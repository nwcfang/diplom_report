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184" w:rsidRPr="00FD316E" w:rsidRDefault="00E1083C" w:rsidP="00ED6442">
      <w:pPr>
        <w:pStyle w:val="1"/>
        <w:rPr>
          <w:lang w:val="ru-RU"/>
        </w:rPr>
      </w:pPr>
      <w:r w:rsidRPr="00FD316E">
        <w:rPr>
          <w:lang w:val="ru-RU"/>
        </w:rPr>
        <w:t>Введение</w:t>
      </w:r>
    </w:p>
    <w:p w:rsidR="000E3554" w:rsidRDefault="00112C9E" w:rsidP="00112C9E">
      <w:pPr>
        <w:pStyle w:val="nwcText15"/>
        <w:rPr>
          <w:color w:val="000000"/>
        </w:rPr>
      </w:pPr>
      <w:r w:rsidRPr="003A7982">
        <w:rPr>
          <w:color w:val="000000"/>
          <w:lang w:val="ru-RU"/>
        </w:rPr>
        <w:t>В</w:t>
      </w:r>
      <w:r w:rsidR="00BA59EE" w:rsidRPr="003A7982">
        <w:rPr>
          <w:color w:val="000000"/>
          <w:lang w:val="ru-RU"/>
        </w:rPr>
        <w:t xml:space="preserve"> </w:t>
      </w:r>
      <w:r w:rsidRPr="003A7982">
        <w:rPr>
          <w:color w:val="000000"/>
          <w:lang w:val="ru-RU"/>
        </w:rPr>
        <w:t>ходе</w:t>
      </w:r>
      <w:r w:rsidR="00BA59EE" w:rsidRPr="003A7982">
        <w:rPr>
          <w:color w:val="000000"/>
          <w:lang w:val="ru-RU"/>
        </w:rPr>
        <w:t xml:space="preserve"> </w:t>
      </w:r>
      <w:r w:rsidRPr="003A7982">
        <w:rPr>
          <w:color w:val="000000"/>
          <w:lang w:val="ru-RU"/>
        </w:rPr>
        <w:t>комплексного</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программных</w:t>
      </w:r>
      <w:r w:rsidR="00BA59EE" w:rsidRPr="003A7982">
        <w:rPr>
          <w:color w:val="000000"/>
          <w:lang w:val="ru-RU"/>
        </w:rPr>
        <w:t xml:space="preserve"> </w:t>
      </w:r>
      <w:r w:rsidRPr="003A7982">
        <w:rPr>
          <w:color w:val="000000"/>
          <w:lang w:val="ru-RU"/>
        </w:rPr>
        <w:t>средств</w:t>
      </w:r>
      <w:r w:rsidR="00BA59EE" w:rsidRPr="003A7982">
        <w:rPr>
          <w:color w:val="000000"/>
          <w:lang w:val="ru-RU"/>
        </w:rPr>
        <w:t xml:space="preserve"> </w:t>
      </w:r>
      <w:r w:rsidRPr="003A7982">
        <w:rPr>
          <w:color w:val="000000"/>
          <w:lang w:val="ru-RU"/>
        </w:rPr>
        <w:t>возникает</w:t>
      </w:r>
      <w:r w:rsidR="00BA59EE" w:rsidRPr="003A7982">
        <w:rPr>
          <w:color w:val="000000"/>
          <w:lang w:val="ru-RU"/>
        </w:rPr>
        <w:t xml:space="preserve"> </w:t>
      </w:r>
      <w:r w:rsidRPr="003A7982">
        <w:rPr>
          <w:color w:val="000000"/>
          <w:lang w:val="ru-RU"/>
        </w:rPr>
        <w:t>необходимость</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множества</w:t>
      </w:r>
      <w:r w:rsidR="00BA59EE" w:rsidRPr="003A7982">
        <w:rPr>
          <w:color w:val="000000"/>
          <w:lang w:val="ru-RU"/>
        </w:rPr>
        <w:t xml:space="preserve"> </w:t>
      </w:r>
      <w:r w:rsidRPr="003A7982">
        <w:rPr>
          <w:color w:val="000000"/>
          <w:lang w:val="ru-RU"/>
        </w:rPr>
        <w:t>тестов,</w:t>
      </w:r>
      <w:r w:rsidR="00BA59EE" w:rsidRPr="003A7982">
        <w:rPr>
          <w:color w:val="000000"/>
          <w:lang w:val="ru-RU"/>
        </w:rPr>
        <w:t xml:space="preserve"> </w:t>
      </w:r>
      <w:r w:rsidRPr="003A7982">
        <w:rPr>
          <w:color w:val="000000"/>
          <w:lang w:val="ru-RU"/>
        </w:rPr>
        <w:t>написанных</w:t>
      </w:r>
      <w:r w:rsidR="00BA59EE" w:rsidRPr="003A7982">
        <w:rPr>
          <w:color w:val="000000"/>
          <w:lang w:val="ru-RU"/>
        </w:rPr>
        <w:t xml:space="preserve"> </w:t>
      </w:r>
      <w:r w:rsidRPr="003A7982">
        <w:rPr>
          <w:color w:val="000000"/>
          <w:lang w:val="ru-RU"/>
        </w:rPr>
        <w:t>по</w:t>
      </w:r>
      <w:r w:rsidR="00BA59EE" w:rsidRPr="003A7982">
        <w:rPr>
          <w:color w:val="000000"/>
          <w:lang w:val="ru-RU"/>
        </w:rPr>
        <w:t xml:space="preserve"> </w:t>
      </w:r>
      <w:r w:rsidRPr="003A7982">
        <w:rPr>
          <w:color w:val="000000"/>
          <w:lang w:val="ru-RU"/>
        </w:rPr>
        <w:t>различным</w:t>
      </w:r>
      <w:r w:rsidR="00BA59EE" w:rsidRPr="003A7982">
        <w:rPr>
          <w:color w:val="000000"/>
          <w:lang w:val="ru-RU"/>
        </w:rPr>
        <w:t xml:space="preserve"> </w:t>
      </w:r>
      <w:r w:rsidRPr="003A7982">
        <w:rPr>
          <w:color w:val="000000"/>
          <w:lang w:val="ru-RU"/>
        </w:rPr>
        <w:t>правилам</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различных</w:t>
      </w:r>
      <w:r w:rsidR="00BA59EE" w:rsidRPr="003A7982">
        <w:rPr>
          <w:color w:val="000000"/>
          <w:lang w:val="ru-RU"/>
        </w:rPr>
        <w:t xml:space="preserve"> </w:t>
      </w:r>
      <w:r w:rsidRPr="003A7982">
        <w:rPr>
          <w:color w:val="000000"/>
          <w:lang w:val="ru-RU"/>
        </w:rPr>
        <w:t>целей.</w:t>
      </w:r>
      <w:r w:rsidR="00BA59EE" w:rsidRPr="003A7982">
        <w:rPr>
          <w:color w:val="000000"/>
          <w:lang w:val="ru-RU"/>
        </w:rPr>
        <w:t xml:space="preserve"> </w:t>
      </w:r>
      <w:r w:rsidRPr="003A7982">
        <w:rPr>
          <w:color w:val="000000"/>
          <w:lang w:val="ru-RU"/>
        </w:rPr>
        <w:t>Для</w:t>
      </w:r>
      <w:r w:rsidR="00BA59EE" w:rsidRPr="003A7982">
        <w:rPr>
          <w:color w:val="000000"/>
          <w:lang w:val="ru-RU"/>
        </w:rPr>
        <w:t xml:space="preserve"> </w:t>
      </w:r>
      <w:r w:rsidRPr="003A7982">
        <w:rPr>
          <w:color w:val="000000"/>
          <w:lang w:val="ru-RU"/>
        </w:rPr>
        <w:t>решения</w:t>
      </w:r>
      <w:r w:rsidR="00BA59EE" w:rsidRPr="003A7982">
        <w:rPr>
          <w:color w:val="000000"/>
          <w:lang w:val="ru-RU"/>
        </w:rPr>
        <w:t xml:space="preserve"> </w:t>
      </w:r>
      <w:r w:rsidRPr="003A7982">
        <w:rPr>
          <w:color w:val="000000"/>
          <w:lang w:val="ru-RU"/>
        </w:rPr>
        <w:t>задачи</w:t>
      </w:r>
      <w:r w:rsidR="00BA59EE" w:rsidRPr="003A7982">
        <w:rPr>
          <w:color w:val="000000"/>
          <w:lang w:val="ru-RU"/>
        </w:rPr>
        <w:t xml:space="preserve"> </w:t>
      </w:r>
      <w:r w:rsidRPr="003A7982">
        <w:rPr>
          <w:color w:val="000000"/>
          <w:lang w:val="ru-RU"/>
        </w:rPr>
        <w:t>автоматизации</w:t>
      </w:r>
      <w:r w:rsidR="00BA59EE" w:rsidRPr="003A7982">
        <w:rPr>
          <w:color w:val="000000"/>
          <w:lang w:val="ru-RU"/>
        </w:rPr>
        <w:t xml:space="preserve"> </w:t>
      </w:r>
      <w:r w:rsidRPr="003A7982">
        <w:rPr>
          <w:color w:val="000000"/>
          <w:lang w:val="ru-RU"/>
        </w:rPr>
        <w:t>запуска,</w:t>
      </w:r>
      <w:r w:rsidR="00BA59EE" w:rsidRPr="003A7982">
        <w:rPr>
          <w:color w:val="000000"/>
          <w:lang w:val="ru-RU"/>
        </w:rPr>
        <w:t xml:space="preserve"> </w:t>
      </w:r>
      <w:r w:rsidRPr="003A7982">
        <w:rPr>
          <w:color w:val="000000"/>
          <w:lang w:val="ru-RU"/>
        </w:rPr>
        <w:t>сбора</w:t>
      </w:r>
      <w:r w:rsidR="00BA59EE" w:rsidRPr="003A7982">
        <w:rPr>
          <w:color w:val="000000"/>
          <w:lang w:val="ru-RU"/>
        </w:rPr>
        <w:t xml:space="preserve"> </w:t>
      </w:r>
      <w:r w:rsidRPr="003A7982">
        <w:rPr>
          <w:color w:val="000000"/>
          <w:lang w:val="ru-RU"/>
        </w:rPr>
        <w:t>информации</w:t>
      </w:r>
      <w:r w:rsidR="00BA59EE" w:rsidRPr="003A7982">
        <w:rPr>
          <w:color w:val="000000"/>
          <w:lang w:val="ru-RU"/>
        </w:rPr>
        <w:t xml:space="preserve"> </w:t>
      </w:r>
      <w:r w:rsidRPr="003A7982">
        <w:rPr>
          <w:color w:val="000000"/>
          <w:lang w:val="ru-RU"/>
        </w:rPr>
        <w:t>и</w:t>
      </w:r>
      <w:r w:rsidR="00BA59EE" w:rsidRPr="003A7982">
        <w:rPr>
          <w:color w:val="000000"/>
          <w:lang w:val="ru-RU"/>
        </w:rPr>
        <w:t xml:space="preserve"> </w:t>
      </w:r>
      <w:r w:rsidRPr="003A7982">
        <w:rPr>
          <w:color w:val="000000"/>
          <w:lang w:val="ru-RU"/>
        </w:rPr>
        <w:t>интерпретации</w:t>
      </w:r>
      <w:r w:rsidR="00BA59EE" w:rsidRPr="003A7982">
        <w:rPr>
          <w:color w:val="000000"/>
          <w:lang w:val="ru-RU"/>
        </w:rPr>
        <w:t xml:space="preserve"> </w:t>
      </w:r>
      <w:r w:rsidRPr="003A7982">
        <w:rPr>
          <w:color w:val="000000"/>
          <w:lang w:val="ru-RU"/>
        </w:rPr>
        <w:t>результатов</w:t>
      </w:r>
      <w:r w:rsidR="00BA59EE" w:rsidRPr="003A7982">
        <w:rPr>
          <w:color w:val="000000"/>
          <w:lang w:val="ru-RU"/>
        </w:rPr>
        <w:t xml:space="preserve"> </w:t>
      </w:r>
      <w:r w:rsidRPr="003A7982">
        <w:rPr>
          <w:color w:val="000000"/>
          <w:lang w:val="ru-RU"/>
        </w:rPr>
        <w:t>тестирования</w:t>
      </w:r>
      <w:r w:rsidR="00BA59EE" w:rsidRPr="003A7982">
        <w:rPr>
          <w:color w:val="000000"/>
          <w:lang w:val="ru-RU"/>
        </w:rPr>
        <w:t xml:space="preserve"> </w:t>
      </w:r>
      <w:r w:rsidRPr="003A7982">
        <w:rPr>
          <w:color w:val="000000"/>
          <w:lang w:val="ru-RU"/>
        </w:rPr>
        <w:t>необходимо</w:t>
      </w:r>
      <w:r w:rsidR="00BA59EE" w:rsidRPr="003A7982">
        <w:rPr>
          <w:color w:val="000000"/>
          <w:lang w:val="ru-RU"/>
        </w:rPr>
        <w:t xml:space="preserve"> </w:t>
      </w:r>
      <w:r w:rsidRPr="003A7982">
        <w:rPr>
          <w:color w:val="000000"/>
          <w:lang w:val="ru-RU"/>
        </w:rPr>
        <w:t>привести</w:t>
      </w:r>
      <w:r w:rsidR="00BA59EE" w:rsidRPr="003A7982">
        <w:rPr>
          <w:color w:val="000000"/>
          <w:lang w:val="ru-RU"/>
        </w:rPr>
        <w:t xml:space="preserve"> </w:t>
      </w:r>
      <w:r w:rsidRPr="003A7982">
        <w:rPr>
          <w:color w:val="000000"/>
          <w:lang w:val="ru-RU"/>
        </w:rPr>
        <w:t>интерфейсную</w:t>
      </w:r>
      <w:r w:rsidR="00BA59EE" w:rsidRPr="003A7982">
        <w:rPr>
          <w:color w:val="000000"/>
          <w:lang w:val="ru-RU"/>
        </w:rPr>
        <w:t xml:space="preserve"> </w:t>
      </w:r>
      <w:r w:rsidRPr="003A7982">
        <w:rPr>
          <w:color w:val="000000"/>
          <w:lang w:val="ru-RU"/>
        </w:rPr>
        <w:t>часть</w:t>
      </w:r>
      <w:r w:rsidR="00BA59EE" w:rsidRPr="003A7982">
        <w:rPr>
          <w:color w:val="000000"/>
          <w:lang w:val="ru-RU"/>
        </w:rPr>
        <w:t xml:space="preserve"> </w:t>
      </w:r>
      <w:r w:rsidRPr="003A7982">
        <w:rPr>
          <w:color w:val="000000"/>
          <w:lang w:val="ru-RU"/>
        </w:rPr>
        <w:t>всех</w:t>
      </w:r>
      <w:r w:rsidR="00BA59EE" w:rsidRPr="003A7982">
        <w:rPr>
          <w:color w:val="000000"/>
          <w:lang w:val="ru-RU"/>
        </w:rPr>
        <w:t xml:space="preserve"> </w:t>
      </w:r>
      <w:r w:rsidRPr="003A7982">
        <w:rPr>
          <w:color w:val="000000"/>
          <w:lang w:val="ru-RU"/>
        </w:rPr>
        <w:t>тестирующих</w:t>
      </w:r>
      <w:r w:rsidR="00BA59EE" w:rsidRPr="003A7982">
        <w:rPr>
          <w:color w:val="000000"/>
          <w:lang w:val="ru-RU"/>
        </w:rPr>
        <w:t xml:space="preserve"> </w:t>
      </w:r>
      <w:r w:rsidRPr="003A7982">
        <w:rPr>
          <w:color w:val="000000"/>
          <w:lang w:val="ru-RU"/>
        </w:rPr>
        <w:t>программ</w:t>
      </w:r>
      <w:r w:rsidR="00BA59EE" w:rsidRPr="003A7982">
        <w:rPr>
          <w:color w:val="000000"/>
          <w:lang w:val="ru-RU"/>
        </w:rPr>
        <w:t xml:space="preserve"> </w:t>
      </w:r>
      <w:r w:rsidRPr="003A7982">
        <w:rPr>
          <w:color w:val="000000"/>
          <w:lang w:val="ru-RU"/>
        </w:rPr>
        <w:t>к</w:t>
      </w:r>
      <w:r w:rsidR="00BA59EE" w:rsidRPr="003A7982">
        <w:rPr>
          <w:color w:val="000000"/>
          <w:lang w:val="ru-RU"/>
        </w:rPr>
        <w:t xml:space="preserve"> </w:t>
      </w:r>
      <w:r w:rsidRPr="003A7982">
        <w:rPr>
          <w:color w:val="000000"/>
          <w:lang w:val="ru-RU"/>
        </w:rPr>
        <w:t>единообразному</w:t>
      </w:r>
      <w:r w:rsidR="00BA59EE" w:rsidRPr="003A7982">
        <w:rPr>
          <w:color w:val="000000"/>
          <w:lang w:val="ru-RU"/>
        </w:rPr>
        <w:t xml:space="preserve"> </w:t>
      </w:r>
      <w:r w:rsidRPr="003A7982">
        <w:rPr>
          <w:color w:val="000000"/>
          <w:lang w:val="ru-RU"/>
        </w:rPr>
        <w:t>виду</w:t>
      </w:r>
      <w:r w:rsidR="00BA59EE" w:rsidRPr="003A7982">
        <w:rPr>
          <w:color w:val="000000"/>
          <w:lang w:val="ru-RU"/>
        </w:rPr>
        <w:t xml:space="preserve"> </w:t>
      </w:r>
      <w:r w:rsidRPr="003A7982">
        <w:rPr>
          <w:color w:val="000000"/>
          <w:lang w:val="ru-RU"/>
        </w:rPr>
        <w:t>позволяющему</w:t>
      </w:r>
      <w:r w:rsidR="00BA59EE" w:rsidRPr="003A7982">
        <w:rPr>
          <w:color w:val="000000"/>
          <w:lang w:val="ru-RU"/>
        </w:rPr>
        <w:t xml:space="preserve"> </w:t>
      </w:r>
      <w:r w:rsidRPr="003A7982">
        <w:rPr>
          <w:color w:val="000000"/>
          <w:lang w:val="ru-RU"/>
        </w:rPr>
        <w:t>с</w:t>
      </w:r>
      <w:r w:rsidR="00BA59EE" w:rsidRPr="003A7982">
        <w:rPr>
          <w:color w:val="000000"/>
          <w:lang w:val="ru-RU"/>
        </w:rPr>
        <w:t xml:space="preserve"> </w:t>
      </w:r>
      <w:r w:rsidRPr="003A7982">
        <w:rPr>
          <w:color w:val="000000"/>
          <w:lang w:val="ru-RU"/>
        </w:rPr>
        <w:t>наименьшими</w:t>
      </w:r>
      <w:r w:rsidR="00BA59EE" w:rsidRPr="003A7982">
        <w:rPr>
          <w:color w:val="000000"/>
          <w:lang w:val="ru-RU"/>
        </w:rPr>
        <w:t xml:space="preserve"> </w:t>
      </w:r>
      <w:r w:rsidRPr="003A7982">
        <w:rPr>
          <w:color w:val="000000"/>
          <w:lang w:val="ru-RU"/>
        </w:rPr>
        <w:t>затратами</w:t>
      </w:r>
      <w:r w:rsidR="00BA59EE" w:rsidRPr="003A7982">
        <w:rPr>
          <w:color w:val="000000"/>
          <w:lang w:val="ru-RU"/>
        </w:rPr>
        <w:t xml:space="preserve"> </w:t>
      </w:r>
      <w:r w:rsidRPr="003A7982">
        <w:rPr>
          <w:color w:val="000000"/>
          <w:lang w:val="ru-RU"/>
        </w:rPr>
        <w:t>решать</w:t>
      </w:r>
      <w:r w:rsidR="00BA59EE" w:rsidRPr="003A7982">
        <w:rPr>
          <w:color w:val="000000"/>
          <w:lang w:val="ru-RU"/>
        </w:rPr>
        <w:t xml:space="preserve"> </w:t>
      </w:r>
      <w:r w:rsidRPr="003A7982">
        <w:rPr>
          <w:color w:val="000000"/>
          <w:lang w:val="ru-RU"/>
        </w:rPr>
        <w:t>поставленную</w:t>
      </w:r>
      <w:r w:rsidR="00BA59EE" w:rsidRPr="003A7982">
        <w:rPr>
          <w:color w:val="000000"/>
          <w:lang w:val="ru-RU"/>
        </w:rPr>
        <w:t xml:space="preserve"> </w:t>
      </w:r>
      <w:r w:rsidRPr="003A7982">
        <w:rPr>
          <w:color w:val="000000"/>
          <w:lang w:val="ru-RU"/>
        </w:rPr>
        <w:t>задачу.</w:t>
      </w:r>
      <w:r w:rsidR="00BA59EE" w:rsidRPr="003A7982">
        <w:rPr>
          <w:color w:val="000000"/>
          <w:lang w:val="ru-RU"/>
        </w:rPr>
        <w:t xml:space="preserve"> </w:t>
      </w:r>
      <w:r w:rsidR="00F37FFE" w:rsidRPr="003A7982">
        <w:rPr>
          <w:color w:val="000000"/>
          <w:lang w:val="ru-RU"/>
        </w:rPr>
        <w:t>Для</w:t>
      </w:r>
      <w:r w:rsidR="00BA59EE" w:rsidRPr="003A7982">
        <w:rPr>
          <w:color w:val="000000"/>
          <w:lang w:val="ru-RU"/>
        </w:rPr>
        <w:t xml:space="preserve"> </w:t>
      </w:r>
      <w:r w:rsidR="00F37FFE" w:rsidRPr="003A7982">
        <w:rPr>
          <w:color w:val="000000"/>
          <w:lang w:val="ru-RU"/>
        </w:rPr>
        <w:t>данных</w:t>
      </w:r>
      <w:r w:rsidR="00BA59EE" w:rsidRPr="003A7982">
        <w:rPr>
          <w:color w:val="000000"/>
          <w:lang w:val="ru-RU"/>
        </w:rPr>
        <w:t xml:space="preserve"> </w:t>
      </w:r>
      <w:r w:rsidR="00F37FFE" w:rsidRPr="003A7982">
        <w:rPr>
          <w:color w:val="000000"/>
          <w:lang w:val="ru-RU"/>
        </w:rPr>
        <w:t>целей</w:t>
      </w:r>
      <w:r w:rsidR="00BA59EE" w:rsidRPr="003A7982">
        <w:rPr>
          <w:color w:val="000000"/>
          <w:lang w:val="ru-RU"/>
        </w:rPr>
        <w:t xml:space="preserve"> </w:t>
      </w:r>
      <w:r w:rsidR="00F37FFE" w:rsidRPr="003A7982">
        <w:rPr>
          <w:color w:val="000000"/>
          <w:lang w:val="ru-RU"/>
        </w:rPr>
        <w:t>предлагается</w:t>
      </w:r>
      <w:r w:rsidR="00BA59EE" w:rsidRPr="003A7982">
        <w:rPr>
          <w:color w:val="000000"/>
          <w:lang w:val="ru-RU"/>
        </w:rPr>
        <w:t xml:space="preserve"> </w:t>
      </w:r>
      <w:r w:rsidR="00F37FFE" w:rsidRPr="003A7982">
        <w:rPr>
          <w:color w:val="000000"/>
          <w:lang w:val="ru-RU"/>
        </w:rPr>
        <w:t>использовать</w:t>
      </w:r>
      <w:r w:rsidR="00BA59EE" w:rsidRPr="003A7982">
        <w:rPr>
          <w:color w:val="000000"/>
          <w:lang w:val="ru-RU"/>
        </w:rPr>
        <w:t xml:space="preserve"> </w:t>
      </w:r>
      <w:r w:rsidR="00F37FFE" w:rsidRPr="003A7982">
        <w:rPr>
          <w:color w:val="000000"/>
          <w:lang w:val="ru-RU"/>
        </w:rPr>
        <w:t>единую</w:t>
      </w:r>
      <w:r w:rsidR="00BA59EE" w:rsidRPr="003A7982">
        <w:rPr>
          <w:color w:val="000000"/>
          <w:lang w:val="ru-RU"/>
        </w:rPr>
        <w:t xml:space="preserve"> </w:t>
      </w:r>
      <w:r w:rsidR="00F37FFE" w:rsidRPr="003A7982">
        <w:rPr>
          <w:color w:val="000000"/>
          <w:lang w:val="ru-RU"/>
        </w:rPr>
        <w:t>библиотеку</w:t>
      </w:r>
      <w:r w:rsidR="00BA59EE" w:rsidRPr="003A7982">
        <w:rPr>
          <w:color w:val="000000"/>
          <w:lang w:val="ru-RU"/>
        </w:rPr>
        <w:t xml:space="preserve"> </w:t>
      </w:r>
      <w:r w:rsidR="00F37FFE" w:rsidRPr="003A7982">
        <w:rPr>
          <w:color w:val="000000"/>
          <w:lang w:val="ru-RU"/>
        </w:rPr>
        <w:t>с</w:t>
      </w:r>
      <w:r w:rsidR="00BA59EE" w:rsidRPr="003A7982">
        <w:rPr>
          <w:color w:val="000000"/>
          <w:lang w:val="ru-RU"/>
        </w:rPr>
        <w:t xml:space="preserve"> </w:t>
      </w:r>
      <w:r w:rsidR="00F37FFE" w:rsidRPr="003A7982">
        <w:rPr>
          <w:color w:val="000000"/>
          <w:lang w:val="ru-RU"/>
        </w:rPr>
        <w:t>небольшим</w:t>
      </w:r>
      <w:r w:rsidR="00BA59EE" w:rsidRPr="003A7982">
        <w:rPr>
          <w:color w:val="000000"/>
          <w:lang w:val="ru-RU"/>
        </w:rPr>
        <w:t xml:space="preserve">  </w:t>
      </w:r>
      <w:r w:rsidR="00F37FFE" w:rsidRPr="003A7982">
        <w:rPr>
          <w:color w:val="000000"/>
          <w:lang w:val="ru-RU"/>
        </w:rPr>
        <w:t>прикладным</w:t>
      </w:r>
      <w:r w:rsidR="00BA59EE" w:rsidRPr="003A7982">
        <w:rPr>
          <w:color w:val="000000"/>
          <w:lang w:val="ru-RU"/>
        </w:rPr>
        <w:t xml:space="preserve"> </w:t>
      </w:r>
      <w:r w:rsidR="00F37FFE" w:rsidRPr="003A7982">
        <w:rPr>
          <w:color w:val="000000"/>
          <w:lang w:val="ru-RU"/>
        </w:rPr>
        <w:t>программным</w:t>
      </w:r>
      <w:r w:rsidR="00BA59EE" w:rsidRPr="003A7982">
        <w:rPr>
          <w:color w:val="000000"/>
          <w:lang w:val="ru-RU"/>
        </w:rPr>
        <w:t xml:space="preserve"> </w:t>
      </w:r>
      <w:r w:rsidR="00F37FFE" w:rsidRPr="003A7982">
        <w:rPr>
          <w:color w:val="000000"/>
          <w:lang w:val="ru-RU"/>
        </w:rPr>
        <w:t>интерфейсом</w:t>
      </w:r>
      <w:r w:rsidR="00BA59EE" w:rsidRPr="003A7982">
        <w:rPr>
          <w:color w:val="000000"/>
          <w:lang w:val="ru-RU"/>
        </w:rPr>
        <w:t xml:space="preserve"> </w:t>
      </w:r>
      <w:r w:rsidR="00F37FFE" w:rsidRPr="003A7982">
        <w:rPr>
          <w:color w:val="000000"/>
          <w:lang w:val="ru-RU"/>
        </w:rPr>
        <w:t>(</w:t>
      </w:r>
      <w:r w:rsidR="00F37FFE" w:rsidRPr="00690AE7">
        <w:rPr>
          <w:i/>
          <w:color w:val="000000"/>
          <w:lang w:val="ru-RU"/>
        </w:rPr>
        <w:t>API</w:t>
      </w:r>
      <w:r w:rsidR="00F37FFE" w:rsidRPr="003A7982">
        <w:rPr>
          <w:color w:val="000000"/>
          <w:lang w:val="ru-RU"/>
        </w:rPr>
        <w:t>),</w:t>
      </w:r>
      <w:r w:rsidR="00BA59EE" w:rsidRPr="003A7982">
        <w:rPr>
          <w:color w:val="000000"/>
          <w:lang w:val="ru-RU"/>
        </w:rPr>
        <w:t xml:space="preserve"> </w:t>
      </w:r>
      <w:r w:rsidR="00F37FFE" w:rsidRPr="003A7982">
        <w:rPr>
          <w:color w:val="000000"/>
          <w:lang w:val="ru-RU"/>
        </w:rPr>
        <w:t>исключающую</w:t>
      </w:r>
      <w:r w:rsidR="00BA59EE" w:rsidRPr="003A7982">
        <w:rPr>
          <w:color w:val="000000"/>
          <w:lang w:val="ru-RU"/>
        </w:rPr>
        <w:t xml:space="preserve"> </w:t>
      </w:r>
      <w:r w:rsidR="00F37FFE" w:rsidRPr="003A7982">
        <w:rPr>
          <w:color w:val="000000"/>
          <w:lang w:val="ru-RU"/>
        </w:rPr>
        <w:t>возможность</w:t>
      </w:r>
      <w:r w:rsidR="00BA59EE" w:rsidRPr="003A7982">
        <w:rPr>
          <w:color w:val="000000"/>
          <w:lang w:val="ru-RU"/>
        </w:rPr>
        <w:t xml:space="preserve"> </w:t>
      </w:r>
      <w:r w:rsidR="00F37FFE" w:rsidRPr="003A7982">
        <w:rPr>
          <w:color w:val="000000"/>
          <w:lang w:val="ru-RU"/>
        </w:rPr>
        <w:t>административного</w:t>
      </w:r>
      <w:r w:rsidR="00BA59EE" w:rsidRPr="003A7982">
        <w:rPr>
          <w:color w:val="000000"/>
          <w:lang w:val="ru-RU"/>
        </w:rPr>
        <w:t xml:space="preserve"> </w:t>
      </w:r>
      <w:r w:rsidR="00F37FFE" w:rsidRPr="003A7982">
        <w:rPr>
          <w:color w:val="000000"/>
          <w:lang w:val="ru-RU"/>
        </w:rPr>
        <w:t>взаимонепонимани</w:t>
      </w:r>
      <w:r w:rsidR="00984DAE" w:rsidRPr="003A7982">
        <w:rPr>
          <w:color w:val="000000"/>
          <w:lang w:val="ru-RU"/>
        </w:rPr>
        <w:t>я</w:t>
      </w:r>
      <w:r w:rsidR="00BA59EE" w:rsidRPr="003A7982">
        <w:rPr>
          <w:color w:val="000000"/>
          <w:lang w:val="ru-RU"/>
        </w:rPr>
        <w:t xml:space="preserve"> </w:t>
      </w:r>
      <w:r w:rsidR="00984DAE" w:rsidRPr="003A7982">
        <w:rPr>
          <w:color w:val="000000"/>
          <w:lang w:val="ru-RU"/>
        </w:rPr>
        <w:t>при</w:t>
      </w:r>
      <w:r w:rsidR="00BA59EE" w:rsidRPr="003A7982">
        <w:rPr>
          <w:color w:val="000000"/>
          <w:lang w:val="ru-RU"/>
        </w:rPr>
        <w:t xml:space="preserve"> </w:t>
      </w:r>
      <w:r w:rsidR="00984DAE" w:rsidRPr="003A7982">
        <w:rPr>
          <w:color w:val="000000"/>
          <w:lang w:val="ru-RU"/>
        </w:rPr>
        <w:t>реализации</w:t>
      </w:r>
      <w:r w:rsidR="00BA59EE" w:rsidRPr="003A7982">
        <w:rPr>
          <w:color w:val="000000"/>
          <w:lang w:val="ru-RU"/>
        </w:rPr>
        <w:t xml:space="preserve"> </w:t>
      </w:r>
      <w:r w:rsidR="00984DAE" w:rsidRPr="003A7982">
        <w:rPr>
          <w:color w:val="000000"/>
          <w:lang w:val="ru-RU"/>
        </w:rPr>
        <w:t>правил</w:t>
      </w:r>
      <w:r w:rsidR="00BA59EE" w:rsidRPr="003A7982">
        <w:rPr>
          <w:color w:val="000000"/>
          <w:lang w:val="ru-RU"/>
        </w:rPr>
        <w:t xml:space="preserve"> </w:t>
      </w:r>
      <w:r w:rsidR="00984DAE" w:rsidRPr="003A7982">
        <w:rPr>
          <w:color w:val="000000"/>
          <w:lang w:val="ru-RU"/>
        </w:rPr>
        <w:t>для</w:t>
      </w:r>
      <w:r w:rsidR="00BA59EE" w:rsidRPr="003A7982">
        <w:rPr>
          <w:color w:val="000000"/>
          <w:lang w:val="ru-RU"/>
        </w:rPr>
        <w:t xml:space="preserve"> </w:t>
      </w:r>
      <w:r w:rsidR="00984DAE" w:rsidRPr="003A7982">
        <w:rPr>
          <w:color w:val="000000"/>
          <w:lang w:val="ru-RU"/>
        </w:rPr>
        <w:t>обработки</w:t>
      </w:r>
      <w:r w:rsidR="00BA59EE" w:rsidRPr="003A7982">
        <w:rPr>
          <w:color w:val="000000"/>
          <w:lang w:val="ru-RU"/>
        </w:rPr>
        <w:t xml:space="preserve"> </w:t>
      </w:r>
      <w:r w:rsidR="00984DAE" w:rsidRPr="003A7982">
        <w:rPr>
          <w:color w:val="000000"/>
          <w:lang w:val="ru-RU"/>
        </w:rPr>
        <w:t>входных</w:t>
      </w:r>
      <w:r w:rsidR="00BA59EE" w:rsidRPr="003A7982">
        <w:rPr>
          <w:color w:val="000000"/>
          <w:lang w:val="ru-RU"/>
        </w:rPr>
        <w:t xml:space="preserve"> </w:t>
      </w:r>
      <w:r w:rsidR="00984DAE" w:rsidRPr="003A7982">
        <w:rPr>
          <w:color w:val="000000"/>
          <w:lang w:val="ru-RU"/>
        </w:rPr>
        <w:t>параметров</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систематизации</w:t>
      </w:r>
      <w:r w:rsidR="00BA59EE" w:rsidRPr="003A7982">
        <w:rPr>
          <w:color w:val="000000"/>
          <w:lang w:val="ru-RU"/>
        </w:rPr>
        <w:t xml:space="preserve"> </w:t>
      </w:r>
      <w:r w:rsidR="00984DAE" w:rsidRPr="003A7982">
        <w:rPr>
          <w:color w:val="000000"/>
          <w:lang w:val="ru-RU"/>
        </w:rPr>
        <w:t>выходных</w:t>
      </w:r>
      <w:r w:rsidR="00BA59EE" w:rsidRPr="003A7982">
        <w:rPr>
          <w:color w:val="000000"/>
          <w:lang w:val="ru-RU"/>
        </w:rPr>
        <w:t xml:space="preserve"> </w:t>
      </w:r>
      <w:r w:rsidR="00984DAE" w:rsidRPr="003A7982">
        <w:rPr>
          <w:color w:val="000000"/>
          <w:lang w:val="ru-RU"/>
        </w:rPr>
        <w:t>данных</w:t>
      </w:r>
      <w:r w:rsidR="00BA59EE" w:rsidRPr="003A7982">
        <w:rPr>
          <w:color w:val="000000"/>
          <w:lang w:val="ru-RU"/>
        </w:rPr>
        <w:t xml:space="preserve"> </w:t>
      </w:r>
      <w:r w:rsidR="00984DAE" w:rsidRPr="003A7982">
        <w:rPr>
          <w:color w:val="000000"/>
          <w:lang w:val="ru-RU"/>
        </w:rPr>
        <w:t>в</w:t>
      </w:r>
      <w:r w:rsidR="00BA59EE" w:rsidRPr="003A7982">
        <w:rPr>
          <w:color w:val="000000"/>
          <w:lang w:val="ru-RU"/>
        </w:rPr>
        <w:t xml:space="preserve"> </w:t>
      </w:r>
      <w:r w:rsidR="00984DAE" w:rsidRPr="003A7982">
        <w:rPr>
          <w:color w:val="000000"/>
          <w:lang w:val="ru-RU"/>
        </w:rPr>
        <w:t>средствах</w:t>
      </w:r>
      <w:r w:rsidR="00BA59EE" w:rsidRPr="003A7982">
        <w:rPr>
          <w:color w:val="000000"/>
          <w:lang w:val="ru-RU"/>
        </w:rPr>
        <w:t xml:space="preserve"> </w:t>
      </w:r>
      <w:r w:rsidR="00984DAE" w:rsidRPr="003A7982">
        <w:rPr>
          <w:color w:val="000000"/>
          <w:lang w:val="ru-RU"/>
        </w:rPr>
        <w:t>тестирования</w:t>
      </w:r>
      <w:r w:rsidR="00BA59EE" w:rsidRPr="003A7982">
        <w:rPr>
          <w:color w:val="000000"/>
          <w:lang w:val="ru-RU"/>
        </w:rPr>
        <w:t xml:space="preserve"> </w:t>
      </w:r>
      <w:r w:rsidR="00984DAE" w:rsidRPr="003A7982">
        <w:rPr>
          <w:color w:val="000000"/>
          <w:lang w:val="ru-RU"/>
        </w:rPr>
        <w:t>и</w:t>
      </w:r>
      <w:r w:rsidR="00BA59EE" w:rsidRPr="003A7982">
        <w:rPr>
          <w:color w:val="000000"/>
          <w:lang w:val="ru-RU"/>
        </w:rPr>
        <w:t xml:space="preserve"> </w:t>
      </w:r>
      <w:r w:rsidR="00984DAE" w:rsidRPr="003A7982">
        <w:rPr>
          <w:color w:val="000000"/>
          <w:lang w:val="ru-RU"/>
        </w:rPr>
        <w:t>диагностики.</w:t>
      </w:r>
      <w:r w:rsidR="003E2DCC">
        <w:rPr>
          <w:color w:val="000000"/>
          <w:lang w:val="ru-RU"/>
        </w:rPr>
        <w:t xml:space="preserve"> </w:t>
      </w:r>
    </w:p>
    <w:p w:rsidR="00112C9E" w:rsidRPr="003E2DCC" w:rsidRDefault="003E2DCC" w:rsidP="00112C9E">
      <w:pPr>
        <w:pStyle w:val="nwcText15"/>
        <w:rPr>
          <w:rFonts w:eastAsiaTheme="majorEastAsia"/>
          <w:lang w:val="ru-RU"/>
        </w:rPr>
      </w:pPr>
      <w:r>
        <w:rPr>
          <w:color w:val="000000"/>
          <w:lang w:val="ru-RU"/>
        </w:rPr>
        <w:t xml:space="preserve">Далее в записке к дипломной работе разрабатываемая библиотека будет называться библиотекой </w:t>
      </w:r>
      <w:r w:rsidR="00BA59EE" w:rsidRPr="003A7982">
        <w:rPr>
          <w:color w:val="000000"/>
          <w:lang w:val="ru-RU"/>
        </w:rPr>
        <w:t xml:space="preserve"> </w:t>
      </w:r>
      <w:r w:rsidRPr="00690AE7">
        <w:rPr>
          <w:i/>
          <w:color w:val="000000"/>
        </w:rPr>
        <w:t>libtio</w:t>
      </w:r>
      <w:r>
        <w:rPr>
          <w:color w:val="000000"/>
          <w:lang w:val="ru-RU"/>
        </w:rPr>
        <w:t>.</w:t>
      </w:r>
    </w:p>
    <w:p w:rsidR="00012CF2" w:rsidRPr="00ED6442" w:rsidRDefault="00ED6442" w:rsidP="00ED6442">
      <w:pPr>
        <w:pStyle w:val="1"/>
        <w:rPr>
          <w:lang w:val="ru-RU"/>
        </w:rPr>
      </w:pPr>
      <w:r w:rsidRPr="00ED6442">
        <w:rPr>
          <w:lang w:val="ru-RU"/>
        </w:rPr>
        <w:t>Специальная часть</w:t>
      </w:r>
    </w:p>
    <w:p w:rsidR="00557184" w:rsidRDefault="00557184" w:rsidP="00ED6442">
      <w:pPr>
        <w:pStyle w:val="nwcTitle2"/>
      </w:pPr>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p>
    <w:p w:rsidR="006C0710" w:rsidRDefault="006C0710" w:rsidP="006C0710">
      <w:pPr>
        <w:pStyle w:val="nwcText15"/>
        <w:rPr>
          <w:lang w:val="ru-RU"/>
        </w:rPr>
      </w:pPr>
      <w:r>
        <w:rPr>
          <w:lang w:val="ru-RU"/>
        </w:rP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rPr>
          <w:lang w:val="ru-RU"/>
        </w:rPr>
        <w:t xml:space="preserve"> </w:t>
      </w:r>
      <w:r w:rsidRPr="00690AE7">
        <w:rPr>
          <w:i/>
        </w:rPr>
        <w:t>V</w:t>
      </w:r>
      <w:r w:rsidRPr="00690AE7">
        <w:rPr>
          <w:i/>
          <w:lang w:val="ru-RU"/>
        </w:rPr>
        <w:t>8</w:t>
      </w:r>
      <w:r w:rsidRPr="00206450">
        <w:rPr>
          <w:lang w:val="ru-RU"/>
        </w:rPr>
        <w:t xml:space="preserve">, </w:t>
      </w:r>
      <w:r w:rsidRPr="00690AE7">
        <w:rPr>
          <w:i/>
        </w:rPr>
        <w:t>SPARC</w:t>
      </w:r>
      <w:r w:rsidRPr="00206450">
        <w:rPr>
          <w:lang w:val="ru-RU"/>
        </w:rPr>
        <w:t xml:space="preserve"> </w:t>
      </w:r>
      <w:r w:rsidRPr="00690AE7">
        <w:rPr>
          <w:i/>
        </w:rPr>
        <w:t>V</w:t>
      </w:r>
      <w:r w:rsidRPr="00690AE7">
        <w:rPr>
          <w:i/>
          <w:lang w:val="ru-RU"/>
        </w:rPr>
        <w:t>9</w:t>
      </w:r>
      <w:r w:rsidRPr="00206450">
        <w:rPr>
          <w:lang w:val="ru-RU"/>
        </w:rPr>
        <w:t xml:space="preserve">, </w:t>
      </w:r>
      <w:r w:rsidRPr="00690AE7">
        <w:rPr>
          <w:i/>
        </w:rPr>
        <w:t>i</w:t>
      </w:r>
      <w:r w:rsidRPr="00690AE7">
        <w:rPr>
          <w:i/>
          <w:lang w:val="ru-RU"/>
        </w:rPr>
        <w:t>386</w:t>
      </w:r>
      <w:r w:rsidRPr="00206450">
        <w:rPr>
          <w:lang w:val="ru-RU"/>
        </w:rPr>
        <w:t xml:space="preserve">, </w:t>
      </w:r>
      <w:r w:rsidRPr="00690AE7">
        <w:rPr>
          <w:i/>
        </w:rPr>
        <w:t>x</w:t>
      </w:r>
      <w:r w:rsidRPr="00690AE7">
        <w:rPr>
          <w:i/>
          <w:lang w:val="ru-RU"/>
        </w:rPr>
        <w:t>86</w:t>
      </w:r>
      <w:r w:rsidRPr="00206450">
        <w:rPr>
          <w:lang w:val="ru-RU"/>
        </w:rPr>
        <w:t>_</w:t>
      </w:r>
      <w:r w:rsidRPr="00690AE7">
        <w:rPr>
          <w:i/>
          <w:lang w:val="ru-RU"/>
        </w:rPr>
        <w:t>64</w:t>
      </w:r>
      <w:r>
        <w:rPr>
          <w:lang w:val="ru-RU"/>
        </w:rP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rPr>
          <w:lang w:val="ru-RU"/>
        </w:rPr>
      </w:pPr>
      <w:r>
        <w:rPr>
          <w:lang w:val="ru-RU"/>
        </w:rPr>
        <w:t>Си</w:t>
      </w:r>
      <w:r w:rsidRPr="006C0710">
        <w:rPr>
          <w:lang w:val="ru-RU"/>
        </w:rPr>
        <w:t xml:space="preserve"> </w:t>
      </w:r>
      <w:r>
        <w:rPr>
          <w:lang w:val="ru-RU"/>
        </w:rPr>
        <w:t>является стандартизированным языком программирования</w:t>
      </w:r>
      <w:r w:rsidRPr="006C0710">
        <w:rPr>
          <w:lang w:val="ru-RU"/>
        </w:rPr>
        <w:t xml:space="preserve">.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w:t>
      </w:r>
      <w:r w:rsidRPr="006C0710">
        <w:rPr>
          <w:lang w:val="ru-RU"/>
        </w:rPr>
        <w:lastRenderedPageBreak/>
        <w:t>конкретной архитектуры берет на себя компилятор с этого языка для данной конкретной архитектуры.</w:t>
      </w:r>
      <w:r w:rsidR="003A7C7A">
        <w:rPr>
          <w:lang w:val="ru-RU"/>
        </w:rPr>
        <w:t xml:space="preserve"> В данной работе использовался компилятор </w:t>
      </w:r>
      <w:r w:rsidR="003A7C7A" w:rsidRPr="00690AE7">
        <w:rPr>
          <w:i/>
        </w:rPr>
        <w:t>GNU</w:t>
      </w:r>
      <w:r w:rsidR="003A7C7A" w:rsidRPr="003A7C7A">
        <w:rPr>
          <w:lang w:val="ru-RU"/>
        </w:rPr>
        <w:t xml:space="preserve"> </w:t>
      </w:r>
      <w:r w:rsidR="003A7C7A" w:rsidRPr="00690AE7">
        <w:rPr>
          <w:i/>
        </w:rPr>
        <w:t>Compiler</w:t>
      </w:r>
      <w:r w:rsidR="003A7C7A" w:rsidRPr="003A7C7A">
        <w:rPr>
          <w:lang w:val="ru-RU"/>
        </w:rPr>
        <w:t xml:space="preserve"> </w:t>
      </w:r>
      <w:r w:rsidR="003A7C7A" w:rsidRPr="00690AE7">
        <w:rPr>
          <w:i/>
        </w:rPr>
        <w:t>Collection</w:t>
      </w:r>
      <w:r w:rsidR="003A7C7A" w:rsidRPr="003A7C7A">
        <w:rPr>
          <w:lang w:val="ru-RU"/>
        </w:rPr>
        <w:t xml:space="preserve"> (обычно используется сокращение </w:t>
      </w:r>
      <w:r w:rsidR="00A149A5" w:rsidRPr="00690AE7">
        <w:rPr>
          <w:i/>
        </w:rPr>
        <w:t>gcc</w:t>
      </w:r>
      <w:r w:rsidR="003A7C7A" w:rsidRPr="003A7C7A">
        <w:rPr>
          <w:lang w:val="ru-RU"/>
        </w:rPr>
        <w:t>)</w:t>
      </w:r>
      <w:r w:rsidR="003A7C7A">
        <w:rPr>
          <w:lang w:val="ru-RU"/>
        </w:rPr>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rPr>
          <w:lang w:val="ru-RU"/>
        </w:rPr>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rPr>
          <w:lang w:val="ru-RU"/>
        </w:rPr>
      </w:pPr>
      <w:r>
        <w:rPr>
          <w:lang w:val="ru-RU"/>
        </w:rPr>
        <w:t xml:space="preserve">Для осуществления кросс-компиляции в </w:t>
      </w:r>
      <w:r w:rsidR="005F29C6" w:rsidRPr="00690AE7">
        <w:rPr>
          <w:i/>
        </w:rPr>
        <w:t>gcc</w:t>
      </w:r>
      <w:r w:rsidR="009D15FA" w:rsidRPr="009D15FA">
        <w:rPr>
          <w:lang w:val="ru-RU"/>
        </w:rPr>
        <w:t xml:space="preserve"> </w:t>
      </w:r>
      <w:r w:rsidR="009D15FA">
        <w:rPr>
          <w:lang w:val="ru-RU"/>
        </w:rPr>
        <w:t xml:space="preserve">обычно применяется команда </w:t>
      </w:r>
      <w:r w:rsidR="009D15FA" w:rsidRPr="009D32F1">
        <w:rPr>
          <w:i/>
          <w:lang w:val="ru-RU"/>
        </w:rPr>
        <w:t>&lt;архитектура&gt;-</w:t>
      </w:r>
      <w:r w:rsidR="009D15FA" w:rsidRPr="009D32F1">
        <w:rPr>
          <w:i/>
        </w:rPr>
        <w:t>gcc</w:t>
      </w:r>
      <w:r w:rsidR="009D32F1">
        <w:rPr>
          <w:lang w:val="ru-RU"/>
        </w:rPr>
        <w:t xml:space="preserve"> (например: </w:t>
      </w:r>
      <w:r w:rsidR="009D32F1" w:rsidRPr="009D32F1">
        <w:rPr>
          <w:i/>
        </w:rPr>
        <w:t>SPARC</w:t>
      </w:r>
      <w:r w:rsidR="009D32F1" w:rsidRPr="009D32F1">
        <w:rPr>
          <w:i/>
          <w:lang w:val="ru-RU"/>
        </w:rPr>
        <w:t>-</w:t>
      </w:r>
      <w:r w:rsidR="009D32F1" w:rsidRPr="009D32F1">
        <w:rPr>
          <w:i/>
        </w:rPr>
        <w:t>gcc</w:t>
      </w:r>
      <w:r w:rsidR="00805893">
        <w:rPr>
          <w:lang w:val="ru-RU"/>
        </w:rPr>
        <w:t xml:space="preserve"> ). Существует также и второй вариант: использование команды </w:t>
      </w:r>
      <w:r w:rsidR="00805893" w:rsidRPr="00493455">
        <w:rPr>
          <w:i/>
        </w:rPr>
        <w:t>gcc</w:t>
      </w:r>
      <w:r w:rsidR="00805893" w:rsidRPr="00805893">
        <w:rPr>
          <w:lang w:val="ru-RU"/>
        </w:rPr>
        <w:t xml:space="preserve"> </w:t>
      </w:r>
      <w:r w:rsidR="00805893">
        <w:rPr>
          <w:lang w:val="ru-RU"/>
        </w:rPr>
        <w:t xml:space="preserve">с ключом </w:t>
      </w:r>
      <w:r w:rsidR="00805893" w:rsidRPr="00493455">
        <w:rPr>
          <w:i/>
          <w:lang w:val="ru-RU"/>
        </w:rPr>
        <w:t>–</w:t>
      </w:r>
      <w:r w:rsidR="00805893" w:rsidRPr="00493455">
        <w:rPr>
          <w:i/>
        </w:rPr>
        <w:t>b</w:t>
      </w:r>
      <w:r w:rsidR="00805893">
        <w:rPr>
          <w:lang w:val="ru-RU"/>
        </w:rPr>
        <w:t xml:space="preserve"> </w:t>
      </w:r>
      <w:r w:rsidR="00805893" w:rsidRPr="00805893">
        <w:rPr>
          <w:lang w:val="ru-RU"/>
        </w:rPr>
        <w:t>&lt;</w:t>
      </w:r>
      <w:r w:rsidR="00805893" w:rsidRPr="00805893">
        <w:rPr>
          <w:i/>
          <w:lang w:val="ru-RU"/>
        </w:rPr>
        <w:t>архитектура</w:t>
      </w:r>
      <w:r w:rsidR="00805893" w:rsidRPr="00805893">
        <w:rPr>
          <w:lang w:val="ru-RU"/>
        </w:rPr>
        <w:t>&gt;</w:t>
      </w:r>
      <w:r w:rsidR="00805893">
        <w:rPr>
          <w:lang w:val="ru-RU"/>
        </w:rPr>
        <w:t xml:space="preserve">. </w:t>
      </w:r>
    </w:p>
    <w:p w:rsidR="005C76B0" w:rsidRDefault="005C76B0" w:rsidP="006C0710">
      <w:pPr>
        <w:pStyle w:val="nwcText15"/>
        <w:rPr>
          <w:lang w:val="ru-RU"/>
        </w:rPr>
      </w:pPr>
      <w:r>
        <w:rPr>
          <w:lang w:val="ru-RU"/>
        </w:rPr>
        <w:t xml:space="preserve">Для каждой архитектуры в </w:t>
      </w:r>
      <w:r w:rsidRPr="00690AE7">
        <w:rPr>
          <w:i/>
        </w:rPr>
        <w:t>gcc</w:t>
      </w:r>
      <w:r w:rsidRPr="005C76B0">
        <w:rPr>
          <w:lang w:val="ru-RU"/>
        </w:rPr>
        <w:t xml:space="preserve"> </w:t>
      </w:r>
      <w:r>
        <w:rPr>
          <w:lang w:val="ru-RU"/>
        </w:rPr>
        <w:t xml:space="preserve">имеется свой список опций. В частности для компиляции под процессоры архитектуры </w:t>
      </w:r>
      <w:r w:rsidRPr="00690AE7">
        <w:rPr>
          <w:i/>
        </w:rPr>
        <w:t>SPARC</w:t>
      </w:r>
      <w:r w:rsidRPr="005C76B0">
        <w:rPr>
          <w:lang w:val="ru-RU"/>
        </w:rPr>
        <w:t xml:space="preserve"> </w:t>
      </w:r>
      <w:r w:rsidRPr="00690AE7">
        <w:rPr>
          <w:i/>
        </w:rPr>
        <w:t>V</w:t>
      </w:r>
      <w:r w:rsidRPr="00690AE7">
        <w:rPr>
          <w:i/>
          <w:lang w:val="ru-RU"/>
        </w:rPr>
        <w:t>8</w:t>
      </w:r>
      <w:r w:rsidRPr="005C76B0">
        <w:rPr>
          <w:lang w:val="ru-RU"/>
        </w:rPr>
        <w:t xml:space="preserve"> </w:t>
      </w:r>
      <w:r>
        <w:rPr>
          <w:lang w:val="ru-RU"/>
        </w:rPr>
        <w:t xml:space="preserve">необходимо указать ключ </w:t>
      </w:r>
      <w:r w:rsidRPr="00493455">
        <w:rPr>
          <w:i/>
          <w:lang w:val="ru-RU"/>
        </w:rPr>
        <w:t>–</w:t>
      </w:r>
      <w:r w:rsidRPr="00493455">
        <w:rPr>
          <w:i/>
        </w:rPr>
        <w:t>mcpu</w:t>
      </w:r>
      <w:r w:rsidRPr="00493455">
        <w:rPr>
          <w:i/>
          <w:lang w:val="ru-RU"/>
        </w:rPr>
        <w:t>=</w:t>
      </w:r>
      <w:r w:rsidRPr="00493455">
        <w:rPr>
          <w:i/>
        </w:rPr>
        <w:t>v</w:t>
      </w:r>
      <w:r w:rsidRPr="00493455">
        <w:rPr>
          <w:i/>
          <w:lang w:val="ru-RU"/>
        </w:rPr>
        <w:t>8</w:t>
      </w:r>
      <w:r>
        <w:rPr>
          <w:lang w:val="ru-RU"/>
        </w:rPr>
        <w:t xml:space="preserve">, а для 9 версии – ключ </w:t>
      </w:r>
      <w:r w:rsidR="00493455" w:rsidRPr="00493455">
        <w:rPr>
          <w:i/>
          <w:lang w:val="ru-RU"/>
        </w:rPr>
        <w:t>–</w:t>
      </w:r>
      <w:r w:rsidR="00493455" w:rsidRPr="00493455">
        <w:rPr>
          <w:i/>
        </w:rPr>
        <w:t>mcpu</w:t>
      </w:r>
      <w:r w:rsidR="00493455" w:rsidRPr="00493455">
        <w:rPr>
          <w:i/>
          <w:lang w:val="ru-RU"/>
        </w:rPr>
        <w:t>=</w:t>
      </w:r>
      <w:r w:rsidR="00493455" w:rsidRPr="00493455">
        <w:rPr>
          <w:i/>
        </w:rPr>
        <w:t>v</w:t>
      </w:r>
      <w:r w:rsidR="00493455" w:rsidRPr="00493455">
        <w:rPr>
          <w:i/>
          <w:lang w:val="ru-RU"/>
        </w:rPr>
        <w:t>9</w:t>
      </w:r>
      <w:r w:rsidR="00493455">
        <w:rPr>
          <w:lang w:val="ru-RU"/>
        </w:rPr>
        <w:t xml:space="preserve">. </w:t>
      </w:r>
    </w:p>
    <w:p w:rsidR="00C97670" w:rsidRPr="00D00324" w:rsidRDefault="00C97670" w:rsidP="006C0710">
      <w:pPr>
        <w:pStyle w:val="nwcText15"/>
        <w:rPr>
          <w:lang w:val="ru-RU"/>
        </w:rPr>
      </w:pPr>
      <w:r>
        <w:rPr>
          <w:lang w:val="ru-RU"/>
        </w:rPr>
        <w:t xml:space="preserve">Основное различие 8 и 9 версий архитектуры </w:t>
      </w:r>
      <w:r w:rsidRPr="00690AE7">
        <w:rPr>
          <w:i/>
        </w:rPr>
        <w:t>SPARC</w:t>
      </w:r>
      <w:r w:rsidRPr="00C97670">
        <w:rPr>
          <w:lang w:val="ru-RU"/>
        </w:rPr>
        <w:t xml:space="preserve"> </w:t>
      </w:r>
      <w:r>
        <w:rPr>
          <w:lang w:val="ru-RU"/>
        </w:rPr>
        <w:t xml:space="preserve">заключается в том, что в 9 версии добавлена поддержка 64–битной адресации. Также все целочисленные регистры </w:t>
      </w:r>
      <w:r w:rsidRPr="00690AE7">
        <w:rPr>
          <w:i/>
        </w:rPr>
        <w:t>SPARC</w:t>
      </w:r>
      <w:r>
        <w:rPr>
          <w:lang w:val="ru-RU"/>
        </w:rPr>
        <w:t xml:space="preserve"> </w:t>
      </w:r>
      <w:r w:rsidRPr="00690AE7">
        <w:rPr>
          <w:i/>
        </w:rPr>
        <w:t>V</w:t>
      </w:r>
      <w:r w:rsidRPr="00690AE7">
        <w:rPr>
          <w:i/>
          <w:lang w:val="ru-RU"/>
        </w:rPr>
        <w:t>8</w:t>
      </w:r>
      <w:r>
        <w:rPr>
          <w:lang w:val="ru-RU"/>
        </w:rPr>
        <w:t xml:space="preserve"> были расширены  из 32-битных в 64-битные. Кроме того появились новые инструкции для работы с 64-битными операндами. </w:t>
      </w:r>
      <w:r w:rsidRPr="00C97670">
        <w:rPr>
          <w:lang w:val="ru-RU"/>
        </w:rPr>
        <w:t xml:space="preserve"> </w:t>
      </w:r>
      <w:r>
        <w:rPr>
          <w:lang w:val="ru-RU"/>
        </w:rPr>
        <w:t xml:space="preserve">  </w:t>
      </w:r>
    </w:p>
    <w:p w:rsidR="00D00324" w:rsidRDefault="00D00324" w:rsidP="00D00324">
      <w:pPr>
        <w:pStyle w:val="nwcText15"/>
        <w:rPr>
          <w:lang w:val="ru-RU"/>
        </w:rPr>
      </w:pPr>
      <w:r>
        <w:rPr>
          <w:lang w:val="ru-RU"/>
        </w:rPr>
        <w:t xml:space="preserve">Аналогично для семейств архитектур </w:t>
      </w:r>
      <w:r w:rsidRPr="00690AE7">
        <w:rPr>
          <w:i/>
        </w:rPr>
        <w:t>i</w:t>
      </w:r>
      <w:r w:rsidRPr="00690AE7">
        <w:rPr>
          <w:i/>
          <w:lang w:val="ru-RU"/>
        </w:rPr>
        <w:t>386</w:t>
      </w:r>
      <w:r>
        <w:rPr>
          <w:lang w:val="ru-RU"/>
        </w:rPr>
        <w:t xml:space="preserve"> и </w:t>
      </w:r>
      <w:r w:rsidRPr="00690AE7">
        <w:rPr>
          <w:i/>
        </w:rPr>
        <w:t>x</w:t>
      </w:r>
      <w:r w:rsidRPr="00690AE7">
        <w:rPr>
          <w:i/>
          <w:lang w:val="ru-RU"/>
        </w:rPr>
        <w:t>86</w:t>
      </w:r>
      <w:r>
        <w:rPr>
          <w:lang w:val="ru-RU"/>
        </w:rPr>
        <w:t>-</w:t>
      </w:r>
      <w:r w:rsidRPr="00690AE7">
        <w:rPr>
          <w:i/>
          <w:lang w:val="ru-RU"/>
        </w:rPr>
        <w:t>64</w:t>
      </w:r>
      <w:r>
        <w:rPr>
          <w:lang w:val="ru-RU"/>
        </w:rPr>
        <w:t xml:space="preserve"> у </w:t>
      </w:r>
      <w:r w:rsidRPr="00690AE7">
        <w:rPr>
          <w:i/>
        </w:rPr>
        <w:t>gcc</w:t>
      </w:r>
      <w:r w:rsidRPr="001938A1">
        <w:rPr>
          <w:lang w:val="ru-RU"/>
        </w:rPr>
        <w:t xml:space="preserve"> </w:t>
      </w:r>
      <w:r>
        <w:rPr>
          <w:lang w:val="ru-RU"/>
        </w:rPr>
        <w:t xml:space="preserve">имеется свой набор опций. </w:t>
      </w:r>
    </w:p>
    <w:p w:rsidR="00D00324" w:rsidRDefault="00D00324" w:rsidP="00D00324">
      <w:pPr>
        <w:pStyle w:val="nwcText15"/>
        <w:rPr>
          <w:lang w:val="ru-RU"/>
        </w:rPr>
      </w:pPr>
      <w:r>
        <w:rPr>
          <w:lang w:val="ru-RU"/>
        </w:rP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lang w:val="ru-RU"/>
        </w:rPr>
        <w:t>–</w:t>
      </w:r>
      <w:r w:rsidRPr="00856A42">
        <w:rPr>
          <w:i/>
        </w:rPr>
        <w:t>mtune</w:t>
      </w:r>
      <w:r w:rsidRPr="00856A42">
        <w:rPr>
          <w:i/>
          <w:lang w:val="ru-RU"/>
        </w:rPr>
        <w:t>=&lt;</w:t>
      </w:r>
      <w:r w:rsidRPr="00856A42">
        <w:rPr>
          <w:i/>
        </w:rPr>
        <w:t>cpu</w:t>
      </w:r>
      <w:r w:rsidRPr="00856A42">
        <w:rPr>
          <w:i/>
          <w:lang w:val="ru-RU"/>
        </w:rPr>
        <w:t>-</w:t>
      </w:r>
      <w:r w:rsidRPr="00856A42">
        <w:rPr>
          <w:i/>
        </w:rPr>
        <w:t>t</w:t>
      </w:r>
      <w:r>
        <w:rPr>
          <w:i/>
        </w:rPr>
        <w:t>ype</w:t>
      </w:r>
      <w:r w:rsidRPr="00856A42">
        <w:rPr>
          <w:i/>
          <w:lang w:val="ru-RU"/>
        </w:rPr>
        <w:t>&gt;</w:t>
      </w:r>
      <w:r>
        <w:rPr>
          <w:lang w:val="ru-RU"/>
        </w:rPr>
        <w:t xml:space="preserve">, где </w:t>
      </w:r>
      <w:r w:rsidRPr="00856A42">
        <w:rPr>
          <w:lang w:val="ru-RU"/>
        </w:rPr>
        <w:t>&lt;</w:t>
      </w:r>
      <w:r w:rsidRPr="00856A42">
        <w:rPr>
          <w:i/>
        </w:rPr>
        <w:t>cpu</w:t>
      </w:r>
      <w:r w:rsidRPr="00856A42">
        <w:rPr>
          <w:i/>
          <w:lang w:val="ru-RU"/>
        </w:rPr>
        <w:t>-</w:t>
      </w:r>
      <w:r w:rsidRPr="00856A42">
        <w:rPr>
          <w:i/>
        </w:rPr>
        <w:t>type</w:t>
      </w:r>
      <w:r w:rsidRPr="00856A42">
        <w:rPr>
          <w:i/>
          <w:lang w:val="ru-RU"/>
        </w:rPr>
        <w:t xml:space="preserve">&gt; </w:t>
      </w:r>
      <w:r w:rsidRPr="00856A42">
        <w:rPr>
          <w:lang w:val="ru-RU"/>
        </w:rPr>
        <w:t xml:space="preserve">- </w:t>
      </w:r>
      <w:r>
        <w:rPr>
          <w:lang w:val="ru-RU"/>
        </w:rPr>
        <w:t xml:space="preserve"> это</w:t>
      </w:r>
      <w:r w:rsidRPr="00856A42">
        <w:rPr>
          <w:lang w:val="ru-RU"/>
        </w:rPr>
        <w:t xml:space="preserve"> </w:t>
      </w:r>
      <w:r>
        <w:rPr>
          <w:lang w:val="ru-RU"/>
        </w:rPr>
        <w:t>тип конкретной архитектуры процессора.</w:t>
      </w:r>
    </w:p>
    <w:p w:rsidR="00D00324" w:rsidRDefault="00D00324" w:rsidP="00D00324">
      <w:pPr>
        <w:pStyle w:val="nwcText15"/>
        <w:rPr>
          <w:lang w:val="ru-RU"/>
        </w:rPr>
      </w:pPr>
      <w:r w:rsidRPr="00FC2224">
        <w:rPr>
          <w:lang w:val="ru-RU"/>
        </w:rPr>
        <w:t xml:space="preserve">Основной отличительной особенностью </w:t>
      </w:r>
      <w:r>
        <w:rPr>
          <w:lang w:val="ru-RU"/>
        </w:rPr>
        <w:t xml:space="preserve">архитектуры </w:t>
      </w:r>
      <w:r>
        <w:t>x</w:t>
      </w:r>
      <w:r w:rsidRPr="001938A1">
        <w:rPr>
          <w:lang w:val="ru-RU"/>
        </w:rPr>
        <w:t>86</w:t>
      </w:r>
      <w:r>
        <w:rPr>
          <w:lang w:val="ru-RU"/>
        </w:rPr>
        <w:t>-</w:t>
      </w:r>
      <w:r w:rsidRPr="001938A1">
        <w:rPr>
          <w:lang w:val="ru-RU"/>
        </w:rPr>
        <w:t>64</w:t>
      </w:r>
      <w:r>
        <w:rPr>
          <w:lang w:val="ru-RU"/>
        </w:rPr>
        <w:t xml:space="preserve"> от </w:t>
      </w:r>
      <w:r>
        <w:t>i</w:t>
      </w:r>
      <w:r w:rsidRPr="00FC2224">
        <w:rPr>
          <w:lang w:val="ru-RU"/>
        </w:rPr>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rPr>
          <w:lang w:val="ru-RU"/>
        </w:rPr>
      </w:pPr>
      <w:r w:rsidRPr="00AE05CC">
        <w:rPr>
          <w:lang w:val="ru-RU"/>
        </w:rPr>
        <w:lastRenderedPageBreak/>
        <w:t xml:space="preserve">Процессоры архитектуры </w:t>
      </w:r>
      <w:r w:rsidRPr="00690AE7">
        <w:rPr>
          <w:i/>
        </w:rPr>
        <w:t>x</w:t>
      </w:r>
      <w:r w:rsidRPr="00690AE7">
        <w:rPr>
          <w:i/>
          <w:lang w:val="ru-RU"/>
        </w:rPr>
        <w:t>86</w:t>
      </w:r>
      <w:r>
        <w:rPr>
          <w:lang w:val="ru-RU"/>
        </w:rPr>
        <w:t>-</w:t>
      </w:r>
      <w:r w:rsidRPr="00690AE7">
        <w:rPr>
          <w:i/>
          <w:lang w:val="ru-RU"/>
        </w:rPr>
        <w:t>64</w:t>
      </w:r>
      <w:r>
        <w:rPr>
          <w:lang w:val="ru-RU"/>
        </w:rPr>
        <w:t xml:space="preserve">  </w:t>
      </w:r>
      <w:r w:rsidRPr="00AE05CC">
        <w:rPr>
          <w:lang w:val="ru-RU"/>
        </w:rPr>
        <w:t xml:space="preserve">поддерживают два режима работы: </w:t>
      </w:r>
      <w:r w:rsidRPr="00690AE7">
        <w:rPr>
          <w:i/>
          <w:lang w:val="ru-RU"/>
        </w:rPr>
        <w:t>Long</w:t>
      </w:r>
      <w:r w:rsidRPr="00AE05CC">
        <w:rPr>
          <w:lang w:val="ru-RU"/>
        </w:rPr>
        <w:t xml:space="preserve"> </w:t>
      </w:r>
      <w:r w:rsidRPr="00690AE7">
        <w:rPr>
          <w:i/>
          <w:lang w:val="ru-RU"/>
        </w:rPr>
        <w:t>mode</w:t>
      </w:r>
      <w:r w:rsidRPr="00AE05CC">
        <w:rPr>
          <w:lang w:val="ru-RU"/>
        </w:rPr>
        <w:t xml:space="preserve"> («длинный» режим) и </w:t>
      </w:r>
      <w:r w:rsidRPr="00690AE7">
        <w:rPr>
          <w:i/>
          <w:lang w:val="ru-RU"/>
        </w:rPr>
        <w:t>Legacy</w:t>
      </w:r>
      <w:r w:rsidRPr="00AE05CC">
        <w:rPr>
          <w:lang w:val="ru-RU"/>
        </w:rPr>
        <w:t xml:space="preserve"> </w:t>
      </w:r>
      <w:r w:rsidRPr="00690AE7">
        <w:rPr>
          <w:i/>
          <w:lang w:val="ru-RU"/>
        </w:rPr>
        <w:t>mode</w:t>
      </w:r>
      <w:r w:rsidRPr="00AE05CC">
        <w:rPr>
          <w:lang w:val="ru-RU"/>
        </w:rPr>
        <w:t xml:space="preserve"> («наследственный», режим</w:t>
      </w:r>
      <w:r w:rsidR="00AA1183">
        <w:rPr>
          <w:lang w:val="ru-RU"/>
        </w:rPr>
        <w:t xml:space="preserve"> совместимости с 32-битным </w:t>
      </w:r>
      <w:r w:rsidR="00AA1183" w:rsidRPr="00690AE7">
        <w:rPr>
          <w:i/>
          <w:lang w:val="ru-RU"/>
        </w:rPr>
        <w:t>x86</w:t>
      </w:r>
      <w:r w:rsidR="00AA1183">
        <w:rPr>
          <w:lang w:val="ru-RU"/>
        </w:rPr>
        <w:t xml:space="preserve">), которые  можно явно задать при компиляции, используя ключи </w:t>
      </w:r>
      <w:r w:rsidR="00AA1183" w:rsidRPr="00AA1183">
        <w:rPr>
          <w:i/>
          <w:lang w:val="ru-RU"/>
        </w:rPr>
        <w:t>–</w:t>
      </w:r>
      <w:r w:rsidR="00AA1183" w:rsidRPr="00AA1183">
        <w:rPr>
          <w:i/>
        </w:rPr>
        <w:t>m</w:t>
      </w:r>
      <w:r w:rsidR="00AA1183" w:rsidRPr="00AA1183">
        <w:rPr>
          <w:i/>
          <w:lang w:val="ru-RU"/>
        </w:rPr>
        <w:t>64</w:t>
      </w:r>
      <w:r w:rsidR="00AA1183" w:rsidRPr="00AA1183">
        <w:rPr>
          <w:lang w:val="ru-RU"/>
        </w:rPr>
        <w:t xml:space="preserve"> </w:t>
      </w:r>
      <w:r w:rsidR="00AA1183">
        <w:rPr>
          <w:lang w:val="ru-RU"/>
        </w:rPr>
        <w:t xml:space="preserve">и </w:t>
      </w:r>
      <w:r w:rsidR="00AA1183" w:rsidRPr="00AA1183">
        <w:rPr>
          <w:i/>
          <w:lang w:val="ru-RU"/>
        </w:rPr>
        <w:t>–</w:t>
      </w:r>
      <w:r w:rsidR="00AA1183" w:rsidRPr="00AA1183">
        <w:rPr>
          <w:i/>
        </w:rPr>
        <w:t>m</w:t>
      </w:r>
      <w:r w:rsidR="00AA1183" w:rsidRPr="00AA1183">
        <w:rPr>
          <w:i/>
          <w:lang w:val="ru-RU"/>
        </w:rPr>
        <w:t xml:space="preserve">32 </w:t>
      </w:r>
      <w:r w:rsidR="00AA1183">
        <w:rPr>
          <w:lang w:val="ru-RU"/>
        </w:rPr>
        <w:t xml:space="preserve">соответственно.  </w:t>
      </w:r>
      <w:r w:rsidR="00FD316E">
        <w:rPr>
          <w:lang w:val="ru-RU"/>
        </w:rPr>
        <w:t>Следовательно,</w:t>
      </w:r>
      <w:r w:rsidR="00AA1183">
        <w:rPr>
          <w:lang w:val="ru-RU"/>
        </w:rPr>
        <w:t xml:space="preserve"> если нужно чтобы библиотека запускалась и на архитектуре </w:t>
      </w:r>
      <w:r w:rsidR="00AA1183" w:rsidRPr="00690AE7">
        <w:rPr>
          <w:i/>
        </w:rPr>
        <w:t>i</w:t>
      </w:r>
      <w:r w:rsidR="00AA1183" w:rsidRPr="00690AE7">
        <w:rPr>
          <w:i/>
          <w:lang w:val="ru-RU"/>
        </w:rPr>
        <w:t>386</w:t>
      </w:r>
      <w:r w:rsidR="00AA1183" w:rsidRPr="00AA1183">
        <w:rPr>
          <w:lang w:val="ru-RU"/>
        </w:rPr>
        <w:t xml:space="preserve"> </w:t>
      </w:r>
      <w:r w:rsidR="00AA1183">
        <w:rPr>
          <w:lang w:val="ru-RU"/>
        </w:rPr>
        <w:t xml:space="preserve">и на архитектуре  </w:t>
      </w:r>
      <w:r w:rsidR="00AA1183" w:rsidRPr="00690AE7">
        <w:rPr>
          <w:i/>
        </w:rPr>
        <w:t>x</w:t>
      </w:r>
      <w:r w:rsidR="00AA1183" w:rsidRPr="00690AE7">
        <w:rPr>
          <w:i/>
          <w:lang w:val="ru-RU"/>
        </w:rPr>
        <w:t>86</w:t>
      </w:r>
      <w:r w:rsidR="00AA1183">
        <w:rPr>
          <w:lang w:val="ru-RU"/>
        </w:rPr>
        <w:t>-</w:t>
      </w:r>
      <w:r w:rsidR="00AA1183" w:rsidRPr="00690AE7">
        <w:rPr>
          <w:i/>
          <w:lang w:val="ru-RU"/>
        </w:rPr>
        <w:t>64</w:t>
      </w:r>
      <w:r w:rsidR="00AA1183">
        <w:rPr>
          <w:lang w:val="ru-RU"/>
        </w:rPr>
        <w:t xml:space="preserve">   нужно использовать ключ</w:t>
      </w:r>
      <w:r w:rsidR="00AA1183" w:rsidRPr="00AA1183">
        <w:rPr>
          <w:lang w:val="ru-RU"/>
        </w:rPr>
        <w:t xml:space="preserve"> </w:t>
      </w:r>
      <w:r w:rsidR="00AA1183" w:rsidRPr="00AA1183">
        <w:rPr>
          <w:i/>
          <w:lang w:val="ru-RU"/>
        </w:rPr>
        <w:t>–</w:t>
      </w:r>
      <w:r w:rsidR="00AA1183" w:rsidRPr="00AA1183">
        <w:rPr>
          <w:i/>
        </w:rPr>
        <w:t>m</w:t>
      </w:r>
      <w:r w:rsidR="00AA1183" w:rsidRPr="00AA1183">
        <w:rPr>
          <w:i/>
          <w:lang w:val="ru-RU"/>
        </w:rPr>
        <w:t>32</w:t>
      </w:r>
      <w:r w:rsidR="00AA1183">
        <w:rPr>
          <w:lang w:val="ru-RU"/>
        </w:rPr>
        <w:t>.</w:t>
      </w:r>
    </w:p>
    <w:p w:rsidR="00007B58" w:rsidRPr="00903669" w:rsidRDefault="00AA1183" w:rsidP="00AA1183">
      <w:pPr>
        <w:pStyle w:val="nwcText15"/>
        <w:rPr>
          <w:lang w:val="ru-RU"/>
        </w:rPr>
      </w:pPr>
      <w:r>
        <w:rPr>
          <w:lang w:val="ru-RU"/>
        </w:rPr>
        <w:t xml:space="preserve">Важным отличием </w:t>
      </w:r>
      <w:r w:rsidRPr="00690AE7">
        <w:rPr>
          <w:i/>
        </w:rPr>
        <w:t>SPARC</w:t>
      </w:r>
      <w:r w:rsidRPr="00AA1183">
        <w:rPr>
          <w:lang w:val="ru-RU"/>
        </w:rPr>
        <w:t xml:space="preserve"> </w:t>
      </w:r>
      <w:r>
        <w:rPr>
          <w:lang w:val="ru-RU"/>
        </w:rPr>
        <w:t xml:space="preserve">архитектур от архитектур </w:t>
      </w:r>
      <w:r w:rsidRPr="00690AE7">
        <w:rPr>
          <w:i/>
        </w:rPr>
        <w:t>i</w:t>
      </w:r>
      <w:r w:rsidRPr="00690AE7">
        <w:rPr>
          <w:i/>
          <w:lang w:val="ru-RU"/>
        </w:rPr>
        <w:t>386</w:t>
      </w:r>
      <w:r w:rsidRPr="00AA1183">
        <w:rPr>
          <w:lang w:val="ru-RU"/>
        </w:rPr>
        <w:t xml:space="preserve"> </w:t>
      </w:r>
      <w:r>
        <w:rPr>
          <w:lang w:val="ru-RU"/>
        </w:rPr>
        <w:t xml:space="preserve">и </w:t>
      </w:r>
      <w:r w:rsidRPr="00690AE7">
        <w:rPr>
          <w:i/>
        </w:rPr>
        <w:t>x</w:t>
      </w:r>
      <w:r w:rsidRPr="00690AE7">
        <w:rPr>
          <w:i/>
          <w:lang w:val="ru-RU"/>
        </w:rPr>
        <w:t>86</w:t>
      </w:r>
      <w:r w:rsidRPr="00AA1183">
        <w:rPr>
          <w:lang w:val="ru-RU"/>
        </w:rPr>
        <w:t>-</w:t>
      </w:r>
      <w:r w:rsidRPr="00690AE7">
        <w:rPr>
          <w:i/>
          <w:lang w:val="ru-RU"/>
        </w:rPr>
        <w:t>64</w:t>
      </w:r>
      <w:r>
        <w:rPr>
          <w:lang w:val="ru-RU"/>
        </w:rPr>
        <w:t xml:space="preserve"> является порядок записи байт. </w:t>
      </w:r>
      <w:r w:rsidR="00A578A9" w:rsidRPr="00690AE7">
        <w:rPr>
          <w:i/>
        </w:rPr>
        <w:t>SPARC</w:t>
      </w:r>
      <w:r w:rsidR="00A578A9" w:rsidRPr="00A578A9">
        <w:rPr>
          <w:lang w:val="ru-RU"/>
        </w:rPr>
        <w:t xml:space="preserve"> </w:t>
      </w:r>
      <w:r w:rsidR="00A578A9">
        <w:rPr>
          <w:lang w:val="ru-RU"/>
        </w:rPr>
        <w:t xml:space="preserve">использует </w:t>
      </w:r>
      <w:r w:rsidR="00A578A9" w:rsidRPr="00690AE7">
        <w:rPr>
          <w:i/>
        </w:rPr>
        <w:t>big</w:t>
      </w:r>
      <w:r w:rsidR="00A578A9" w:rsidRPr="00A578A9">
        <w:rPr>
          <w:lang w:val="ru-RU"/>
        </w:rPr>
        <w:t>-</w:t>
      </w:r>
      <w:r w:rsidR="00A578A9" w:rsidRPr="00690AE7">
        <w:rPr>
          <w:i/>
        </w:rPr>
        <w:t>endian</w:t>
      </w:r>
      <w:r w:rsidR="00A578A9" w:rsidRPr="00A578A9">
        <w:rPr>
          <w:lang w:val="ru-RU"/>
        </w:rPr>
        <w:t xml:space="preserve"> (</w:t>
      </w:r>
      <w:r w:rsidR="00A578A9">
        <w:rPr>
          <w:lang w:val="ru-RU"/>
        </w:rPr>
        <w:t>порядок байт от старшего к младшему</w:t>
      </w:r>
      <w:r w:rsidR="00A578A9" w:rsidRPr="00A578A9">
        <w:rPr>
          <w:lang w:val="ru-RU"/>
        </w:rPr>
        <w:t>)</w:t>
      </w:r>
      <w:r w:rsidR="00A578A9">
        <w:rPr>
          <w:lang w:val="ru-RU"/>
        </w:rPr>
        <w:t xml:space="preserve">, а </w:t>
      </w:r>
      <w:r w:rsidR="00A578A9" w:rsidRPr="00690AE7">
        <w:rPr>
          <w:i/>
        </w:rPr>
        <w:t>i</w:t>
      </w:r>
      <w:r w:rsidR="00A578A9" w:rsidRPr="00690AE7">
        <w:rPr>
          <w:i/>
          <w:lang w:val="ru-RU"/>
        </w:rPr>
        <w:t>386</w:t>
      </w:r>
      <w:r w:rsidR="00A578A9">
        <w:rPr>
          <w:lang w:val="ru-RU"/>
        </w:rPr>
        <w:t xml:space="preserve"> и </w:t>
      </w:r>
      <w:r w:rsidR="00A578A9" w:rsidRPr="00690AE7">
        <w:rPr>
          <w:i/>
        </w:rPr>
        <w:t>x</w:t>
      </w:r>
      <w:r w:rsidR="00A578A9" w:rsidRPr="00690AE7">
        <w:rPr>
          <w:i/>
          <w:lang w:val="ru-RU"/>
        </w:rPr>
        <w:t>86_64</w:t>
      </w:r>
      <w:r w:rsidR="00A578A9" w:rsidRPr="00A578A9">
        <w:rPr>
          <w:lang w:val="ru-RU"/>
        </w:rPr>
        <w:t xml:space="preserve"> </w:t>
      </w:r>
      <w:r w:rsidR="00A578A9">
        <w:rPr>
          <w:lang w:val="ru-RU"/>
        </w:rPr>
        <w:t>–</w:t>
      </w:r>
      <w:r w:rsidR="00A578A9" w:rsidRPr="00A578A9">
        <w:rPr>
          <w:lang w:val="ru-RU"/>
        </w:rPr>
        <w:t xml:space="preserve"> </w:t>
      </w:r>
      <w:r w:rsidR="00A578A9" w:rsidRPr="00690AE7">
        <w:rPr>
          <w:i/>
        </w:rPr>
        <w:t>little</w:t>
      </w:r>
      <w:r w:rsidR="00A578A9" w:rsidRPr="00A578A9">
        <w:rPr>
          <w:lang w:val="ru-RU"/>
        </w:rPr>
        <w:t>-</w:t>
      </w:r>
      <w:r w:rsidR="00A578A9" w:rsidRPr="00690AE7">
        <w:rPr>
          <w:i/>
        </w:rPr>
        <w:t>endian</w:t>
      </w:r>
      <w:r w:rsidR="00A578A9" w:rsidRPr="00A578A9">
        <w:rPr>
          <w:lang w:val="ru-RU"/>
        </w:rPr>
        <w:t xml:space="preserve"> (</w:t>
      </w:r>
      <w:r w:rsidR="00A578A9">
        <w:rPr>
          <w:lang w:val="ru-RU"/>
        </w:rPr>
        <w:t xml:space="preserve">от младшего к старшему). </w:t>
      </w:r>
      <w:r w:rsidR="00A578A9" w:rsidRPr="00A578A9">
        <w:rPr>
          <w:lang w:val="ru-RU"/>
        </w:rPr>
        <w:t>Запись многобайтового числа из памяти компьютера в файл или передача по сети требует соблюдения соглашений о том, какой из байтов явл</w:t>
      </w:r>
      <w:r w:rsidR="00A578A9">
        <w:rPr>
          <w:lang w:val="ru-RU"/>
        </w:rPr>
        <w:t>яется старшим, а какой младшим, так как п</w:t>
      </w:r>
      <w:r w:rsidR="00A578A9" w:rsidRPr="00A578A9">
        <w:rPr>
          <w:lang w:val="ru-RU"/>
        </w:rPr>
        <w:t>рямая запись ячеек памяти приводит к возможным проблемам при переносе приложения с платформы на платформу.</w:t>
      </w:r>
      <w:r w:rsidR="009E5B05">
        <w:rPr>
          <w:lang w:val="ru-RU"/>
        </w:rPr>
        <w:t xml:space="preserve"> Для разрабатываемой библиотеки был принят порядок байт от старшего к младшему (</w:t>
      </w:r>
      <w:r w:rsidR="009E5B05" w:rsidRPr="00690AE7">
        <w:rPr>
          <w:i/>
        </w:rPr>
        <w:t>big</w:t>
      </w:r>
      <w:r w:rsidR="009E5B05" w:rsidRPr="009E5B05">
        <w:rPr>
          <w:lang w:val="ru-RU"/>
        </w:rPr>
        <w:t>-</w:t>
      </w:r>
      <w:r w:rsidR="009E5B05" w:rsidRPr="00690AE7">
        <w:rPr>
          <w:i/>
        </w:rPr>
        <w:t>endian</w:t>
      </w:r>
      <w:r w:rsidR="009E5B05" w:rsidRPr="009E5B05">
        <w:rPr>
          <w:lang w:val="ru-RU"/>
        </w:rPr>
        <w:t>)</w:t>
      </w:r>
      <w:r w:rsidR="009E5B05">
        <w:rPr>
          <w:lang w:val="ru-RU"/>
        </w:rPr>
        <w:t xml:space="preserve">, так как он является стандартным для протокола </w:t>
      </w:r>
      <w:r w:rsidR="009E5B05" w:rsidRPr="00690AE7">
        <w:rPr>
          <w:i/>
        </w:rPr>
        <w:t>TCP</w:t>
      </w:r>
      <w:r w:rsidR="009E5B05" w:rsidRPr="009E5B05">
        <w:rPr>
          <w:lang w:val="ru-RU"/>
        </w:rPr>
        <w:t>/</w:t>
      </w:r>
      <w:r w:rsidR="009E5B05" w:rsidRPr="00690AE7">
        <w:rPr>
          <w:i/>
        </w:rPr>
        <w:t>IP</w:t>
      </w:r>
      <w:r w:rsidR="009E5B05" w:rsidRPr="009E5B05">
        <w:rPr>
          <w:lang w:val="ru-RU"/>
        </w:rPr>
        <w:t xml:space="preserve"> (</w:t>
      </w:r>
      <w:r w:rsidR="009E5B05">
        <w:rPr>
          <w:lang w:val="ru-RU"/>
        </w:rPr>
        <w:t xml:space="preserve">протокола </w:t>
      </w:r>
      <w:r w:rsidR="00007B58">
        <w:rPr>
          <w:lang w:val="ru-RU"/>
        </w:rPr>
        <w:t xml:space="preserve">управления передачей по сети). </w:t>
      </w:r>
    </w:p>
    <w:p w:rsidR="005A7684" w:rsidRDefault="005A7684" w:rsidP="00AA1183">
      <w:pPr>
        <w:pStyle w:val="nwcText15"/>
        <w:rPr>
          <w:lang w:val="ru-RU"/>
        </w:rPr>
      </w:pPr>
      <w:r>
        <w:rPr>
          <w:lang w:val="ru-RU"/>
        </w:rP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rPr>
          <w:lang w:val="ru-RU"/>
        </w:rPr>
        <w:t xml:space="preserve">. </w:t>
      </w:r>
    </w:p>
    <w:p w:rsidR="00AE05CC" w:rsidRDefault="005A7684" w:rsidP="005A7684">
      <w:pPr>
        <w:pStyle w:val="nwcText15"/>
        <w:rPr>
          <w:lang w:val="ru-RU"/>
        </w:rPr>
      </w:pPr>
      <w:r w:rsidRPr="00690AE7">
        <w:rPr>
          <w:i/>
          <w:lang w:val="ru-RU"/>
        </w:rPr>
        <w:t>POSIX</w:t>
      </w:r>
      <w:r w:rsidRPr="005A7684">
        <w:rPr>
          <w:lang w:val="ru-RU"/>
        </w:rPr>
        <w:t xml:space="preserve"> (англ. </w:t>
      </w:r>
      <w:r w:rsidRPr="00690AE7">
        <w:rPr>
          <w:i/>
          <w:lang w:val="ru-RU"/>
        </w:rPr>
        <w:t>Portable</w:t>
      </w:r>
      <w:r w:rsidRPr="005A7684">
        <w:rPr>
          <w:lang w:val="ru-RU"/>
        </w:rPr>
        <w:t xml:space="preserve"> </w:t>
      </w:r>
      <w:r w:rsidRPr="00FD316E">
        <w:rPr>
          <w:i/>
        </w:rPr>
        <w:t>Operating</w:t>
      </w:r>
      <w:r w:rsidRPr="00340890">
        <w:rPr>
          <w:lang w:val="ru-RU"/>
        </w:rPr>
        <w:t xml:space="preserve"> </w:t>
      </w:r>
      <w:r w:rsidRPr="00FD316E">
        <w:rPr>
          <w:i/>
        </w:rPr>
        <w:t>System</w:t>
      </w:r>
      <w:r w:rsidRPr="00340890">
        <w:rPr>
          <w:lang w:val="ru-RU"/>
        </w:rPr>
        <w:t xml:space="preserve"> </w:t>
      </w:r>
      <w:r w:rsidRPr="00FD316E">
        <w:rPr>
          <w:i/>
        </w:rPr>
        <w:t>Interface</w:t>
      </w:r>
      <w:r w:rsidRPr="00340890">
        <w:rPr>
          <w:lang w:val="ru-RU"/>
        </w:rPr>
        <w:t xml:space="preserve"> </w:t>
      </w:r>
      <w:r w:rsidRPr="00FD316E">
        <w:rPr>
          <w:i/>
        </w:rPr>
        <w:t>for</w:t>
      </w:r>
      <w:r w:rsidRPr="00340890">
        <w:rPr>
          <w:lang w:val="ru-RU"/>
        </w:rPr>
        <w:t xml:space="preserve"> </w:t>
      </w:r>
      <w:r w:rsidRPr="00FD316E">
        <w:rPr>
          <w:i/>
        </w:rPr>
        <w:t>Unix</w:t>
      </w:r>
      <w:r w:rsidRPr="005A7684">
        <w:rPr>
          <w:lang w:val="ru-RU"/>
        </w:rPr>
        <w:t xml:space="preserve"> — Переносимый интерфейс операционных систем </w:t>
      </w:r>
      <w:r w:rsidRPr="00FD316E">
        <w:rPr>
          <w:i/>
        </w:rPr>
        <w:t>Unix</w:t>
      </w:r>
      <w:r w:rsidRPr="005A7684">
        <w:rPr>
          <w:lang w:val="ru-RU"/>
        </w:rPr>
        <w:t xml:space="preserve">) — набор стандартов, описывающих интерфейсы между </w:t>
      </w:r>
      <w:r w:rsidRPr="005A7684">
        <w:rPr>
          <w:rStyle w:val="af4"/>
          <w:color w:val="auto"/>
          <w:u w:val="none"/>
          <w:lang w:val="ru-RU"/>
        </w:rPr>
        <w:t>операционной системой</w:t>
      </w:r>
      <w:r w:rsidRPr="005A7684">
        <w:rPr>
          <w:lang w:val="ru-RU"/>
        </w:rPr>
        <w:t xml:space="preserve"> и </w:t>
      </w:r>
      <w:r w:rsidRPr="005A7684">
        <w:rPr>
          <w:rStyle w:val="af4"/>
          <w:color w:val="auto"/>
          <w:u w:val="none"/>
          <w:lang w:val="ru-RU"/>
        </w:rPr>
        <w:t>прикладной программой</w:t>
      </w:r>
      <w:r w:rsidRPr="005A7684">
        <w:rPr>
          <w:lang w:val="ru-RU"/>
        </w:rPr>
        <w:t xml:space="preserve">. Стандарт создан для обеспечения совместимости различных </w:t>
      </w:r>
      <w:r w:rsidRPr="00690AE7">
        <w:rPr>
          <w:rStyle w:val="af4"/>
          <w:i/>
          <w:color w:val="auto"/>
          <w:u w:val="none"/>
          <w:lang w:val="ru-RU"/>
        </w:rPr>
        <w:t>UNIX</w:t>
      </w:r>
      <w:r w:rsidRPr="005A7684">
        <w:rPr>
          <w:lang w:val="ru-RU"/>
        </w:rPr>
        <w:t xml:space="preserve">-подобных операционных систем и переносимости прикладных программ на уровне </w:t>
      </w:r>
      <w:r w:rsidRPr="005A7684">
        <w:rPr>
          <w:rStyle w:val="af4"/>
          <w:color w:val="auto"/>
          <w:u w:val="none"/>
          <w:lang w:val="ru-RU"/>
        </w:rPr>
        <w:t>исходного кода</w:t>
      </w:r>
      <w:r w:rsidRPr="005A7684">
        <w:rPr>
          <w:lang w:val="ru-RU"/>
        </w:rPr>
        <w:t>.</w:t>
      </w:r>
      <w:r w:rsidR="00AE05CC" w:rsidRPr="005A7684">
        <w:rPr>
          <w:lang w:val="ru-RU"/>
        </w:rPr>
        <w:t xml:space="preserve"> </w:t>
      </w:r>
      <w:r w:rsidR="00366F23">
        <w:rPr>
          <w:lang w:val="ru-RU"/>
        </w:rPr>
        <w:t xml:space="preserve"> </w:t>
      </w:r>
    </w:p>
    <w:p w:rsidR="00366F23" w:rsidRDefault="00366F23" w:rsidP="005A7684">
      <w:pPr>
        <w:pStyle w:val="nwcText15"/>
        <w:rPr>
          <w:lang w:val="ru-RU"/>
        </w:rPr>
      </w:pPr>
      <w:r>
        <w:rPr>
          <w:lang w:val="ru-RU"/>
        </w:rPr>
        <w:t xml:space="preserve">С точки зрения программиста-разработчика следование стандарту </w:t>
      </w:r>
      <w:r w:rsidRPr="00690AE7">
        <w:rPr>
          <w:i/>
        </w:rPr>
        <w:t>POSIX</w:t>
      </w:r>
      <w:r w:rsidRPr="00366F23">
        <w:rPr>
          <w:lang w:val="ru-RU"/>
        </w:rPr>
        <w:t xml:space="preserve"> </w:t>
      </w:r>
      <w:r>
        <w:rPr>
          <w:lang w:val="ru-RU"/>
        </w:rPr>
        <w:t>заключается в использовании</w:t>
      </w:r>
      <w:r w:rsidR="00ED2022" w:rsidRPr="00ED2022">
        <w:rPr>
          <w:lang w:val="ru-RU"/>
        </w:rPr>
        <w:t xml:space="preserve"> заголовочных файлов</w:t>
      </w:r>
      <w:r w:rsidR="00502776">
        <w:rPr>
          <w:lang w:val="ru-RU"/>
        </w:rPr>
        <w:t xml:space="preserve"> и</w:t>
      </w:r>
      <w:r w:rsidR="00ED2022">
        <w:rPr>
          <w:lang w:val="ru-RU"/>
        </w:rPr>
        <w:t xml:space="preserve"> системных вызовов</w:t>
      </w:r>
      <w:r w:rsidR="00ED2022" w:rsidRPr="00ED2022">
        <w:rPr>
          <w:lang w:val="ru-RU"/>
        </w:rPr>
        <w:t xml:space="preserve"> языка Си, которые должны быть предоставлены соо</w:t>
      </w:r>
      <w:r w:rsidR="00ED2022">
        <w:rPr>
          <w:lang w:val="ru-RU"/>
        </w:rPr>
        <w:t>тветствующей стандарту системой.</w:t>
      </w:r>
    </w:p>
    <w:p w:rsidR="00A805A8" w:rsidRDefault="00A805A8" w:rsidP="00925345">
      <w:pPr>
        <w:pStyle w:val="nwcText15"/>
        <w:rPr>
          <w:lang w:val="ru-RU"/>
        </w:rPr>
      </w:pPr>
      <w:r>
        <w:rPr>
          <w:lang w:val="ru-RU"/>
        </w:rPr>
        <w:lastRenderedPageBreak/>
        <w:t xml:space="preserve">Библиотека должна быть написана на языке высокого уровня «Си»  в соответствии со спецификацией </w:t>
      </w:r>
      <w:r w:rsidRPr="00690AE7">
        <w:rPr>
          <w:i/>
          <w:lang w:val="ru-RU"/>
        </w:rPr>
        <w:t>C99</w:t>
      </w:r>
      <w:r>
        <w:rPr>
          <w:lang w:val="ru-RU"/>
        </w:rPr>
        <w:t>.</w:t>
      </w:r>
    </w:p>
    <w:p w:rsidR="00925345" w:rsidRPr="00FD316E" w:rsidRDefault="00925345" w:rsidP="00925345">
      <w:pPr>
        <w:pStyle w:val="nwcText15"/>
        <w:rPr>
          <w:lang w:val="ru-RU"/>
        </w:rPr>
      </w:pPr>
      <w:r w:rsidRPr="00FD316E">
        <w:rPr>
          <w:i/>
          <w:lang w:val="ru-RU"/>
        </w:rPr>
        <w:t>C99</w:t>
      </w:r>
      <w:r w:rsidRPr="00FD316E">
        <w:rPr>
          <w:lang w:val="ru-RU"/>
        </w:rPr>
        <w:t xml:space="preserve"> — современный стандарт языка программирования Си. Определен в ISO/IEC 9899:1999. Является развитием стандарта </w:t>
      </w:r>
      <w:r w:rsidRPr="00FD316E">
        <w:rPr>
          <w:i/>
          <w:lang w:val="ru-RU"/>
        </w:rPr>
        <w:t>C89</w:t>
      </w:r>
      <w:r w:rsidRPr="00FD316E">
        <w:rPr>
          <w:lang w:val="ru-RU"/>
        </w:rPr>
        <w:t>.</w:t>
      </w:r>
    </w:p>
    <w:p w:rsidR="00925345" w:rsidRPr="00903669" w:rsidRDefault="00925345" w:rsidP="00925345">
      <w:pPr>
        <w:pStyle w:val="nwcText15"/>
        <w:rPr>
          <w:lang w:val="ru-RU"/>
        </w:rPr>
      </w:pPr>
      <w:r w:rsidRPr="00903669">
        <w:rPr>
          <w:lang w:val="ru-RU"/>
        </w:rPr>
        <w:t xml:space="preserve">В </w:t>
      </w:r>
      <w:r w:rsidRPr="00690AE7">
        <w:rPr>
          <w:i/>
        </w:rPr>
        <w:t>C</w:t>
      </w:r>
      <w:r w:rsidRPr="00690AE7">
        <w:rPr>
          <w:i/>
          <w:lang w:val="ru-RU"/>
        </w:rPr>
        <w:t>99</w:t>
      </w:r>
      <w:r w:rsidRPr="00903669">
        <w:rPr>
          <w:lang w:val="ru-RU"/>
        </w:rPr>
        <w:t xml:space="preserve"> было добавлено несколько новых возможностей, а также удалены лишние.</w:t>
      </w:r>
    </w:p>
    <w:p w:rsidR="00925345" w:rsidRPr="00FD316E" w:rsidRDefault="00925345" w:rsidP="00925345">
      <w:pPr>
        <w:pStyle w:val="nwcText15"/>
        <w:rPr>
          <w:lang w:val="ru-RU"/>
        </w:rPr>
      </w:pPr>
      <w:r w:rsidRPr="00FD316E">
        <w:rPr>
          <w:lang w:val="ru-RU"/>
        </w:rPr>
        <w:t>Добавленные средства:</w:t>
      </w:r>
    </w:p>
    <w:p w:rsidR="00925345" w:rsidRPr="00903669" w:rsidRDefault="00FD6E3C" w:rsidP="00925345">
      <w:pPr>
        <w:pStyle w:val="nwcText15"/>
        <w:numPr>
          <w:ilvl w:val="0"/>
          <w:numId w:val="10"/>
        </w:numPr>
        <w:rPr>
          <w:lang w:val="ru-RU"/>
        </w:rPr>
      </w:pPr>
      <w:r>
        <w:rPr>
          <w:lang w:val="ru-RU"/>
        </w:rPr>
        <w:t>В</w:t>
      </w:r>
      <w:r w:rsidR="00925345" w:rsidRPr="00903669">
        <w:rPr>
          <w:lang w:val="ru-RU"/>
        </w:rPr>
        <w:t xml:space="preserve">страиваемые функции (объявленные с ключевым словом </w:t>
      </w:r>
      <w:r w:rsidR="00925345" w:rsidRPr="00690AE7">
        <w:rPr>
          <w:i/>
        </w:rPr>
        <w:t>inline</w:t>
      </w:r>
      <w:r w:rsidR="00925345" w:rsidRPr="00903669">
        <w:rPr>
          <w:lang w:val="ru-RU"/>
        </w:rPr>
        <w:t>)</w:t>
      </w:r>
    </w:p>
    <w:p w:rsidR="00925345" w:rsidRPr="00903669" w:rsidRDefault="00925345" w:rsidP="00925345">
      <w:pPr>
        <w:pStyle w:val="nwcText15"/>
        <w:numPr>
          <w:ilvl w:val="0"/>
          <w:numId w:val="10"/>
        </w:numPr>
        <w:rPr>
          <w:lang w:val="ru-RU"/>
        </w:rPr>
      </w:pPr>
      <w:r w:rsidRPr="00903669">
        <w:rPr>
          <w:lang w:val="ru-RU"/>
        </w:rPr>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rPr>
          <w:lang w:val="ru-RU"/>
        </w:rPr>
      </w:pPr>
      <w:r w:rsidRPr="00903669">
        <w:rPr>
          <w:lang w:val="ru-RU"/>
        </w:rPr>
        <w:t xml:space="preserve">Несколько новых типов данных, включая </w:t>
      </w:r>
      <w:r w:rsidRPr="00690AE7">
        <w:rPr>
          <w:i/>
        </w:rPr>
        <w:t>long</w:t>
      </w:r>
      <w:r w:rsidRPr="00903669">
        <w:rPr>
          <w:lang w:val="ru-RU"/>
        </w:rPr>
        <w:t xml:space="preserve"> </w:t>
      </w:r>
      <w:r w:rsidRPr="00690AE7">
        <w:rPr>
          <w:i/>
        </w:rPr>
        <w:t>long</w:t>
      </w:r>
      <w:r w:rsidRPr="00903669">
        <w:rPr>
          <w:lang w:val="ru-RU"/>
        </w:rPr>
        <w:t xml:space="preserve"> </w:t>
      </w:r>
      <w:r w:rsidRPr="00690AE7">
        <w:rPr>
          <w:i/>
        </w:rPr>
        <w:t>int</w:t>
      </w:r>
      <w:r w:rsidRPr="00903669">
        <w:rPr>
          <w:lang w:val="ru-RU"/>
        </w:rPr>
        <w:t>, дополнительные расширенные целые типы, явный логический тип данных, а также комплексный тип (</w:t>
      </w:r>
      <w:r w:rsidRPr="00690AE7">
        <w:rPr>
          <w:i/>
        </w:rPr>
        <w:t>complex</w:t>
      </w:r>
      <w:r w:rsidRPr="00903669">
        <w:rPr>
          <w:lang w:val="ru-RU"/>
        </w:rPr>
        <w:t>) для представления комплексных чисел</w:t>
      </w:r>
    </w:p>
    <w:p w:rsidR="00925345" w:rsidRPr="00903669" w:rsidRDefault="00925345" w:rsidP="00925345">
      <w:pPr>
        <w:pStyle w:val="nwcText15"/>
        <w:numPr>
          <w:ilvl w:val="0"/>
          <w:numId w:val="10"/>
        </w:numPr>
        <w:rPr>
          <w:lang w:val="ru-RU"/>
        </w:rPr>
      </w:pPr>
      <w:r w:rsidRPr="00903669">
        <w:rPr>
          <w:lang w:val="ru-RU"/>
        </w:rPr>
        <w:t>Массивы переменной длины (</w:t>
      </w:r>
      <w:r w:rsidRPr="00690AE7">
        <w:rPr>
          <w:i/>
        </w:rPr>
        <w:t>variable</w:t>
      </w:r>
      <w:r w:rsidRPr="00903669">
        <w:rPr>
          <w:lang w:val="ru-RU"/>
        </w:rPr>
        <w:t>-</w:t>
      </w:r>
      <w:r w:rsidRPr="00690AE7">
        <w:rPr>
          <w:i/>
        </w:rPr>
        <w:t>length</w:t>
      </w:r>
      <w:r w:rsidRPr="00903669">
        <w:rPr>
          <w:lang w:val="ru-RU"/>
        </w:rPr>
        <w:t xml:space="preserve"> </w:t>
      </w:r>
      <w:r w:rsidRPr="00690AE7">
        <w:rPr>
          <w:i/>
        </w:rPr>
        <w:t>arrays</w:t>
      </w:r>
      <w:r w:rsidRPr="00903669">
        <w:rPr>
          <w:lang w:val="ru-RU"/>
        </w:rPr>
        <w:t>)</w:t>
      </w:r>
    </w:p>
    <w:p w:rsidR="00925345" w:rsidRPr="00903669" w:rsidRDefault="00925345" w:rsidP="00925345">
      <w:pPr>
        <w:pStyle w:val="nwcText15"/>
        <w:numPr>
          <w:ilvl w:val="0"/>
          <w:numId w:val="10"/>
        </w:numPr>
        <w:rPr>
          <w:lang w:val="ru-RU"/>
        </w:rPr>
      </w:pPr>
      <w:r w:rsidRPr="00903669">
        <w:rPr>
          <w:lang w:val="ru-RU"/>
        </w:rPr>
        <w:t xml:space="preserve">Поддержка однострочных комментариев, начинающихся с //, как в  </w:t>
      </w:r>
      <w:r w:rsidRPr="00690AE7">
        <w:rPr>
          <w:i/>
        </w:rPr>
        <w:t>C</w:t>
      </w:r>
      <w:r w:rsidRPr="00690AE7">
        <w:rPr>
          <w:i/>
          <w:lang w:val="ru-RU"/>
        </w:rPr>
        <w:t>++</w:t>
      </w:r>
    </w:p>
    <w:p w:rsidR="00925345" w:rsidRPr="00903669" w:rsidRDefault="00925345" w:rsidP="00925345">
      <w:pPr>
        <w:pStyle w:val="nwcText15"/>
        <w:numPr>
          <w:ilvl w:val="0"/>
          <w:numId w:val="10"/>
        </w:numPr>
        <w:rPr>
          <w:lang w:val="ru-RU"/>
        </w:rPr>
      </w:pPr>
      <w:r w:rsidRPr="00903669">
        <w:rPr>
          <w:lang w:val="ru-RU"/>
        </w:rPr>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rPr>
          <w:lang w:val="ru-RU"/>
        </w:rPr>
      </w:pPr>
      <w:r w:rsidRPr="00903669">
        <w:rPr>
          <w:lang w:val="ru-RU"/>
        </w:rPr>
        <w:t xml:space="preserve">Новые заголовочные файлы, такие как </w:t>
      </w:r>
      <w:r w:rsidRPr="00690AE7">
        <w:rPr>
          <w:i/>
        </w:rPr>
        <w:t>stdbool</w:t>
      </w:r>
      <w:r w:rsidRPr="00690AE7">
        <w:rPr>
          <w:i/>
          <w:lang w:val="ru-RU"/>
        </w:rPr>
        <w:t>.</w:t>
      </w:r>
      <w:r w:rsidRPr="00690AE7">
        <w:rPr>
          <w:i/>
        </w:rPr>
        <w:t>h</w:t>
      </w:r>
      <w:r w:rsidRPr="00903669">
        <w:rPr>
          <w:lang w:val="ru-RU"/>
        </w:rPr>
        <w:t xml:space="preserve"> и </w:t>
      </w:r>
      <w:r w:rsidRPr="00690AE7">
        <w:rPr>
          <w:i/>
        </w:rPr>
        <w:t>inttypes</w:t>
      </w:r>
      <w:r w:rsidRPr="00690AE7">
        <w:rPr>
          <w:i/>
          <w:lang w:val="ru-RU"/>
        </w:rPr>
        <w:t>.</w:t>
      </w:r>
      <w:r w:rsidRPr="00690AE7">
        <w:rPr>
          <w:i/>
        </w:rPr>
        <w:t>h</w:t>
      </w:r>
    </w:p>
    <w:p w:rsidR="00925345" w:rsidRPr="00903669" w:rsidRDefault="00925345" w:rsidP="00925345">
      <w:pPr>
        <w:pStyle w:val="nwcText15"/>
        <w:numPr>
          <w:ilvl w:val="0"/>
          <w:numId w:val="10"/>
        </w:numPr>
        <w:rPr>
          <w:lang w:val="ru-RU"/>
        </w:rPr>
      </w:pPr>
      <w:r w:rsidRPr="00903669">
        <w:rPr>
          <w:lang w:val="ru-RU"/>
        </w:rPr>
        <w:t>Типовые математические функции (</w:t>
      </w:r>
      <w:r w:rsidRPr="00690AE7">
        <w:rPr>
          <w:i/>
        </w:rPr>
        <w:t>tgmath</w:t>
      </w:r>
      <w:r w:rsidRPr="00690AE7">
        <w:rPr>
          <w:i/>
          <w:lang w:val="ru-RU"/>
        </w:rPr>
        <w:t>.</w:t>
      </w:r>
      <w:r w:rsidRPr="00690AE7">
        <w:rPr>
          <w:i/>
        </w:rPr>
        <w:t>h</w:t>
      </w:r>
      <w:r w:rsidRPr="00903669">
        <w:rPr>
          <w:lang w:val="ru-RU"/>
        </w:rPr>
        <w:t>)</w:t>
      </w:r>
    </w:p>
    <w:p w:rsidR="00925345" w:rsidRPr="00FD316E" w:rsidRDefault="00925345" w:rsidP="00925345">
      <w:pPr>
        <w:pStyle w:val="nwcText15"/>
        <w:numPr>
          <w:ilvl w:val="0"/>
          <w:numId w:val="10"/>
        </w:numPr>
        <w:rPr>
          <w:lang w:val="ru-RU"/>
        </w:rPr>
      </w:pPr>
      <w:r w:rsidRPr="00FD316E">
        <w:rPr>
          <w:lang w:val="ru-RU"/>
        </w:rPr>
        <w:t>Улучшена поддержка стандарта IEEE 754-2008</w:t>
      </w:r>
    </w:p>
    <w:p w:rsidR="00925345" w:rsidRPr="00FD316E" w:rsidRDefault="00925345" w:rsidP="00925345">
      <w:pPr>
        <w:pStyle w:val="nwcText15"/>
        <w:numPr>
          <w:ilvl w:val="0"/>
          <w:numId w:val="10"/>
        </w:numPr>
        <w:rPr>
          <w:lang w:val="ru-RU"/>
        </w:rPr>
      </w:pPr>
      <w:r w:rsidRPr="00FD316E">
        <w:rPr>
          <w:lang w:val="ru-RU"/>
        </w:rPr>
        <w:t>Составные константы</w:t>
      </w:r>
    </w:p>
    <w:p w:rsidR="00925345" w:rsidRPr="00903669" w:rsidRDefault="00925345" w:rsidP="00925345">
      <w:pPr>
        <w:pStyle w:val="nwcText15"/>
        <w:numPr>
          <w:ilvl w:val="0"/>
          <w:numId w:val="10"/>
        </w:numPr>
        <w:rPr>
          <w:lang w:val="ru-RU"/>
        </w:rPr>
      </w:pPr>
      <w:r w:rsidRPr="00903669">
        <w:rPr>
          <w:lang w:val="ru-RU"/>
        </w:rPr>
        <w:t>Поддержка вариативных макросов (макросов переменной арности)</w:t>
      </w:r>
    </w:p>
    <w:p w:rsidR="00925345" w:rsidRDefault="00925345" w:rsidP="00925345">
      <w:pPr>
        <w:pStyle w:val="nwcText15"/>
        <w:numPr>
          <w:ilvl w:val="0"/>
          <w:numId w:val="10"/>
        </w:numPr>
        <w:rPr>
          <w:lang w:val="ru-RU"/>
        </w:rPr>
      </w:pPr>
      <w:r w:rsidRPr="00903669">
        <w:rPr>
          <w:lang w:val="ru-RU"/>
        </w:rPr>
        <w:t>Смягчение (</w:t>
      </w:r>
      <w:r w:rsidRPr="00690AE7">
        <w:rPr>
          <w:i/>
        </w:rPr>
        <w:t>restrict</w:t>
      </w:r>
      <w:r w:rsidRPr="00903669">
        <w:rPr>
          <w:lang w:val="ru-RU"/>
        </w:rPr>
        <w:t>) ограничений для более агрессивной оптимизации кода</w:t>
      </w:r>
    </w:p>
    <w:p w:rsidR="00925345" w:rsidRPr="0052316C" w:rsidRDefault="00925345" w:rsidP="00925345">
      <w:pPr>
        <w:pStyle w:val="nwcText15"/>
        <w:rPr>
          <w:lang w:val="ru-RU"/>
        </w:rPr>
      </w:pPr>
      <w:r w:rsidRPr="0052316C">
        <w:rPr>
          <w:lang w:val="ru-RU"/>
        </w:rPr>
        <w:t>Некоторые удаленные средства:</w:t>
      </w:r>
    </w:p>
    <w:p w:rsidR="00925345" w:rsidRPr="00903669" w:rsidRDefault="00925345" w:rsidP="00925345">
      <w:pPr>
        <w:pStyle w:val="nwcText15"/>
        <w:rPr>
          <w:lang w:val="ru-RU"/>
        </w:rPr>
      </w:pPr>
      <w:r w:rsidRPr="00903669">
        <w:rPr>
          <w:lang w:val="ru-RU"/>
        </w:rPr>
        <w:t xml:space="preserve">Самым заметным "излишеством", удаленным при создании </w:t>
      </w:r>
      <w:r w:rsidRPr="00690AE7">
        <w:rPr>
          <w:i/>
          <w:lang w:val="ru-RU"/>
        </w:rPr>
        <w:t>С99</w:t>
      </w:r>
      <w:r w:rsidRPr="00903669">
        <w:rPr>
          <w:lang w:val="ru-RU"/>
        </w:rPr>
        <w:t xml:space="preserve">, было правило "неявного </w:t>
      </w:r>
      <w:r w:rsidRPr="00690AE7">
        <w:rPr>
          <w:i/>
        </w:rPr>
        <w:t>int</w:t>
      </w:r>
      <w:r w:rsidRPr="00903669">
        <w:rPr>
          <w:lang w:val="ru-RU"/>
        </w:rPr>
        <w:t xml:space="preserve">". В </w:t>
      </w:r>
      <w:r w:rsidRPr="00690AE7">
        <w:rPr>
          <w:i/>
          <w:lang w:val="ru-RU"/>
        </w:rPr>
        <w:t>С89</w:t>
      </w:r>
      <w:r w:rsidRPr="00903669">
        <w:rPr>
          <w:lang w:val="ru-RU"/>
        </w:rPr>
        <w:t xml:space="preserve"> во многих случаях, когда не было явного </w:t>
      </w:r>
      <w:r w:rsidRPr="00903669">
        <w:rPr>
          <w:lang w:val="ru-RU"/>
        </w:rPr>
        <w:lastRenderedPageBreak/>
        <w:t xml:space="preserve">указания типа данных, подразумевался тип </w:t>
      </w:r>
      <w:r w:rsidRPr="00690AE7">
        <w:rPr>
          <w:i/>
        </w:rPr>
        <w:t>int</w:t>
      </w:r>
      <w:r w:rsidRPr="00903669">
        <w:rPr>
          <w:lang w:val="ru-RU"/>
        </w:rPr>
        <w:t xml:space="preserve">. А в </w:t>
      </w:r>
      <w:r w:rsidRPr="00690AE7">
        <w:rPr>
          <w:i/>
          <w:lang w:val="ru-RU"/>
        </w:rPr>
        <w:t>С99</w:t>
      </w:r>
      <w:r w:rsidRPr="00903669">
        <w:rPr>
          <w:lang w:val="ru-RU"/>
        </w:rPr>
        <w:t xml:space="preserve"> такое не допускается. Также удалено неявное объявление функций. В </w:t>
      </w:r>
      <w:r w:rsidRPr="00690AE7">
        <w:rPr>
          <w:i/>
          <w:lang w:val="ru-RU"/>
        </w:rPr>
        <w:t>С89</w:t>
      </w:r>
      <w:r w:rsidRPr="00903669">
        <w:rPr>
          <w:lang w:val="ru-RU"/>
        </w:rPr>
        <w:t xml:space="preserve">, если функция перед использованием не объявлялась, то подразумевалось неявное объявление. А в </w:t>
      </w:r>
      <w:r w:rsidRPr="00690AE7">
        <w:rPr>
          <w:i/>
          <w:lang w:val="ru-RU"/>
        </w:rPr>
        <w:t>С99</w:t>
      </w:r>
      <w:r w:rsidRPr="00903669">
        <w:rPr>
          <w:lang w:val="ru-RU"/>
        </w:rPr>
        <w:t xml:space="preserve"> такое не поддерживается. Если программа должна быть совместима с </w:t>
      </w:r>
      <w:r w:rsidRPr="00690AE7">
        <w:rPr>
          <w:i/>
          <w:lang w:val="ru-RU"/>
        </w:rPr>
        <w:t>С99</w:t>
      </w:r>
      <w:r w:rsidRPr="00903669">
        <w:rPr>
          <w:lang w:val="ru-RU"/>
        </w:rPr>
        <w:t>, то из-за двух этих изменений, возможно, придется немного подправить код.</w:t>
      </w:r>
    </w:p>
    <w:p w:rsidR="00925345" w:rsidRPr="00903669" w:rsidRDefault="00925345" w:rsidP="00925345">
      <w:pPr>
        <w:pStyle w:val="nwcText15"/>
        <w:rPr>
          <w:lang w:val="ru-RU"/>
        </w:rPr>
      </w:pPr>
      <w:r w:rsidRPr="00580B10">
        <w:t>C</w:t>
      </w:r>
      <w:r w:rsidRPr="00580B10">
        <w:rPr>
          <w:lang w:val="ru-RU"/>
        </w:rPr>
        <w:t xml:space="preserve">99 является большей частью обратно совместимым с </w:t>
      </w:r>
      <w:r w:rsidRPr="00690AE7">
        <w:rPr>
          <w:i/>
        </w:rPr>
        <w:t>C</w:t>
      </w:r>
      <w:r w:rsidRPr="00690AE7">
        <w:rPr>
          <w:i/>
          <w:lang w:val="ru-RU"/>
        </w:rPr>
        <w:t>90</w:t>
      </w:r>
      <w:r w:rsidRPr="00580B10">
        <w:rPr>
          <w:lang w:val="ru-RU"/>
        </w:rPr>
        <w:t xml:space="preserve">, но вместе с тем в некоторых случаях является более жёстким. </w:t>
      </w:r>
      <w:r w:rsidRPr="00903669">
        <w:rPr>
          <w:lang w:val="ru-RU"/>
        </w:rPr>
        <w:t xml:space="preserve">В частности, объявление без указания типа больше не подразумевает неявное задание типа </w:t>
      </w:r>
      <w:r w:rsidRPr="00690AE7">
        <w:rPr>
          <w:i/>
        </w:rPr>
        <w:t>int</w:t>
      </w:r>
      <w:r w:rsidRPr="00903669">
        <w:rPr>
          <w:lang w:val="ru-RU"/>
        </w:rPr>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rPr>
          <w:lang w:val="ru-RU"/>
        </w:rPr>
        <w:t>.</w:t>
      </w:r>
    </w:p>
    <w:p w:rsidR="00925345" w:rsidRPr="00903669" w:rsidRDefault="00925345" w:rsidP="00925345">
      <w:pPr>
        <w:pStyle w:val="nwcText15"/>
        <w:rPr>
          <w:lang w:val="ru-RU"/>
        </w:rPr>
      </w:pPr>
      <w:r w:rsidRPr="00690AE7">
        <w:rPr>
          <w:i/>
        </w:rPr>
        <w:t>GCC</w:t>
      </w:r>
      <w:r w:rsidRPr="00580B10">
        <w:rPr>
          <w:lang w:val="ru-RU"/>
        </w:rPr>
        <w:t xml:space="preserve"> и другие компиляторы языка Си поддерживают многие нововведения стандарта </w:t>
      </w:r>
      <w:r w:rsidRPr="00690AE7">
        <w:rPr>
          <w:i/>
        </w:rPr>
        <w:t>C</w:t>
      </w:r>
      <w:r w:rsidRPr="00690AE7">
        <w:rPr>
          <w:i/>
          <w:lang w:val="ru-RU"/>
        </w:rPr>
        <w:t>99</w:t>
      </w:r>
      <w:r w:rsidRPr="00580B10">
        <w:rPr>
          <w:lang w:val="ru-RU"/>
        </w:rPr>
        <w:t xml:space="preserve">. </w:t>
      </w:r>
      <w:r w:rsidRPr="00903669">
        <w:rPr>
          <w:lang w:val="ru-RU"/>
        </w:rPr>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rPr>
          <w:lang w:val="ru-RU"/>
        </w:rPr>
        <w:t xml:space="preserve"> и </w:t>
      </w:r>
      <w:r w:rsidRPr="00690AE7">
        <w:rPr>
          <w:i/>
        </w:rPr>
        <w:t>Borland</w:t>
      </w:r>
      <w:r w:rsidRPr="00903669">
        <w:rPr>
          <w:lang w:val="ru-RU"/>
        </w:rPr>
        <w:t xml:space="preserve">, которые сосредоточились, в основном, на языке </w:t>
      </w:r>
      <w:r w:rsidRPr="00690AE7">
        <w:rPr>
          <w:i/>
        </w:rPr>
        <w:t>C</w:t>
      </w:r>
      <w:r w:rsidRPr="00690AE7">
        <w:rPr>
          <w:i/>
          <w:lang w:val="ru-RU"/>
        </w:rPr>
        <w:t>++</w:t>
      </w:r>
      <w:r w:rsidRPr="00903669">
        <w:rPr>
          <w:lang w:val="ru-RU"/>
        </w:rPr>
        <w:t xml:space="preserve">, так как </w:t>
      </w:r>
      <w:r w:rsidRPr="00690AE7">
        <w:rPr>
          <w:i/>
        </w:rPr>
        <w:t>C</w:t>
      </w:r>
      <w:r w:rsidRPr="00690AE7">
        <w:rPr>
          <w:i/>
          <w:lang w:val="ru-RU"/>
        </w:rPr>
        <w:t>++</w:t>
      </w:r>
      <w:r w:rsidRPr="00903669">
        <w:rPr>
          <w:lang w:val="ru-RU"/>
        </w:rPr>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rPr>
          <w:lang w:val="ru-RU"/>
        </w:rPr>
      </w:pPr>
      <w:r w:rsidRPr="00580B10">
        <w:rPr>
          <w:lang w:val="ru-RU"/>
        </w:rPr>
        <w:t xml:space="preserve">Согласно </w:t>
      </w:r>
      <w:r w:rsidRPr="00690AE7">
        <w:rPr>
          <w:i/>
        </w:rPr>
        <w:t>Sun</w:t>
      </w:r>
      <w:r w:rsidRPr="00580B10">
        <w:rPr>
          <w:lang w:val="ru-RU"/>
        </w:rPr>
        <w:t xml:space="preserve"> </w:t>
      </w:r>
      <w:r w:rsidRPr="00690AE7">
        <w:rPr>
          <w:i/>
        </w:rPr>
        <w:t>Microsystems</w:t>
      </w:r>
      <w:r w:rsidRPr="00580B10">
        <w:rPr>
          <w:lang w:val="ru-RU"/>
        </w:rPr>
        <w:t xml:space="preserve">, </w:t>
      </w:r>
      <w:r w:rsidRPr="00690AE7">
        <w:rPr>
          <w:i/>
        </w:rPr>
        <w:t>Sun</w:t>
      </w:r>
      <w:r w:rsidRPr="00580B10">
        <w:rPr>
          <w:lang w:val="ru-RU"/>
        </w:rPr>
        <w:t xml:space="preserve"> </w:t>
      </w:r>
      <w:r w:rsidRPr="00690AE7">
        <w:rPr>
          <w:i/>
        </w:rPr>
        <w:t>Studio</w:t>
      </w:r>
      <w:r w:rsidRPr="00580B10">
        <w:rPr>
          <w:lang w:val="ru-RU"/>
        </w:rPr>
        <w:t xml:space="preserve"> полностью поддерживает стандарт </w:t>
      </w:r>
      <w:r w:rsidRPr="00690AE7">
        <w:rPr>
          <w:i/>
        </w:rPr>
        <w:t>C</w:t>
      </w:r>
      <w:r w:rsidRPr="00690AE7">
        <w:rPr>
          <w:i/>
          <w:lang w:val="ru-RU"/>
        </w:rPr>
        <w:t>99</w:t>
      </w:r>
      <w:r w:rsidRPr="00580B10">
        <w:rPr>
          <w:lang w:val="ru-RU"/>
        </w:rPr>
        <w:t>.</w:t>
      </w:r>
    </w:p>
    <w:p w:rsidR="00925345" w:rsidRPr="00580B10" w:rsidRDefault="00925345" w:rsidP="00A805A8">
      <w:pPr>
        <w:pStyle w:val="nwcText15"/>
        <w:rPr>
          <w:lang w:val="ru-RU"/>
        </w:rPr>
      </w:pPr>
      <w:r w:rsidRPr="00580B10">
        <w:rPr>
          <w:lang w:val="ru-RU"/>
        </w:rPr>
        <w:t xml:space="preserve">Интерпретатор языка Си </w:t>
      </w:r>
      <w:r w:rsidRPr="00690AE7">
        <w:rPr>
          <w:i/>
        </w:rPr>
        <w:t>Ch</w:t>
      </w:r>
      <w:r w:rsidRPr="00580B10">
        <w:rPr>
          <w:lang w:val="ru-RU"/>
        </w:rPr>
        <w:t xml:space="preserve"> поддерживает основные особенности </w:t>
      </w:r>
      <w:r w:rsidRPr="00690AE7">
        <w:rPr>
          <w:i/>
        </w:rPr>
        <w:t>C</w:t>
      </w:r>
      <w:r w:rsidRPr="00690AE7">
        <w:rPr>
          <w:i/>
          <w:lang w:val="ru-RU"/>
        </w:rPr>
        <w:t>99</w:t>
      </w:r>
      <w:r w:rsidRPr="00580B10">
        <w:rPr>
          <w:lang w:val="ru-RU"/>
        </w:rPr>
        <w:t xml:space="preserve"> и свободно доступен в версиях для </w:t>
      </w:r>
      <w:r w:rsidRPr="00690AE7">
        <w:rPr>
          <w:i/>
        </w:rPr>
        <w:t>Windows</w:t>
      </w:r>
      <w:r w:rsidRPr="00580B10">
        <w:rPr>
          <w:lang w:val="ru-RU"/>
        </w:rPr>
        <w:t xml:space="preserve">, </w:t>
      </w:r>
      <w:r w:rsidRPr="00690AE7">
        <w:rPr>
          <w:i/>
        </w:rPr>
        <w:t>Linux</w:t>
      </w:r>
      <w:r w:rsidRPr="00580B10">
        <w:rPr>
          <w:lang w:val="ru-RU"/>
        </w:rPr>
        <w:t xml:space="preserve">, </w:t>
      </w:r>
      <w:r w:rsidRPr="00690AE7">
        <w:rPr>
          <w:i/>
        </w:rPr>
        <w:t>Mac</w:t>
      </w:r>
      <w:r w:rsidRPr="00580B10">
        <w:rPr>
          <w:lang w:val="ru-RU"/>
        </w:rPr>
        <w:t xml:space="preserve"> </w:t>
      </w:r>
      <w:r w:rsidRPr="00690AE7">
        <w:rPr>
          <w:i/>
        </w:rPr>
        <w:t>OS</w:t>
      </w:r>
      <w:r w:rsidRPr="00580B10">
        <w:rPr>
          <w:lang w:val="ru-RU"/>
        </w:rPr>
        <w:t xml:space="preserve"> </w:t>
      </w:r>
      <w:r w:rsidRPr="00690AE7">
        <w:rPr>
          <w:i/>
        </w:rPr>
        <w:t>X</w:t>
      </w:r>
      <w:r w:rsidRPr="00580B10">
        <w:rPr>
          <w:lang w:val="ru-RU"/>
        </w:rPr>
        <w:t xml:space="preserve"> </w:t>
      </w:r>
      <w:r w:rsidRPr="00690AE7">
        <w:rPr>
          <w:i/>
        </w:rPr>
        <w:t>Solaris</w:t>
      </w:r>
      <w:r w:rsidRPr="00580B10">
        <w:rPr>
          <w:lang w:val="ru-RU"/>
        </w:rPr>
        <w:t xml:space="preserve">, </w:t>
      </w:r>
      <w:r w:rsidRPr="00690AE7">
        <w:rPr>
          <w:i/>
        </w:rPr>
        <w:t>QNX</w:t>
      </w:r>
      <w:r w:rsidRPr="00580B10">
        <w:rPr>
          <w:lang w:val="ru-RU"/>
        </w:rPr>
        <w:t xml:space="preserve"> и </w:t>
      </w:r>
      <w:r w:rsidRPr="00690AE7">
        <w:rPr>
          <w:i/>
        </w:rPr>
        <w:t>FreeBSD</w:t>
      </w:r>
      <w:r w:rsidRPr="00580B10">
        <w:rPr>
          <w:lang w:val="ru-RU"/>
        </w:rPr>
        <w:t>.</w:t>
      </w:r>
    </w:p>
    <w:p w:rsidR="00925345" w:rsidRPr="00580B10" w:rsidRDefault="00925345" w:rsidP="00A805A8">
      <w:pPr>
        <w:pStyle w:val="nwcText15"/>
        <w:rPr>
          <w:lang w:val="ru-RU"/>
        </w:rPr>
      </w:pPr>
      <w:r w:rsidRPr="00580B10">
        <w:rPr>
          <w:lang w:val="ru-RU"/>
        </w:rPr>
        <w:t xml:space="preserve">Другие компиляторы с полной или частичной поддержкой стандарта </w:t>
      </w:r>
      <w:r w:rsidRPr="00690AE7">
        <w:rPr>
          <w:i/>
          <w:lang w:val="ru-RU"/>
        </w:rPr>
        <w:t>С99</w:t>
      </w:r>
      <w:r w:rsidRPr="00580B10">
        <w:rPr>
          <w:lang w:val="ru-RU"/>
        </w:rPr>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580B10" w:rsidRDefault="00925345" w:rsidP="00925345">
            <w:pPr>
              <w:pStyle w:val="nwcText15"/>
            </w:pPr>
            <w:r w:rsidRPr="00690AE7">
              <w:rPr>
                <w:i/>
              </w:rPr>
              <w:t>Digital</w:t>
            </w:r>
            <w:r w:rsidRPr="00580B10">
              <w:t xml:space="preserve"> </w:t>
            </w:r>
            <w:r w:rsidRPr="00690AE7">
              <w:rPr>
                <w:i/>
              </w:rPr>
              <w:t>Mars</w:t>
            </w:r>
            <w:r w:rsidRPr="00580B10">
              <w:t xml:space="preserve"> </w:t>
            </w:r>
          </w:p>
          <w:p w:rsidR="00925345" w:rsidRPr="00690AE7" w:rsidRDefault="00925345" w:rsidP="00925345">
            <w:pPr>
              <w:pStyle w:val="nwcText15"/>
              <w:rPr>
                <w:i/>
              </w:rPr>
            </w:pPr>
            <w:r w:rsidRPr="00690AE7">
              <w:rPr>
                <w:i/>
              </w:rPr>
              <w:t xml:space="preserve">VPF </w:t>
            </w:r>
          </w:p>
          <w:p w:rsidR="00925345" w:rsidRPr="00580B10" w:rsidRDefault="00925345" w:rsidP="00925345">
            <w:pPr>
              <w:pStyle w:val="nwcText15"/>
            </w:pPr>
            <w:r w:rsidRPr="00690AE7">
              <w:rPr>
                <w:i/>
              </w:rPr>
              <w:t>Open</w:t>
            </w:r>
            <w:r w:rsidRPr="00580B10">
              <w:t xml:space="preserve"> </w:t>
            </w:r>
            <w:r w:rsidRPr="00690AE7">
              <w:rPr>
                <w:i/>
              </w:rPr>
              <w:t>Watcom</w:t>
            </w:r>
            <w:r w:rsidRPr="00580B10">
              <w:t xml:space="preserve"> </w:t>
            </w:r>
            <w:r w:rsidRPr="00690AE7">
              <w:rPr>
                <w:i/>
              </w:rPr>
              <w:t>C</w:t>
            </w:r>
            <w:r w:rsidRPr="00580B10">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r w:rsidRPr="003A7982">
        <w:rPr>
          <w:rFonts w:eastAsia="Times New Roman"/>
        </w:rPr>
        <w:lastRenderedPageBreak/>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p>
    <w:p w:rsidR="00557184" w:rsidRPr="000F24A6" w:rsidRDefault="00557184"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p>
    <w:p w:rsidR="000F24A6" w:rsidRDefault="00AC75F7" w:rsidP="000F24A6">
      <w:pPr>
        <w:pStyle w:val="nwcText15"/>
        <w:rPr>
          <w:lang w:val="ru-RU"/>
        </w:rPr>
      </w:pPr>
      <w:r>
        <w:rPr>
          <w:lang w:val="ru-RU"/>
        </w:rP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rPr>
          <w:lang w:val="ru-RU"/>
        </w:rPr>
      </w:pPr>
      <w:r>
        <w:rPr>
          <w:lang w:val="ru-RU"/>
        </w:rPr>
        <w:t>Функции, возвращающие указатель на некий тип данных, в случае ошибки должны возвращать нулевой указатель (</w:t>
      </w:r>
      <w:r>
        <w:t>NULL</w:t>
      </w:r>
      <w:r w:rsidRPr="00AC75F7">
        <w:rPr>
          <w:lang w:val="ru-RU"/>
        </w:rPr>
        <w:t>)</w:t>
      </w:r>
      <w:r>
        <w:rPr>
          <w:lang w:val="ru-RU"/>
        </w:rPr>
        <w:t xml:space="preserve">. </w:t>
      </w:r>
    </w:p>
    <w:p w:rsidR="00CD0B6E" w:rsidRDefault="00AC75F7" w:rsidP="000F24A6">
      <w:pPr>
        <w:pStyle w:val="nwcText15"/>
        <w:rPr>
          <w:lang w:val="ru-RU"/>
        </w:rPr>
      </w:pPr>
      <w:r>
        <w:rPr>
          <w:lang w:val="ru-RU"/>
        </w:rPr>
        <w:t>Функции, возвращающие числовое значение некого типа данных, при аварийном завершении возвращают максимально до</w:t>
      </w:r>
      <w:r w:rsidR="000D1A55">
        <w:rPr>
          <w:lang w:val="ru-RU"/>
        </w:rPr>
        <w:t>пустимое значение своего возвращаемого типа</w:t>
      </w:r>
      <w:r>
        <w:rPr>
          <w:lang w:val="ru-RU"/>
        </w:rPr>
        <w:t>.</w:t>
      </w:r>
      <w:r w:rsidR="00372FD7">
        <w:rPr>
          <w:lang w:val="ru-RU"/>
        </w:rPr>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rPr>
          <w:lang w:val="ru-RU"/>
        </w:rPr>
        <w:t>з</w:t>
      </w:r>
      <w:r w:rsidR="00372FD7">
        <w:rPr>
          <w:lang w:val="ru-RU"/>
        </w:rPr>
        <w:t>наковым.</w:t>
      </w:r>
    </w:p>
    <w:p w:rsidR="009C5A57" w:rsidRDefault="00372FD7" w:rsidP="000F24A6">
      <w:pPr>
        <w:pStyle w:val="nwcText15"/>
        <w:rPr>
          <w:lang w:val="ru-RU"/>
        </w:rPr>
      </w:pPr>
      <w:r>
        <w:rPr>
          <w:lang w:val="ru-RU"/>
        </w:rPr>
        <w:t xml:space="preserve"> </w:t>
      </w:r>
      <w:r w:rsidR="009C5A57">
        <w:rPr>
          <w:lang w:val="ru-RU"/>
        </w:rPr>
        <w:t>Код ошибки для последней вызванной функции библиотеки можно получить используя</w:t>
      </w:r>
      <w:r w:rsidR="00CD0B6E">
        <w:rPr>
          <w:lang w:val="ru-RU"/>
        </w:rPr>
        <w:t xml:space="preserve"> ф</w:t>
      </w:r>
      <w:r w:rsidR="009C5A57">
        <w:rPr>
          <w:lang w:val="ru-RU"/>
        </w:rPr>
        <w:t>ункцию</w:t>
      </w:r>
      <w:r w:rsidR="00CD0B6E">
        <w:rPr>
          <w:lang w:val="ru-RU"/>
        </w:rPr>
        <w:t xml:space="preserve"> </w:t>
      </w:r>
      <w:r w:rsidR="00CD0B6E" w:rsidRPr="00690AE7">
        <w:rPr>
          <w:i/>
        </w:rPr>
        <w:t>tioGetError</w:t>
      </w:r>
      <w:r w:rsidR="00CD0B6E" w:rsidRPr="00CD0B6E">
        <w:rPr>
          <w:lang w:val="ru-RU"/>
        </w:rPr>
        <w:t>()</w:t>
      </w:r>
      <w:r w:rsidR="00772138">
        <w:rPr>
          <w:lang w:val="ru-RU"/>
        </w:rPr>
        <w:t>, возвращаемым значением</w:t>
      </w:r>
      <w:r w:rsidR="00A74E6A">
        <w:rPr>
          <w:lang w:val="ru-RU"/>
        </w:rPr>
        <w:t xml:space="preserve"> которой</w:t>
      </w:r>
      <w:r w:rsidR="00772138">
        <w:rPr>
          <w:lang w:val="ru-RU"/>
        </w:rPr>
        <w:t xml:space="preserve"> и будет </w:t>
      </w:r>
      <w:r w:rsidR="00A74E6A">
        <w:rPr>
          <w:lang w:val="ru-RU"/>
        </w:rPr>
        <w:t>код ошибки.</w:t>
      </w:r>
    </w:p>
    <w:p w:rsidR="00A74E6A" w:rsidRPr="006F3067" w:rsidRDefault="00772138" w:rsidP="00A74E6A">
      <w:pPr>
        <w:pStyle w:val="nwcText15"/>
        <w:rPr>
          <w:lang w:val="ru-RU"/>
        </w:rPr>
      </w:pPr>
      <w:r>
        <w:rPr>
          <w:lang w:val="ru-RU"/>
        </w:rPr>
        <w:t>При</w:t>
      </w:r>
      <w:r w:rsidR="00A74E6A">
        <w:rPr>
          <w:lang w:val="ru-RU"/>
        </w:rPr>
        <w:t xml:space="preserve"> возникновении ситуации из-за которой не может продолжаться нормальная работа функций библио</w:t>
      </w:r>
      <w:r w:rsidR="00373083">
        <w:rPr>
          <w:lang w:val="ru-RU"/>
        </w:rPr>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926"/>
        <w:gridCol w:w="3214"/>
      </w:tblGrid>
      <w:tr w:rsidR="00A74E6A" w:rsidRPr="003A7982" w:rsidTr="00013B33">
        <w:trPr>
          <w:trHeight w:val="322"/>
        </w:trPr>
        <w:tc>
          <w:tcPr>
            <w:tcW w:w="0" w:type="auto"/>
          </w:tcPr>
          <w:p w:rsidR="00A74E6A" w:rsidRPr="003A7982" w:rsidRDefault="00A74E6A" w:rsidP="007E4C09">
            <w:pPr>
              <w:pStyle w:val="code2tabl"/>
              <w:rPr>
                <w:b/>
              </w:rPr>
            </w:pPr>
            <w:r w:rsidRPr="003A7982">
              <w:t>int</w:t>
            </w:r>
            <w:r w:rsidRPr="003A7982">
              <w:rPr>
                <w:rStyle w:val="apple-converted-space"/>
              </w:rPr>
              <w:t xml:space="preserve"> </w:t>
            </w:r>
            <w:hyperlink r:id="rId8" w:anchor="a29130a8f0f0107da5e3706f4378e89a0" w:history="1">
              <w:r w:rsidRPr="00A74E6A">
                <w:rPr>
                  <w:rFonts w:eastAsiaTheme="majorEastAsia"/>
                </w:rPr>
                <w:t>tioDie</w:t>
              </w:r>
            </w:hyperlink>
          </w:p>
        </w:tc>
        <w:tc>
          <w:tcPr>
            <w:tcW w:w="0" w:type="auto"/>
          </w:tcPr>
          <w:p w:rsidR="00A74E6A" w:rsidRPr="003A7982" w:rsidRDefault="00A74E6A" w:rsidP="007E4C09">
            <w:pPr>
              <w:pStyle w:val="code1"/>
              <w:rPr>
                <w:shd w:val="clear" w:color="auto" w:fill="FFFFFF"/>
              </w:rPr>
            </w:pPr>
            <w:r w:rsidRPr="003A7982">
              <w:rPr>
                <w:shd w:val="clear" w:color="auto" w:fill="FFFFFF"/>
              </w:rPr>
              <w:t>(</w:t>
            </w:r>
          </w:p>
        </w:tc>
        <w:tc>
          <w:tcPr>
            <w:tcW w:w="0" w:type="auto"/>
          </w:tcPr>
          <w:p w:rsidR="00A74E6A" w:rsidRPr="003A7982" w:rsidRDefault="00A74E6A" w:rsidP="007E4C09">
            <w:pPr>
              <w:pStyle w:val="code1"/>
              <w:rPr>
                <w:shd w:val="clear" w:color="auto" w:fill="FFFFFF"/>
              </w:rPr>
            </w:pPr>
            <w:r>
              <w:rPr>
                <w:rFonts w:eastAsiaTheme="majorEastAsia"/>
                <w:shd w:val="clear" w:color="auto" w:fill="FFFFFF"/>
              </w:rPr>
              <w:t>int</w:t>
            </w:r>
            <w:r w:rsidRPr="003A7982">
              <w:rPr>
                <w:shd w:val="clear" w:color="auto" w:fill="FFFFFF"/>
              </w:rPr>
              <w:t xml:space="preserve"> </w:t>
            </w:r>
            <w:r>
              <w:rPr>
                <w:shd w:val="clear" w:color="auto" w:fill="FFFFFF"/>
              </w:rPr>
              <w:t>status</w:t>
            </w:r>
            <w:r w:rsidRPr="003A7982">
              <w:rPr>
                <w:rFonts w:eastAsiaTheme="majorEastAsia"/>
                <w:shd w:val="clear" w:color="auto" w:fill="FFFFFF"/>
              </w:rPr>
              <w:t>,</w:t>
            </w:r>
          </w:p>
        </w:tc>
      </w:tr>
      <w:tr w:rsidR="00A74E6A" w:rsidRPr="003A7982" w:rsidTr="00013B33">
        <w:trPr>
          <w:trHeight w:val="322"/>
        </w:trPr>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r>
              <w:rPr>
                <w:shd w:val="clear" w:color="auto" w:fill="FFFFFF"/>
              </w:rPr>
              <w:t xml:space="preserve">const </w:t>
            </w:r>
            <w:r w:rsidRPr="003A7982">
              <w:rPr>
                <w:shd w:val="clear" w:color="auto" w:fill="FFFFFF"/>
              </w:rPr>
              <w:t>char* buff,</w:t>
            </w:r>
          </w:p>
        </w:tc>
      </w:tr>
      <w:tr w:rsidR="00A74E6A" w:rsidRPr="003A7982" w:rsidTr="00013B33">
        <w:trPr>
          <w:trHeight w:val="322"/>
        </w:trPr>
        <w:tc>
          <w:tcPr>
            <w:tcW w:w="0" w:type="auto"/>
          </w:tcPr>
          <w:p w:rsidR="00A74E6A" w:rsidRPr="003A7982" w:rsidRDefault="00A74E6A" w:rsidP="007E4C09">
            <w:pPr>
              <w:pStyle w:val="code1"/>
              <w:rPr>
                <w:shd w:val="clear" w:color="auto" w:fill="FFFFFF"/>
              </w:rPr>
            </w:pPr>
          </w:p>
        </w:tc>
        <w:tc>
          <w:tcPr>
            <w:tcW w:w="0" w:type="auto"/>
          </w:tcPr>
          <w:p w:rsidR="00A74E6A" w:rsidRPr="003A7982" w:rsidRDefault="00A74E6A" w:rsidP="007E4C09">
            <w:pPr>
              <w:pStyle w:val="code1"/>
              <w:rPr>
                <w:shd w:val="clear" w:color="auto" w:fill="FFFFFF"/>
              </w:rPr>
            </w:pPr>
            <w:r w:rsidRPr="003A7982">
              <w:rPr>
                <w:shd w:val="clear" w:color="auto" w:fill="FFFFFF"/>
              </w:rPr>
              <w:t>)</w:t>
            </w:r>
          </w:p>
        </w:tc>
        <w:tc>
          <w:tcPr>
            <w:tcW w:w="0" w:type="auto"/>
          </w:tcPr>
          <w:p w:rsidR="00A74E6A" w:rsidRPr="003A7982" w:rsidRDefault="00A74E6A" w:rsidP="007E4C09">
            <w:pPr>
              <w:pStyle w:val="code1"/>
              <w:rPr>
                <w:shd w:val="clear" w:color="auto" w:fill="FFFFFF"/>
              </w:rPr>
            </w:pPr>
          </w:p>
        </w:tc>
      </w:tr>
    </w:tbl>
    <w:p w:rsidR="00373083" w:rsidRDefault="00373083" w:rsidP="00A74E6A">
      <w:pPr>
        <w:pStyle w:val="nwcText15"/>
        <w:rPr>
          <w:lang w:val="ru-RU"/>
        </w:rPr>
      </w:pPr>
      <w:r>
        <w:rPr>
          <w:lang w:val="ru-RU"/>
        </w:rP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val="ru-RU" w:eastAsia="ru-RU" w:bidi="ar-SA"/>
        </w:rPr>
      </w:pPr>
      <w:r w:rsidRPr="00373083">
        <w:rPr>
          <w:rFonts w:eastAsia="Times New Roman"/>
          <w:lang w:val="ru-RU"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0E3554"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0E3554"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rPr>
          <w:lang w:val="ru-RU"/>
        </w:rPr>
      </w:pPr>
    </w:p>
    <w:p w:rsidR="002361DA" w:rsidRDefault="00135398" w:rsidP="00A74E6A">
      <w:pPr>
        <w:pStyle w:val="nwcText15"/>
        <w:rPr>
          <w:lang w:val="ru-RU"/>
        </w:rPr>
      </w:pPr>
      <w:r>
        <w:rPr>
          <w:lang w:val="ru-RU"/>
        </w:rPr>
        <w:lastRenderedPageBreak/>
        <w:t xml:space="preserve">Сигнал </w:t>
      </w:r>
      <w:r>
        <w:t>TOFAIL</w:t>
      </w:r>
      <w:r w:rsidRPr="00135398">
        <w:rPr>
          <w:lang w:val="ru-RU"/>
        </w:rPr>
        <w:t xml:space="preserve"> </w:t>
      </w:r>
      <w:r>
        <w:rPr>
          <w:lang w:val="ru-RU"/>
        </w:rPr>
        <w:t>означает, что программа тестирования завершилась с неудовлетворительным результатом.</w:t>
      </w:r>
    </w:p>
    <w:p w:rsidR="00135398" w:rsidRDefault="00135398" w:rsidP="00A74E6A">
      <w:pPr>
        <w:pStyle w:val="nwcText15"/>
        <w:rPr>
          <w:lang w:val="ru-RU"/>
        </w:rPr>
      </w:pPr>
      <w:r>
        <w:rPr>
          <w:lang w:val="ru-RU"/>
        </w:rPr>
        <w:t xml:space="preserve">Если приложение завершается со статусом </w:t>
      </w:r>
      <w:r>
        <w:t>TOTESTNOTSTART</w:t>
      </w:r>
      <w:r>
        <w:rPr>
          <w:lang w:val="ru-RU"/>
        </w:rPr>
        <w:t xml:space="preserve">, то ошибка произошла ещё на стадии инициализации библиотеки. </w:t>
      </w:r>
    </w:p>
    <w:p w:rsidR="003D052B" w:rsidRPr="00135398" w:rsidRDefault="003D052B" w:rsidP="00A74E6A">
      <w:pPr>
        <w:pStyle w:val="nwcText15"/>
        <w:rPr>
          <w:lang w:val="ru-RU"/>
        </w:rPr>
      </w:pPr>
    </w:p>
    <w:p w:rsidR="004364A9" w:rsidRPr="00A74E6A" w:rsidRDefault="00A74E6A" w:rsidP="00ED6442">
      <w:pPr>
        <w:pStyle w:val="nwcTitle3"/>
      </w:pPr>
      <w:r w:rsidRPr="00A74E6A">
        <w:t xml:space="preserve"> </w:t>
      </w:r>
      <w:r w:rsidR="009F506F" w:rsidRPr="00A74E6A">
        <w:t>Разработка соглашения о вызове функции инициализации библиотеки</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Функцией инициализации библиотеки является функция </w:t>
      </w:r>
      <w:r w:rsidRPr="00690AE7">
        <w:rPr>
          <w:rFonts w:eastAsia="WenQuanYi Micro Hei"/>
          <w:i/>
          <w:kern w:val="1"/>
          <w:lang w:val="ru-RU"/>
        </w:rPr>
        <w:t>tioInit</w:t>
      </w:r>
      <w:r w:rsidRPr="003A7982">
        <w:rPr>
          <w:rFonts w:eastAsia="WenQuanYi Micro Hei"/>
          <w:kern w:val="1"/>
          <w:lang w:val="ru-RU"/>
        </w:rPr>
        <w:t xml:space="preserve">. До её вызова запрещается вызов любой другой функции библиотеки, за исключением функции </w:t>
      </w:r>
      <w:r w:rsidRPr="00690AE7">
        <w:rPr>
          <w:rFonts w:eastAsia="WenQuanYi Micro Hei"/>
          <w:i/>
          <w:kern w:val="1"/>
          <w:lang w:val="ru-RU"/>
        </w:rPr>
        <w:t>tioGetVersion</w:t>
      </w:r>
      <w:r w:rsidRPr="003A7982">
        <w:rPr>
          <w:rFonts w:eastAsia="WenQuanYi Micro Hei"/>
          <w:kern w:val="1"/>
          <w:lang w:val="ru-RU"/>
        </w:rPr>
        <w:t xml:space="preserve">. В задачи </w:t>
      </w:r>
      <w:r w:rsidRPr="00690AE7">
        <w:rPr>
          <w:rFonts w:eastAsia="WenQuanYi Micro Hei"/>
          <w:i/>
          <w:kern w:val="1"/>
          <w:lang w:val="ru-RU"/>
        </w:rPr>
        <w:t>tioInit</w:t>
      </w:r>
      <w:r w:rsidRPr="003A7982">
        <w:rPr>
          <w:rFonts w:eastAsia="WenQuanYi Micro Hei"/>
          <w:kern w:val="1"/>
          <w:lang w:val="ru-RU"/>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lang w:val="ru-RU"/>
        </w:rPr>
      </w:pPr>
      <w:r w:rsidRPr="003A7982">
        <w:rPr>
          <w:rFonts w:eastAsia="WenQuanYi Micro Hei"/>
          <w:kern w:val="1"/>
          <w:lang w:val="ru-RU"/>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lang w:val="ru-RU"/>
        </w:rPr>
      </w:pP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Как видно из прототипа функция принимает 5 параметров: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1. </w:t>
      </w:r>
      <w:r w:rsidRPr="00690AE7">
        <w:rPr>
          <w:rFonts w:eastAsia="WenQuanYi Micro Hei"/>
          <w:i/>
          <w:kern w:val="1"/>
          <w:lang w:val="ru-RU"/>
        </w:rPr>
        <w:t>version</w:t>
      </w:r>
      <w:r w:rsidRPr="003A7982">
        <w:rPr>
          <w:rFonts w:eastAsia="WenQuanYi Micro Hei"/>
          <w:kern w:val="1"/>
          <w:lang w:val="ru-RU"/>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2. </w:t>
      </w:r>
      <w:r w:rsidRPr="00690AE7">
        <w:rPr>
          <w:rFonts w:eastAsia="WenQuanYi Micro Hei"/>
          <w:i/>
          <w:kern w:val="1"/>
          <w:lang w:val="ru-RU"/>
        </w:rPr>
        <w:t>help</w:t>
      </w:r>
      <w:r w:rsidRPr="003A7982">
        <w:rPr>
          <w:rFonts w:eastAsia="WenQuanYi Micro Hei"/>
          <w:kern w:val="1"/>
          <w:lang w:val="ru-RU"/>
        </w:rPr>
        <w:t xml:space="preserve"> - короткое описание назначения теста;</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3. </w:t>
      </w:r>
      <w:r w:rsidRPr="00690AE7">
        <w:rPr>
          <w:rFonts w:eastAsia="WenQuanYi Micro Hei"/>
          <w:i/>
          <w:kern w:val="1"/>
          <w:lang w:val="ru-RU"/>
        </w:rPr>
        <w:t>_param[]</w:t>
      </w:r>
      <w:r w:rsidRPr="003A7982">
        <w:rPr>
          <w:rFonts w:eastAsia="WenQuanYi Micro Hei"/>
          <w:kern w:val="1"/>
          <w:lang w:val="ru-RU"/>
        </w:rPr>
        <w:t xml:space="preserve"> - список параметров принимаемых приложением и тех ключей для параметров, что используются в данном приложении. Признаком </w:t>
      </w:r>
      <w:r w:rsidRPr="003A7982">
        <w:rPr>
          <w:rFonts w:eastAsia="WenQuanYi Micro Hei"/>
          <w:kern w:val="1"/>
          <w:lang w:val="ru-RU"/>
        </w:rPr>
        <w:lastRenderedPageBreak/>
        <w:t xml:space="preserve">конца списка параметров является структура </w:t>
      </w:r>
      <w:r w:rsidR="002621B3">
        <w:rPr>
          <w:rFonts w:eastAsia="WenQuanYi Micro Hei"/>
          <w:kern w:val="1"/>
        </w:rPr>
        <w:t>tio</w:t>
      </w:r>
      <w:r w:rsidR="002621B3" w:rsidRPr="002621B3">
        <w:rPr>
          <w:rFonts w:eastAsia="WenQuanYi Micro Hei"/>
          <w:kern w:val="1"/>
          <w:lang w:val="ru-RU"/>
        </w:rPr>
        <w:t>_</w:t>
      </w:r>
      <w:r w:rsidR="002621B3">
        <w:rPr>
          <w:rFonts w:eastAsia="WenQuanYi Micro Hei"/>
          <w:kern w:val="1"/>
        </w:rPr>
        <w:t>param</w:t>
      </w:r>
      <w:r w:rsidR="002621B3" w:rsidRPr="002621B3">
        <w:rPr>
          <w:rFonts w:eastAsia="WenQuanYi Micro Hei"/>
          <w:kern w:val="1"/>
          <w:lang w:val="ru-RU"/>
        </w:rPr>
        <w:t xml:space="preserve">, </w:t>
      </w:r>
      <w:r w:rsidRPr="003A7982">
        <w:rPr>
          <w:rFonts w:eastAsia="WenQuanYi Micro Hei"/>
          <w:kern w:val="1"/>
          <w:lang w:val="ru-RU"/>
        </w:rPr>
        <w:t>у которой все поля имеют значение NULL</w:t>
      </w:r>
      <w:r w:rsidR="00BD4DD0">
        <w:rPr>
          <w:rFonts w:eastAsia="WenQuanYi Micro Hei"/>
          <w:kern w:val="1"/>
          <w:lang w:val="ru-RU"/>
        </w:rPr>
        <w:t xml:space="preserve">. Поля структуры </w:t>
      </w:r>
      <w:r w:rsidR="00BD4DD0">
        <w:rPr>
          <w:rFonts w:eastAsia="WenQuanYi Micro Hei"/>
          <w:kern w:val="1"/>
        </w:rPr>
        <w:t>tio</w:t>
      </w:r>
      <w:r w:rsidR="00BD4DD0" w:rsidRPr="00206450">
        <w:rPr>
          <w:rFonts w:eastAsia="WenQuanYi Micro Hei"/>
          <w:kern w:val="1"/>
          <w:lang w:val="ru-RU"/>
        </w:rPr>
        <w:t>_</w:t>
      </w:r>
      <w:r w:rsidR="00BD4DD0">
        <w:rPr>
          <w:rFonts w:eastAsia="WenQuanYi Micro Hei"/>
          <w:kern w:val="1"/>
        </w:rPr>
        <w:t>param</w:t>
      </w:r>
      <w:r w:rsidR="00BD4DD0" w:rsidRPr="00206450">
        <w:rPr>
          <w:rFonts w:eastAsia="WenQuanYi Micro Hei"/>
          <w:kern w:val="1"/>
          <w:lang w:val="ru-RU"/>
        </w:rPr>
        <w:t xml:space="preserve"> </w:t>
      </w:r>
      <w:r w:rsidR="00BD4DD0">
        <w:rPr>
          <w:rFonts w:eastAsia="WenQuanYi Micro Hei"/>
          <w:kern w:val="1"/>
          <w:lang w:val="ru-RU"/>
        </w:rPr>
        <w:t>приводятся ниже</w:t>
      </w:r>
      <w:r w:rsidRPr="003A7982">
        <w:rPr>
          <w:rFonts w:eastAsia="WenQuanYi Micro Hei"/>
          <w:kern w:val="1"/>
          <w:lang w:val="ru-RU"/>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4. argc - количество аргументов командной строки;</w:t>
      </w:r>
    </w:p>
    <w:p w:rsidR="004364A9" w:rsidRDefault="004364A9" w:rsidP="004364A9">
      <w:pPr>
        <w:pStyle w:val="nwcText15"/>
        <w:rPr>
          <w:rFonts w:eastAsia="WenQuanYi Micro Hei"/>
          <w:kern w:val="1"/>
          <w:lang w:val="ru-RU"/>
        </w:rPr>
      </w:pPr>
      <w:r w:rsidRPr="003A7982">
        <w:rPr>
          <w:rFonts w:eastAsia="WenQuanYi Micro Hei"/>
          <w:kern w:val="1"/>
          <w:lang w:val="ru-RU"/>
        </w:rPr>
        <w:t>5. argv[] - список аргументов командной строки;</w:t>
      </w:r>
    </w:p>
    <w:p w:rsidR="00864A74" w:rsidRPr="003A7982" w:rsidRDefault="00864A74" w:rsidP="004364A9">
      <w:pPr>
        <w:pStyle w:val="nwcText15"/>
        <w:rPr>
          <w:rFonts w:eastAsia="WenQuanYi Micro Hei"/>
          <w:kern w:val="1"/>
          <w:lang w:val="ru-RU"/>
        </w:rPr>
      </w:pPr>
    </w:p>
    <w:p w:rsidR="004364A9" w:rsidRPr="003A7982" w:rsidRDefault="002621B3" w:rsidP="004364A9">
      <w:pPr>
        <w:pStyle w:val="nwcText15"/>
        <w:rPr>
          <w:rFonts w:eastAsia="WenQuanYi Micro Hei"/>
          <w:kern w:val="1"/>
          <w:lang w:val="ru-RU"/>
        </w:rPr>
      </w:pPr>
      <w:r>
        <w:rPr>
          <w:rFonts w:eastAsia="WenQuanYi Micro Hei"/>
          <w:kern w:val="1"/>
        </w:rPr>
        <w:t>tio</w:t>
      </w:r>
      <w:r w:rsidRPr="002621B3">
        <w:rPr>
          <w:rFonts w:eastAsia="WenQuanYi Micro Hei"/>
          <w:kern w:val="1"/>
          <w:lang w:val="ru-RU"/>
        </w:rPr>
        <w:t>_</w:t>
      </w:r>
      <w:r>
        <w:rPr>
          <w:rFonts w:eastAsia="WenQuanYi Micro Hei"/>
          <w:kern w:val="1"/>
        </w:rPr>
        <w:t>param</w:t>
      </w:r>
      <w:r w:rsidR="004364A9" w:rsidRPr="003A7982">
        <w:rPr>
          <w:kern w:val="1"/>
          <w:lang w:val="ru-RU"/>
        </w:rPr>
        <w:t xml:space="preserve"> </w:t>
      </w:r>
      <w:r w:rsidR="004364A9" w:rsidRPr="003A7982">
        <w:rPr>
          <w:rFonts w:eastAsia="WenQuanYi Micro Hei"/>
          <w:kern w:val="1"/>
          <w:lang w:val="ru-RU"/>
        </w:rPr>
        <w:t>представляет собой структуру вида:</w:t>
      </w:r>
    </w:p>
    <w:p w:rsidR="004364A9" w:rsidRPr="00832BE2" w:rsidRDefault="004364A9" w:rsidP="007E4C09">
      <w:pPr>
        <w:pStyle w:val="code1"/>
      </w:pPr>
      <w:r w:rsidRPr="00832BE2">
        <w:t>typedef struct _tio_param</w:t>
      </w:r>
    </w:p>
    <w:p w:rsidR="004364A9" w:rsidRPr="00832BE2" w:rsidRDefault="004364A9" w:rsidP="007E4C09">
      <w:pPr>
        <w:pStyle w:val="code1"/>
      </w:pPr>
      <w:r w:rsidRPr="00832BE2">
        <w:t>{</w:t>
      </w:r>
    </w:p>
    <w:p w:rsidR="004364A9" w:rsidRPr="00832BE2" w:rsidRDefault="0035513A" w:rsidP="007E4C09">
      <w:pPr>
        <w:pStyle w:val="code1"/>
      </w:pPr>
      <w:r>
        <w:tab/>
      </w:r>
      <w:r>
        <w:tab/>
      </w:r>
      <w:r w:rsidR="002621B3" w:rsidRPr="00832BE2">
        <w:t>char *key;</w:t>
      </w:r>
    </w:p>
    <w:p w:rsidR="004364A9" w:rsidRPr="00832BE2" w:rsidRDefault="0035513A" w:rsidP="007E4C09">
      <w:pPr>
        <w:pStyle w:val="code1"/>
      </w:pPr>
      <w:r>
        <w:tab/>
      </w:r>
      <w:r>
        <w:tab/>
      </w:r>
      <w:r w:rsidR="004364A9" w:rsidRPr="00832BE2">
        <w:t>char *name;</w:t>
      </w:r>
    </w:p>
    <w:p w:rsidR="004364A9" w:rsidRPr="00832BE2" w:rsidRDefault="0035513A" w:rsidP="007E4C09">
      <w:pPr>
        <w:pStyle w:val="code1"/>
      </w:pPr>
      <w:r>
        <w:tab/>
      </w:r>
      <w:r>
        <w:tab/>
      </w:r>
      <w:r w:rsidR="004364A9" w:rsidRPr="00832BE2">
        <w:t>char* description;</w:t>
      </w:r>
    </w:p>
    <w:p w:rsidR="004364A9" w:rsidRPr="0035513A" w:rsidRDefault="004364A9" w:rsidP="007E4C09">
      <w:pPr>
        <w:pStyle w:val="code1"/>
        <w:rPr>
          <w:lang w:eastAsia="hi-IN" w:bidi="hi-IN"/>
        </w:rPr>
      </w:pPr>
      <w:r w:rsidRPr="00832BE2">
        <w:rPr>
          <w:lang w:eastAsia="hi-IN" w:bidi="hi-IN"/>
        </w:rPr>
        <w:t xml:space="preserve">} </w:t>
      </w:r>
      <w:r w:rsidR="002621B3" w:rsidRPr="00832BE2">
        <w:t>tio</w:t>
      </w:r>
      <w:r w:rsidR="002621B3" w:rsidRPr="0035513A">
        <w:t>_</w:t>
      </w:r>
      <w:r w:rsidR="002621B3" w:rsidRPr="00832BE2">
        <w:t>param</w:t>
      </w:r>
      <w:r w:rsidRPr="0035513A">
        <w:rPr>
          <w:lang w:eastAsia="hi-IN" w:bidi="hi-IN"/>
        </w:rPr>
        <w:t>;</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 xml:space="preserve">Где </w:t>
      </w:r>
      <w:r w:rsidRPr="00D00461">
        <w:rPr>
          <w:rFonts w:eastAsia="WenQuanYi Micro Hei"/>
          <w:i/>
          <w:kern w:val="1"/>
          <w:lang w:val="ru-RU"/>
        </w:rPr>
        <w:t>key</w:t>
      </w:r>
      <w:r w:rsidRPr="003A7982">
        <w:rPr>
          <w:rFonts w:eastAsia="WenQuanYi Micro Hei"/>
          <w:kern w:val="1"/>
          <w:lang w:val="ru-RU"/>
        </w:rPr>
        <w:t xml:space="preserve"> — ключ, используемый при вызове из командной строки, </w:t>
      </w:r>
      <w:r w:rsidRPr="00D00461">
        <w:rPr>
          <w:rFonts w:eastAsia="WenQuanYi Micro Hei"/>
          <w:i/>
          <w:kern w:val="1"/>
          <w:lang w:val="ru-RU"/>
        </w:rPr>
        <w:t>name</w:t>
      </w:r>
      <w:r w:rsidRPr="003A7982">
        <w:rPr>
          <w:rFonts w:eastAsia="WenQuanYi Micro Hei"/>
          <w:kern w:val="1"/>
          <w:lang w:val="ru-RU"/>
        </w:rPr>
        <w:t xml:space="preserve"> - имя параметра, используемое при взаимодействии приложения с библиотекой, а </w:t>
      </w:r>
      <w:r w:rsidRPr="00D00461">
        <w:rPr>
          <w:rFonts w:eastAsia="WenQuanYi Micro Hei"/>
          <w:i/>
          <w:kern w:val="1"/>
          <w:lang w:val="ru-RU"/>
        </w:rPr>
        <w:t>description</w:t>
      </w:r>
      <w:r w:rsidRPr="003A7982">
        <w:rPr>
          <w:rFonts w:eastAsia="WenQuanYi Micro Hei"/>
          <w:kern w:val="1"/>
          <w:lang w:val="ru-RU"/>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lang w:val="ru-RU"/>
        </w:rPr>
        <w:t>дчеркивания и знака минус  длин</w:t>
      </w:r>
      <w:r w:rsidRPr="003A7982">
        <w:rPr>
          <w:rFonts w:eastAsia="WenQuanYi Micro Hei"/>
          <w:kern w:val="1"/>
          <w:lang w:val="ru-RU"/>
        </w:rPr>
        <w:t>ой до 126 символов.</w:t>
      </w:r>
    </w:p>
    <w:p w:rsidR="004364A9" w:rsidRPr="003A7982" w:rsidRDefault="004364A9" w:rsidP="004364A9">
      <w:pPr>
        <w:pStyle w:val="nwcText15"/>
        <w:rPr>
          <w:rFonts w:eastAsia="WenQuanYi Micro Hei"/>
          <w:kern w:val="1"/>
          <w:lang w:val="ru-RU"/>
        </w:rPr>
      </w:pPr>
      <w:r w:rsidRPr="003A7982">
        <w:rPr>
          <w:rFonts w:eastAsia="WenQuanYi Micro Hei"/>
          <w:kern w:val="1"/>
          <w:lang w:val="ru-RU"/>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lang w:val="ru-RU"/>
        </w:rPr>
        <w:t>ы, ци</w:t>
      </w:r>
      <w:r w:rsidRPr="003A7982">
        <w:rPr>
          <w:rFonts w:eastAsia="WenQuanYi Micro Hei"/>
          <w:kern w:val="1"/>
          <w:lang w:val="ru-RU"/>
        </w:rPr>
        <w:t>фры и знак минус. Так же строка не должна совпадать со словами «</w:t>
      </w:r>
      <w:r w:rsidRPr="00D00461">
        <w:rPr>
          <w:rFonts w:eastAsia="WenQuanYi Micro Hei"/>
          <w:i/>
          <w:kern w:val="1"/>
          <w:lang w:val="ru-RU"/>
        </w:rPr>
        <w:t>help</w:t>
      </w:r>
      <w:r w:rsidRPr="003A7982">
        <w:rPr>
          <w:rFonts w:eastAsia="WenQuanYi Micro Hei"/>
          <w:kern w:val="1"/>
          <w:lang w:val="ru-RU"/>
        </w:rPr>
        <w:t>», «</w:t>
      </w:r>
      <w:r w:rsidRPr="00D00461">
        <w:rPr>
          <w:rFonts w:eastAsia="WenQuanYi Micro Hei"/>
          <w:i/>
          <w:kern w:val="1"/>
          <w:lang w:val="ru-RU"/>
        </w:rPr>
        <w:t>version</w:t>
      </w:r>
      <w:r w:rsidRPr="003A7982">
        <w:rPr>
          <w:rFonts w:eastAsia="WenQuanYi Micro Hei"/>
          <w:kern w:val="1"/>
          <w:lang w:val="ru-RU"/>
        </w:rPr>
        <w:t xml:space="preserve">». </w:t>
      </w:r>
    </w:p>
    <w:p w:rsidR="009F506F" w:rsidRDefault="00AE3EC0" w:rsidP="00AE3EC0">
      <w:pPr>
        <w:pStyle w:val="nwcText15"/>
        <w:ind w:firstLine="0"/>
        <w:rPr>
          <w:lang w:val="ru-RU"/>
        </w:rPr>
      </w:pPr>
      <w:r w:rsidRPr="003E2DCC">
        <w:rPr>
          <w:lang w:val="ru-RU"/>
        </w:rPr>
        <w:tab/>
      </w:r>
      <w:r>
        <w:rPr>
          <w:lang w:val="ru-RU"/>
        </w:rPr>
        <w:t xml:space="preserve">Если при запуске программы тестирования используется ключ </w:t>
      </w:r>
      <w:r w:rsidRPr="00AE3EC0">
        <w:rPr>
          <w:i/>
          <w:lang w:val="ru-RU"/>
        </w:rPr>
        <w:t>--</w:t>
      </w:r>
      <w:r w:rsidRPr="00AE3EC0">
        <w:rPr>
          <w:i/>
        </w:rPr>
        <w:t>help</w:t>
      </w:r>
      <w:r>
        <w:rPr>
          <w:lang w:val="ru-RU"/>
        </w:rPr>
        <w:t xml:space="preserve"> , то </w:t>
      </w:r>
      <w:r w:rsidR="009F506F" w:rsidRPr="003A7982">
        <w:rPr>
          <w:lang w:val="ru-RU"/>
        </w:rPr>
        <w:t xml:space="preserve"> </w:t>
      </w:r>
      <w:r>
        <w:rPr>
          <w:lang w:val="ru-RU"/>
        </w:rP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rPr>
          <w:lang w:val="ru-RU"/>
        </w:rPr>
      </w:pPr>
      <w:r>
        <w:rPr>
          <w:lang w:val="ru-RU"/>
        </w:rPr>
        <w:t xml:space="preserve">Если при запуске использовать ключ </w:t>
      </w:r>
      <w:r w:rsidRPr="00D00461">
        <w:rPr>
          <w:i/>
          <w:lang w:val="ru-RU"/>
        </w:rPr>
        <w:t>--</w:t>
      </w:r>
      <w:r w:rsidRPr="00D00461">
        <w:rPr>
          <w:i/>
        </w:rPr>
        <w:t>version</w:t>
      </w:r>
      <w:r>
        <w:rPr>
          <w:lang w:val="ru-RU"/>
        </w:rPr>
        <w:t>, то в стандартный поток вывода будет представлена информация о версии теста.</w:t>
      </w:r>
    </w:p>
    <w:p w:rsidR="00A44A10" w:rsidRPr="003A7982" w:rsidRDefault="00A44A10" w:rsidP="006A5EEC">
      <w:pPr>
        <w:pStyle w:val="nwcText15"/>
        <w:rPr>
          <w:lang w:val="ru-RU"/>
        </w:rPr>
      </w:pPr>
    </w:p>
    <w:p w:rsidR="00557184" w:rsidRPr="003A7982" w:rsidRDefault="00A44A10" w:rsidP="00ED6442">
      <w:pPr>
        <w:pStyle w:val="nwcTitle3"/>
      </w:pPr>
      <w:r w:rsidRPr="003A7982">
        <w:lastRenderedPageBreak/>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p>
    <w:p w:rsidR="002505C7" w:rsidRPr="003A7982" w:rsidRDefault="00C27E95" w:rsidP="00C27E95">
      <w:pPr>
        <w:pStyle w:val="nwcText15"/>
        <w:rPr>
          <w:color w:val="000000"/>
          <w:lang w:val="ru-RU"/>
        </w:rPr>
      </w:pPr>
      <w:r w:rsidRPr="003A7982">
        <w:rPr>
          <w:lang w:val="ru-RU"/>
        </w:rPr>
        <w:t>Для</w:t>
      </w:r>
      <w:r w:rsidR="00BA59EE" w:rsidRPr="003A7982">
        <w:rPr>
          <w:lang w:val="ru-RU"/>
        </w:rPr>
        <w:t xml:space="preserve"> </w:t>
      </w:r>
      <w:r w:rsidRPr="003A7982">
        <w:rPr>
          <w:lang w:val="ru-RU"/>
        </w:rPr>
        <w:t>того</w:t>
      </w:r>
      <w:r w:rsidR="00BA59EE" w:rsidRPr="003A7982">
        <w:rPr>
          <w:lang w:val="ru-RU"/>
        </w:rPr>
        <w:t xml:space="preserve"> </w:t>
      </w:r>
      <w:r w:rsidRPr="003A7982">
        <w:rPr>
          <w:lang w:val="ru-RU"/>
        </w:rPr>
        <w:t>чтобы</w:t>
      </w:r>
      <w:r w:rsidR="00BA59EE" w:rsidRPr="003A7982">
        <w:rPr>
          <w:lang w:val="ru-RU"/>
        </w:rPr>
        <w:t xml:space="preserve"> </w:t>
      </w:r>
      <w:r w:rsidRPr="003A7982">
        <w:rPr>
          <w:lang w:val="ru-RU"/>
        </w:rPr>
        <w:t>автоматизировать</w:t>
      </w:r>
      <w:r w:rsidR="00BA59EE" w:rsidRPr="003A7982">
        <w:rPr>
          <w:lang w:val="ru-RU"/>
        </w:rPr>
        <w:t xml:space="preserve"> </w:t>
      </w:r>
      <w:r w:rsidRPr="003A7982">
        <w:rPr>
          <w:lang w:val="ru-RU"/>
        </w:rPr>
        <w:t>получение</w:t>
      </w:r>
      <w:r w:rsidR="00BA59EE" w:rsidRPr="003A7982">
        <w:rPr>
          <w:lang w:val="ru-RU"/>
        </w:rPr>
        <w:t xml:space="preserve"> </w:t>
      </w:r>
      <w:r w:rsidRPr="003A7982">
        <w:rPr>
          <w:lang w:val="ru-RU"/>
        </w:rPr>
        <w:t>параметров</w:t>
      </w:r>
      <w:r w:rsidR="00BA59EE" w:rsidRPr="003A7982">
        <w:rPr>
          <w:lang w:val="ru-RU"/>
        </w:rPr>
        <w:t xml:space="preserve"> </w:t>
      </w:r>
      <w:r w:rsidR="005C1ACE" w:rsidRPr="003A7982">
        <w:rPr>
          <w:lang w:val="ru-RU"/>
        </w:rPr>
        <w:t>командной</w:t>
      </w:r>
      <w:r w:rsidR="00BA59EE" w:rsidRPr="003A7982">
        <w:rPr>
          <w:lang w:val="ru-RU"/>
        </w:rPr>
        <w:t xml:space="preserve"> </w:t>
      </w:r>
      <w:r w:rsidRPr="003A7982">
        <w:rPr>
          <w:lang w:val="ru-RU"/>
        </w:rPr>
        <w:t>строки</w:t>
      </w:r>
      <w:r w:rsidR="00BA59EE" w:rsidRPr="003A7982">
        <w:rPr>
          <w:lang w:val="ru-RU"/>
        </w:rPr>
        <w:t xml:space="preserve"> </w:t>
      </w:r>
      <w:r w:rsidRPr="003A7982">
        <w:rPr>
          <w:lang w:val="ru-RU"/>
        </w:rPr>
        <w:t>предлагается</w:t>
      </w:r>
      <w:r w:rsidR="00BA59EE" w:rsidRPr="003A7982">
        <w:rPr>
          <w:lang w:val="ru-RU"/>
        </w:rPr>
        <w:t xml:space="preserve"> </w:t>
      </w:r>
      <w:r w:rsidRPr="003A7982">
        <w:rPr>
          <w:lang w:val="ru-RU"/>
        </w:rPr>
        <w:t>использовать</w:t>
      </w:r>
      <w:r w:rsidR="00BA59EE" w:rsidRPr="003A7982">
        <w:rPr>
          <w:lang w:val="ru-RU"/>
        </w:rPr>
        <w:t xml:space="preserve"> </w:t>
      </w:r>
      <w:r w:rsidRPr="003A7982">
        <w:rPr>
          <w:lang w:val="ru-RU"/>
        </w:rPr>
        <w:t>семейство</w:t>
      </w:r>
      <w:r w:rsidR="00BA59EE" w:rsidRPr="003A7982">
        <w:rPr>
          <w:lang w:val="ru-RU"/>
        </w:rPr>
        <w:t xml:space="preserve"> </w:t>
      </w:r>
      <w:r w:rsidRPr="003A7982">
        <w:rPr>
          <w:lang w:val="ru-RU"/>
        </w:rPr>
        <w:t>функций</w:t>
      </w:r>
      <w:r w:rsidR="00BA59EE" w:rsidRPr="003A7982">
        <w:rPr>
          <w:lang w:val="ru-RU"/>
        </w:rPr>
        <w:t xml:space="preserve"> </w:t>
      </w:r>
      <w:r w:rsidRPr="00D00461">
        <w:rPr>
          <w:i/>
          <w:color w:val="000000"/>
          <w:lang w:val="ru-RU"/>
        </w:rPr>
        <w:t>tioGet*</w:t>
      </w:r>
      <w:r w:rsidR="00BA59EE" w:rsidRPr="003A7982">
        <w:rPr>
          <w:i/>
          <w:color w:val="000000"/>
          <w:lang w:val="ru-RU"/>
        </w:rPr>
        <w:t xml:space="preserve"> </w:t>
      </w:r>
      <w:r w:rsidR="0078778D" w:rsidRPr="003A7982">
        <w:rPr>
          <w:color w:val="000000"/>
          <w:lang w:val="ru-RU"/>
        </w:rPr>
        <w:t>и</w:t>
      </w:r>
      <w:r w:rsidR="00BA59EE" w:rsidRPr="003A7982">
        <w:rPr>
          <w:i/>
          <w:color w:val="000000"/>
          <w:lang w:val="ru-RU"/>
        </w:rPr>
        <w:t xml:space="preserve"> </w:t>
      </w:r>
      <w:r w:rsidR="0078778D" w:rsidRPr="00D00461">
        <w:rPr>
          <w:i/>
          <w:color w:val="000000"/>
          <w:lang w:val="ru-RU"/>
        </w:rPr>
        <w:t>tioGetDef*</w:t>
      </w:r>
      <w:r w:rsidRPr="003A7982">
        <w:rPr>
          <w:color w:val="000000"/>
          <w:lang w:val="ru-RU"/>
        </w:rPr>
        <w:t>,</w:t>
      </w:r>
      <w:r w:rsidR="00BA59EE" w:rsidRPr="003A7982">
        <w:rPr>
          <w:color w:val="000000"/>
          <w:lang w:val="ru-RU"/>
        </w:rPr>
        <w:t xml:space="preserve"> </w:t>
      </w:r>
      <w:r w:rsidRPr="003A7982">
        <w:rPr>
          <w:color w:val="000000"/>
          <w:lang w:val="ru-RU"/>
        </w:rPr>
        <w:t>где</w:t>
      </w:r>
      <w:r w:rsidR="00BA59EE" w:rsidRPr="003A7982">
        <w:rPr>
          <w:color w:val="000000"/>
          <w:lang w:val="ru-RU"/>
        </w:rPr>
        <w:t xml:space="preserve"> </w:t>
      </w:r>
      <w:r w:rsidRPr="003A7982">
        <w:rPr>
          <w:color w:val="000000"/>
          <w:lang w:val="ru-RU"/>
        </w:rPr>
        <w:t>вместо</w:t>
      </w:r>
      <w:r w:rsidR="00BA59EE" w:rsidRPr="003A7982">
        <w:rPr>
          <w:color w:val="000000"/>
          <w:lang w:val="ru-RU"/>
        </w:rPr>
        <w:t xml:space="preserve"> </w:t>
      </w:r>
      <w:r w:rsidRPr="003A7982">
        <w:rPr>
          <w:color w:val="000000"/>
          <w:lang w:val="ru-RU"/>
        </w:rPr>
        <w:t>знака</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должна</w:t>
      </w:r>
      <w:r w:rsidR="00BA59EE" w:rsidRPr="003A7982">
        <w:rPr>
          <w:color w:val="000000"/>
          <w:lang w:val="ru-RU"/>
        </w:rPr>
        <w:t xml:space="preserve"> </w:t>
      </w:r>
      <w:r w:rsidRPr="003A7982">
        <w:rPr>
          <w:color w:val="000000"/>
          <w:lang w:val="ru-RU"/>
        </w:rPr>
        <w:t>быть</w:t>
      </w:r>
      <w:r w:rsidR="00BA59EE" w:rsidRPr="003A7982">
        <w:rPr>
          <w:color w:val="000000"/>
          <w:lang w:val="ru-RU"/>
        </w:rPr>
        <w:t xml:space="preserve"> </w:t>
      </w:r>
      <w:r w:rsidRPr="003A7982">
        <w:rPr>
          <w:color w:val="000000"/>
          <w:lang w:val="ru-RU"/>
        </w:rPr>
        <w:t>подставлена</w:t>
      </w:r>
      <w:r w:rsidR="00BA59EE" w:rsidRPr="003A7982">
        <w:rPr>
          <w:color w:val="000000"/>
          <w:lang w:val="ru-RU"/>
        </w:rPr>
        <w:t xml:space="preserve"> </w:t>
      </w:r>
      <w:r w:rsidRPr="003A7982">
        <w:rPr>
          <w:color w:val="000000"/>
          <w:lang w:val="ru-RU"/>
        </w:rPr>
        <w:t>одна</w:t>
      </w:r>
      <w:r w:rsidR="00BA59EE" w:rsidRPr="003A7982">
        <w:rPr>
          <w:color w:val="000000"/>
          <w:lang w:val="ru-RU"/>
        </w:rPr>
        <w:t xml:space="preserve"> </w:t>
      </w:r>
      <w:r w:rsidRPr="003A7982">
        <w:rPr>
          <w:color w:val="000000"/>
          <w:lang w:val="ru-RU"/>
        </w:rPr>
        <w:t>из</w:t>
      </w:r>
      <w:r w:rsidR="00BA59EE" w:rsidRPr="003A7982">
        <w:rPr>
          <w:color w:val="000000"/>
          <w:lang w:val="ru-RU"/>
        </w:rPr>
        <w:t xml:space="preserve"> </w:t>
      </w:r>
      <w:r w:rsidRPr="003A7982">
        <w:rPr>
          <w:color w:val="000000"/>
          <w:lang w:val="ru-RU"/>
        </w:rPr>
        <w:t>следующих</w:t>
      </w:r>
      <w:r w:rsidR="00BA59EE" w:rsidRPr="003A7982">
        <w:rPr>
          <w:color w:val="000000"/>
          <w:lang w:val="ru-RU"/>
        </w:rPr>
        <w:t xml:space="preserve"> </w:t>
      </w:r>
      <w:r w:rsidRPr="003A7982">
        <w:rPr>
          <w:color w:val="000000"/>
          <w:lang w:val="ru-RU"/>
        </w:rPr>
        <w:t>букв</w:t>
      </w:r>
      <w:r w:rsidR="002505C7" w:rsidRPr="003A7982">
        <w:rPr>
          <w:color w:val="000000"/>
          <w:lang w:val="ru-RU"/>
        </w:rPr>
        <w:t>,</w:t>
      </w:r>
      <w:r w:rsidR="00BA59EE" w:rsidRPr="003A7982">
        <w:rPr>
          <w:color w:val="000000"/>
          <w:lang w:val="ru-RU"/>
        </w:rPr>
        <w:t xml:space="preserve"> </w:t>
      </w:r>
      <w:r w:rsidR="002505C7" w:rsidRPr="003A7982">
        <w:rPr>
          <w:color w:val="000000"/>
          <w:lang w:val="ru-RU"/>
        </w:rPr>
        <w:t>означающих</w:t>
      </w:r>
      <w:r w:rsidR="00BA59EE" w:rsidRPr="003A7982">
        <w:rPr>
          <w:color w:val="000000"/>
          <w:lang w:val="ru-RU"/>
        </w:rPr>
        <w:t xml:space="preserve"> </w:t>
      </w:r>
      <w:r w:rsidR="002505C7" w:rsidRPr="003A7982">
        <w:rPr>
          <w:color w:val="000000"/>
          <w:lang w:val="ru-RU"/>
        </w:rPr>
        <w:t>какого</w:t>
      </w:r>
      <w:r w:rsidR="00BA59EE" w:rsidRPr="003A7982">
        <w:rPr>
          <w:color w:val="000000"/>
          <w:lang w:val="ru-RU"/>
        </w:rPr>
        <w:t xml:space="preserve"> </w:t>
      </w:r>
      <w:r w:rsidR="002505C7" w:rsidRPr="003A7982">
        <w:rPr>
          <w:color w:val="000000"/>
          <w:lang w:val="ru-RU"/>
        </w:rPr>
        <w:t>типа</w:t>
      </w:r>
      <w:r w:rsidR="00BA59EE" w:rsidRPr="003A7982">
        <w:rPr>
          <w:color w:val="000000"/>
          <w:lang w:val="ru-RU"/>
        </w:rPr>
        <w:t xml:space="preserve"> </w:t>
      </w:r>
      <w:r w:rsidR="002505C7" w:rsidRPr="003A7982">
        <w:rPr>
          <w:color w:val="000000"/>
          <w:lang w:val="ru-RU"/>
        </w:rPr>
        <w:t>будет</w:t>
      </w:r>
      <w:r w:rsidR="00BA59EE" w:rsidRPr="003A7982">
        <w:rPr>
          <w:color w:val="000000"/>
          <w:lang w:val="ru-RU"/>
        </w:rPr>
        <w:t xml:space="preserve"> </w:t>
      </w:r>
      <w:r w:rsidR="008F0826" w:rsidRPr="003A7982">
        <w:rPr>
          <w:color w:val="000000"/>
          <w:lang w:val="ru-RU"/>
        </w:rPr>
        <w:t>возвращаемое</w:t>
      </w:r>
      <w:r w:rsidR="00BA59EE" w:rsidRPr="003A7982">
        <w:rPr>
          <w:color w:val="000000"/>
          <w:lang w:val="ru-RU"/>
        </w:rPr>
        <w:t xml:space="preserve"> </w:t>
      </w:r>
      <w:r w:rsidR="002505C7" w:rsidRPr="003A7982">
        <w:rPr>
          <w:color w:val="000000"/>
          <w:lang w:val="ru-RU"/>
        </w:rPr>
        <w:t>значение:</w:t>
      </w:r>
    </w:p>
    <w:p w:rsidR="00C27E95" w:rsidRPr="003A7982" w:rsidRDefault="003A6DBE" w:rsidP="002505C7">
      <w:pPr>
        <w:pStyle w:val="nwcText15"/>
        <w:numPr>
          <w:ilvl w:val="0"/>
          <w:numId w:val="2"/>
        </w:numPr>
        <w:rPr>
          <w:color w:val="000000"/>
          <w:lang w:val="ru-RU"/>
        </w:rPr>
      </w:pPr>
      <w:r w:rsidRPr="003A7982">
        <w:rPr>
          <w:color w:val="000000"/>
          <w:lang w:val="ru-RU"/>
        </w:rPr>
        <w:t>L</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long</w:t>
      </w:r>
    </w:p>
    <w:p w:rsidR="003A6DBE" w:rsidRPr="003A7982" w:rsidRDefault="003A6DBE" w:rsidP="002505C7">
      <w:pPr>
        <w:pStyle w:val="nwcText15"/>
        <w:numPr>
          <w:ilvl w:val="0"/>
          <w:numId w:val="2"/>
        </w:numPr>
        <w:rPr>
          <w:color w:val="000000"/>
          <w:lang w:val="ru-RU"/>
        </w:rPr>
      </w:pPr>
      <w:r w:rsidRPr="003A7982">
        <w:rPr>
          <w:color w:val="000000"/>
          <w:lang w:val="ru-RU"/>
        </w:rPr>
        <w:t>D</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double</w:t>
      </w:r>
    </w:p>
    <w:p w:rsidR="003A6DBE" w:rsidRPr="003A7982" w:rsidRDefault="003A6DBE" w:rsidP="002505C7">
      <w:pPr>
        <w:pStyle w:val="nwcText15"/>
        <w:numPr>
          <w:ilvl w:val="0"/>
          <w:numId w:val="2"/>
        </w:numPr>
        <w:rPr>
          <w:color w:val="000000"/>
          <w:lang w:val="ru-RU"/>
        </w:rPr>
      </w:pPr>
      <w:r w:rsidRPr="003A7982">
        <w:rPr>
          <w:color w:val="000000"/>
          <w:lang w:val="ru-RU"/>
        </w:rPr>
        <w:t>C</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p>
    <w:p w:rsidR="003A6DBE" w:rsidRPr="003A7982" w:rsidRDefault="003A6DBE" w:rsidP="002505C7">
      <w:pPr>
        <w:pStyle w:val="nwcText15"/>
        <w:numPr>
          <w:ilvl w:val="0"/>
          <w:numId w:val="2"/>
        </w:numPr>
        <w:rPr>
          <w:color w:val="000000"/>
          <w:lang w:val="ru-RU"/>
        </w:rPr>
      </w:pPr>
      <w:r w:rsidRPr="003A7982">
        <w:rPr>
          <w:color w:val="000000"/>
          <w:lang w:val="ru-RU"/>
        </w:rPr>
        <w:t>S</w:t>
      </w:r>
      <w:r w:rsidR="00BA59EE" w:rsidRPr="003A7982">
        <w:rPr>
          <w:color w:val="000000"/>
          <w:lang w:val="ru-RU"/>
        </w:rPr>
        <w:t xml:space="preserve"> </w:t>
      </w:r>
      <w:r w:rsidRPr="003A7982">
        <w:rPr>
          <w:color w:val="000000"/>
          <w:lang w:val="ru-RU"/>
        </w:rPr>
        <w:t>–</w:t>
      </w:r>
      <w:r w:rsidR="00BA59EE" w:rsidRPr="003A7982">
        <w:rPr>
          <w:color w:val="000000"/>
          <w:lang w:val="ru-RU"/>
        </w:rPr>
        <w:t xml:space="preserve"> </w:t>
      </w:r>
      <w:r w:rsidRPr="003A7982">
        <w:rPr>
          <w:color w:val="000000"/>
          <w:lang w:val="ru-RU"/>
        </w:rPr>
        <w:t>char*</w:t>
      </w:r>
      <w:r w:rsidR="00BA59EE" w:rsidRPr="003A7982">
        <w:rPr>
          <w:color w:val="000000"/>
          <w:lang w:val="ru-RU"/>
        </w:rPr>
        <w:t xml:space="preserve"> </w:t>
      </w:r>
      <w:r w:rsidRPr="003A7982">
        <w:rPr>
          <w:color w:val="000000"/>
          <w:lang w:val="ru-RU"/>
        </w:rPr>
        <w:t>(string)</w:t>
      </w:r>
    </w:p>
    <w:p w:rsidR="005D50DC" w:rsidRPr="005F675B" w:rsidRDefault="00B415A2" w:rsidP="00B415A2">
      <w:pPr>
        <w:pStyle w:val="nwcText15"/>
        <w:rPr>
          <w:color w:val="000000"/>
          <w:lang w:val="ru-RU"/>
        </w:rPr>
      </w:pPr>
      <w:r w:rsidRPr="003A7982">
        <w:rPr>
          <w:color w:val="000000"/>
          <w:lang w:val="ru-RU"/>
        </w:rPr>
        <w:t>Коды</w:t>
      </w:r>
      <w:r w:rsidR="00BA59EE" w:rsidRPr="003A7982">
        <w:rPr>
          <w:color w:val="000000"/>
          <w:lang w:val="ru-RU"/>
        </w:rPr>
        <w:t xml:space="preserve"> </w:t>
      </w:r>
      <w:r w:rsidRPr="003A7982">
        <w:rPr>
          <w:color w:val="000000"/>
          <w:lang w:val="ru-RU"/>
        </w:rPr>
        <w:t>ошибок</w:t>
      </w:r>
      <w:r w:rsidR="00BA59EE" w:rsidRPr="003A7982">
        <w:rPr>
          <w:color w:val="000000"/>
          <w:lang w:val="ru-RU"/>
        </w:rPr>
        <w:t xml:space="preserve"> </w:t>
      </w:r>
      <w:r w:rsidR="0057692F" w:rsidRPr="003A7982">
        <w:rPr>
          <w:color w:val="000000"/>
          <w:lang w:val="ru-RU"/>
        </w:rPr>
        <w:t>в</w:t>
      </w:r>
      <w:r w:rsidR="00BA59EE" w:rsidRPr="003A7982">
        <w:rPr>
          <w:color w:val="000000"/>
          <w:lang w:val="ru-RU"/>
        </w:rPr>
        <w:t xml:space="preserve"> </w:t>
      </w:r>
      <w:r w:rsidR="0057692F" w:rsidRPr="003A7982">
        <w:rPr>
          <w:color w:val="000000"/>
          <w:lang w:val="ru-RU"/>
        </w:rPr>
        <w:t>результате</w:t>
      </w:r>
      <w:r w:rsidR="00BA59EE" w:rsidRPr="003A7982">
        <w:rPr>
          <w:color w:val="000000"/>
          <w:lang w:val="ru-RU"/>
        </w:rPr>
        <w:t xml:space="preserve"> </w:t>
      </w:r>
      <w:r w:rsidR="0057692F" w:rsidRPr="003A7982">
        <w:rPr>
          <w:color w:val="000000"/>
          <w:lang w:val="ru-RU"/>
        </w:rPr>
        <w:t>работы</w:t>
      </w:r>
      <w:r w:rsidR="00BA59EE" w:rsidRPr="003A7982">
        <w:rPr>
          <w:color w:val="000000"/>
          <w:lang w:val="ru-RU"/>
        </w:rPr>
        <w:t xml:space="preserve"> </w:t>
      </w:r>
      <w:r w:rsidRPr="003A7982">
        <w:rPr>
          <w:color w:val="000000"/>
          <w:lang w:val="ru-RU"/>
        </w:rPr>
        <w:t>функций</w:t>
      </w:r>
      <w:r w:rsidR="00BA59EE" w:rsidRPr="003A7982">
        <w:rPr>
          <w:color w:val="000000"/>
          <w:lang w:val="ru-RU"/>
        </w:rPr>
        <w:t xml:space="preserve"> </w:t>
      </w:r>
      <w:r w:rsidR="00BE2655" w:rsidRPr="003A7982">
        <w:rPr>
          <w:color w:val="000000"/>
          <w:lang w:val="ru-RU"/>
        </w:rPr>
        <w:t>приведен</w:t>
      </w:r>
      <w:r w:rsidR="00BE2655">
        <w:rPr>
          <w:color w:val="000000"/>
          <w:lang w:val="ru-RU"/>
        </w:rPr>
        <w:t>ы</w:t>
      </w:r>
      <w:r w:rsidR="00BE2655" w:rsidRPr="003A7982">
        <w:rPr>
          <w:color w:val="000000"/>
          <w:lang w:val="ru-RU"/>
        </w:rPr>
        <w:t xml:space="preserve"> ниже </w:t>
      </w:r>
      <w:r w:rsidR="00BE2655">
        <w:rPr>
          <w:color w:val="000000"/>
          <w:lang w:val="ru-RU"/>
        </w:rPr>
        <w:t>(</w:t>
      </w:r>
      <w:fldSimple w:instr=" REF  _Ref342502591 \h  \* MERGEFORMAT ">
        <w:r w:rsidR="000D0B6E" w:rsidRPr="000D0B6E">
          <w:rPr>
            <w:lang w:val="ru-RU"/>
          </w:rPr>
          <w:t xml:space="preserve">Таблица </w:t>
        </w:r>
        <w:r w:rsidR="000D0B6E" w:rsidRPr="000D0B6E">
          <w:rPr>
            <w:noProof/>
            <w:lang w:val="ru-RU"/>
          </w:rPr>
          <w:t>2</w:t>
        </w:r>
        <w:r w:rsidR="000D0B6E" w:rsidRPr="000D0B6E">
          <w:rPr>
            <w:lang w:val="ru-RU"/>
          </w:rPr>
          <w:t>.</w:t>
        </w:r>
        <w:r w:rsidR="000D0B6E" w:rsidRPr="000D0B6E">
          <w:rPr>
            <w:noProof/>
            <w:lang w:val="ru-RU"/>
          </w:rPr>
          <w:t>1</w:t>
        </w:r>
      </w:fldSimple>
      <w:r w:rsidR="00BE2655" w:rsidRPr="005F675B">
        <w:rPr>
          <w:color w:val="000000"/>
          <w:lang w:val="ru-RU"/>
        </w:rPr>
        <w:t>)</w:t>
      </w:r>
      <w:r w:rsidR="00B41FA7" w:rsidRPr="005F675B">
        <w:rPr>
          <w:color w:val="000000"/>
          <w:lang w:val="ru-RU"/>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0E355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0E355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0E355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0E3554"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0" w:name="_Ref342502591"/>
      <w:r w:rsidRPr="00BE2655">
        <w:t xml:space="preserve">Таблица </w:t>
      </w:r>
      <w:fldSimple w:instr=" STYLEREF 1 \s ">
        <w:r w:rsidR="000D0B6E">
          <w:rPr>
            <w:noProof/>
          </w:rPr>
          <w:t>2</w:t>
        </w:r>
      </w:fldSimple>
      <w:r w:rsidRPr="00BE2655">
        <w:t>.</w:t>
      </w:r>
      <w:fldSimple w:instr=" SEQ Таблица \* ARABIC \s 1 ">
        <w:r w:rsidR="000D0B6E">
          <w:rPr>
            <w:noProof/>
          </w:rPr>
          <w:t>1</w:t>
        </w:r>
      </w:fldSimple>
      <w:bookmarkEnd w:id="0"/>
    </w:p>
    <w:p w:rsidR="00BE2655" w:rsidRPr="00BE2655" w:rsidRDefault="00BE2655" w:rsidP="00E8394D">
      <w:pPr>
        <w:pStyle w:val="nwcText10"/>
        <w:jc w:val="center"/>
        <w:rPr>
          <w:b/>
          <w:lang w:val="en-US"/>
        </w:rPr>
      </w:pPr>
    </w:p>
    <w:p w:rsidR="00B415A2" w:rsidRPr="003A7982" w:rsidRDefault="00B415A2" w:rsidP="00B415A2">
      <w:pPr>
        <w:pStyle w:val="nwcText15"/>
        <w:rPr>
          <w:color w:val="000000"/>
          <w:lang w:val="ru-RU"/>
        </w:rPr>
      </w:pPr>
    </w:p>
    <w:p w:rsidR="00A44A10" w:rsidRPr="000E6309" w:rsidRDefault="00182F3E" w:rsidP="00C27E95">
      <w:pPr>
        <w:pStyle w:val="nwcText15"/>
        <w:rPr>
          <w:b/>
        </w:rPr>
      </w:pPr>
      <w:r w:rsidRPr="003A7982">
        <w:rPr>
          <w:b/>
          <w:lang w:val="ru-RU"/>
        </w:rPr>
        <w:t>Функции</w:t>
      </w:r>
      <w:r w:rsidR="00BA59EE" w:rsidRPr="003A7982">
        <w:rPr>
          <w:b/>
          <w:lang w:val="ru-RU"/>
        </w:rPr>
        <w:t xml:space="preserve"> </w:t>
      </w:r>
      <w:r w:rsidRPr="003A7982">
        <w:rPr>
          <w:b/>
          <w:lang w:val="ru-RU"/>
        </w:rPr>
        <w:t>tioGetS</w:t>
      </w:r>
      <w:r w:rsidR="00BA59EE" w:rsidRPr="003A7982">
        <w:rPr>
          <w:b/>
          <w:lang w:val="ru-RU"/>
        </w:rPr>
        <w:t xml:space="preserve"> </w:t>
      </w:r>
      <w:r w:rsidRPr="003A7982">
        <w:rPr>
          <w:b/>
          <w:lang w:val="ru-RU"/>
        </w:rPr>
        <w:t>и</w:t>
      </w:r>
      <w:r w:rsidR="00BA59EE" w:rsidRPr="003A7982">
        <w:rPr>
          <w:b/>
          <w:lang w:val="ru-RU"/>
        </w:rPr>
        <w:t xml:space="preserve"> </w:t>
      </w:r>
      <w:r w:rsidRPr="003A7982">
        <w:rPr>
          <w:b/>
          <w:lang w:val="ru-RU"/>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rPr>
          <w:lang w:val="ru-RU"/>
        </w:rPr>
      </w:pPr>
      <w:r w:rsidRPr="003A7982">
        <w:rPr>
          <w:lang w:val="ru-RU"/>
        </w:rPr>
        <w:t>Функция</w:t>
      </w:r>
      <w:r w:rsidR="00BA59EE" w:rsidRPr="003A7982">
        <w:rPr>
          <w:lang w:val="ru-RU"/>
        </w:rPr>
        <w:t xml:space="preserve"> </w:t>
      </w:r>
      <w:r w:rsidRPr="003A7982">
        <w:rPr>
          <w:lang w:val="ru-RU"/>
        </w:rPr>
        <w:t>получения</w:t>
      </w:r>
      <w:r w:rsidR="00BA59EE" w:rsidRPr="003A7982">
        <w:rPr>
          <w:lang w:val="ru-RU"/>
        </w:rPr>
        <w:t xml:space="preserve"> </w:t>
      </w:r>
      <w:r w:rsidRPr="003A7982">
        <w:rPr>
          <w:lang w:val="ru-RU"/>
        </w:rPr>
        <w:t>параметра</w:t>
      </w:r>
      <w:r w:rsidR="00251883" w:rsidRPr="003A7982">
        <w:rPr>
          <w:lang w:val="ru-RU"/>
        </w:rPr>
        <w:t xml:space="preserve"> командной строки</w:t>
      </w:r>
      <w:r w:rsidR="00BA59EE" w:rsidRPr="003A7982">
        <w:rPr>
          <w:lang w:val="ru-RU"/>
        </w:rPr>
        <w:t xml:space="preserve"> </w:t>
      </w:r>
      <w:r w:rsidRPr="003A7982">
        <w:rPr>
          <w:lang w:val="ru-RU"/>
        </w:rPr>
        <w:t>в</w:t>
      </w:r>
      <w:r w:rsidR="00BA59EE" w:rsidRPr="003A7982">
        <w:rPr>
          <w:lang w:val="ru-RU"/>
        </w:rPr>
        <w:t xml:space="preserve"> </w:t>
      </w:r>
      <w:r w:rsidRPr="003A7982">
        <w:rPr>
          <w:lang w:val="ru-RU"/>
        </w:rPr>
        <w:t>форме</w:t>
      </w:r>
      <w:r w:rsidR="00BA59EE" w:rsidRPr="003A7982">
        <w:rPr>
          <w:lang w:val="ru-RU"/>
        </w:rPr>
        <w:t xml:space="preserve"> </w:t>
      </w:r>
      <w:r w:rsidR="00251883" w:rsidRPr="003A7982">
        <w:rPr>
          <w:lang w:val="ru-RU"/>
        </w:rPr>
        <w:t>последовательности символов</w:t>
      </w:r>
      <w:r w:rsidRPr="003A7982">
        <w:rPr>
          <w:lang w:val="ru-RU"/>
        </w:rPr>
        <w:t>.</w:t>
      </w:r>
      <w:r w:rsidR="00BA59EE" w:rsidRPr="003A7982">
        <w:rPr>
          <w:lang w:val="ru-RU"/>
        </w:rPr>
        <w:t xml:space="preserve"> </w:t>
      </w:r>
      <w:r w:rsidRPr="00D00461">
        <w:rPr>
          <w:i/>
          <w:lang w:val="ru-RU"/>
        </w:rPr>
        <w:t>name</w:t>
      </w:r>
      <w:r w:rsidR="00BA59EE" w:rsidRPr="003A7982">
        <w:rPr>
          <w:lang w:val="ru-RU"/>
        </w:rPr>
        <w:t xml:space="preserve"> </w:t>
      </w:r>
      <w:r w:rsidRPr="003A7982">
        <w:rPr>
          <w:lang w:val="ru-RU"/>
        </w:rPr>
        <w:t>–</w:t>
      </w:r>
      <w:r w:rsidR="00BA59EE" w:rsidRPr="003A7982">
        <w:rPr>
          <w:lang w:val="ru-RU"/>
        </w:rPr>
        <w:t xml:space="preserve"> </w:t>
      </w:r>
      <w:r w:rsidR="004B1336" w:rsidRPr="003A7982">
        <w:rPr>
          <w:lang w:val="ru-RU"/>
        </w:rPr>
        <w:t>указатель</w:t>
      </w:r>
      <w:r w:rsidR="00BA59EE" w:rsidRPr="003A7982">
        <w:rPr>
          <w:lang w:val="ru-RU"/>
        </w:rPr>
        <w:t xml:space="preserve"> </w:t>
      </w:r>
      <w:r w:rsidR="004B1336" w:rsidRPr="003A7982">
        <w:rPr>
          <w:lang w:val="ru-RU"/>
        </w:rPr>
        <w:t>на</w:t>
      </w:r>
      <w:r w:rsidR="00BA59EE" w:rsidRPr="003A7982">
        <w:rPr>
          <w:lang w:val="ru-RU"/>
        </w:rPr>
        <w:t xml:space="preserve"> </w:t>
      </w:r>
      <w:r w:rsidRPr="003A7982">
        <w:rPr>
          <w:lang w:val="ru-RU"/>
        </w:rPr>
        <w:t>имя</w:t>
      </w:r>
      <w:r w:rsidR="00BA59EE" w:rsidRPr="003A7982">
        <w:rPr>
          <w:lang w:val="ru-RU"/>
        </w:rPr>
        <w:t xml:space="preserve"> </w:t>
      </w:r>
      <w:r w:rsidRPr="003A7982">
        <w:rPr>
          <w:lang w:val="ru-RU"/>
        </w:rPr>
        <w:t>параметра,</w:t>
      </w:r>
      <w:r w:rsidR="00BA59EE" w:rsidRPr="003A7982">
        <w:rPr>
          <w:lang w:val="ru-RU"/>
        </w:rPr>
        <w:t xml:space="preserve"> </w:t>
      </w:r>
      <w:r w:rsidRPr="003A7982">
        <w:rPr>
          <w:lang w:val="ru-RU"/>
        </w:rPr>
        <w:t>значение</w:t>
      </w:r>
      <w:r w:rsidR="00BA59EE" w:rsidRPr="003A7982">
        <w:rPr>
          <w:lang w:val="ru-RU"/>
        </w:rPr>
        <w:t xml:space="preserve"> </w:t>
      </w:r>
      <w:r w:rsidRPr="003A7982">
        <w:rPr>
          <w:lang w:val="ru-RU"/>
        </w:rPr>
        <w:t>которого</w:t>
      </w:r>
      <w:r w:rsidR="00BA59EE" w:rsidRPr="003A7982">
        <w:rPr>
          <w:lang w:val="ru-RU"/>
        </w:rPr>
        <w:t xml:space="preserve"> </w:t>
      </w:r>
      <w:r w:rsidRPr="003A7982">
        <w:rPr>
          <w:lang w:val="ru-RU"/>
        </w:rPr>
        <w:t>необходимо</w:t>
      </w:r>
      <w:r w:rsidR="00BA59EE" w:rsidRPr="003A7982">
        <w:rPr>
          <w:lang w:val="ru-RU"/>
        </w:rPr>
        <w:t xml:space="preserve"> </w:t>
      </w:r>
      <w:r w:rsidRPr="003A7982">
        <w:rPr>
          <w:lang w:val="ru-RU"/>
        </w:rPr>
        <w:t>получить.</w:t>
      </w:r>
      <w:r w:rsidR="00BA59EE" w:rsidRPr="003A7982">
        <w:rPr>
          <w:lang w:val="ru-RU"/>
        </w:rPr>
        <w:t xml:space="preserve"> </w:t>
      </w:r>
      <w:r w:rsidR="00B33E16" w:rsidRPr="00D00461">
        <w:rPr>
          <w:i/>
          <w:lang w:val="ru-RU"/>
        </w:rPr>
        <w:t>buff</w:t>
      </w:r>
      <w:r w:rsidR="00BA59EE" w:rsidRPr="003A7982">
        <w:rPr>
          <w:lang w:val="ru-RU"/>
        </w:rPr>
        <w:t xml:space="preserve"> </w:t>
      </w:r>
      <w:r w:rsidR="00B33E16" w:rsidRPr="003A7982">
        <w:rPr>
          <w:lang w:val="ru-RU"/>
        </w:rPr>
        <w:t>–</w:t>
      </w:r>
      <w:r w:rsidR="00BA59EE" w:rsidRPr="003A7982">
        <w:rPr>
          <w:lang w:val="ru-RU"/>
        </w:rPr>
        <w:t xml:space="preserve"> </w:t>
      </w:r>
      <w:r w:rsidR="00B33E16" w:rsidRPr="003A7982">
        <w:rPr>
          <w:lang w:val="ru-RU"/>
        </w:rPr>
        <w:t>указатель</w:t>
      </w:r>
      <w:r w:rsidR="00BA59EE" w:rsidRPr="003A7982">
        <w:rPr>
          <w:lang w:val="ru-RU"/>
        </w:rPr>
        <w:t xml:space="preserve"> </w:t>
      </w:r>
      <w:r w:rsidR="00B33E16" w:rsidRPr="003A7982">
        <w:rPr>
          <w:lang w:val="ru-RU"/>
        </w:rPr>
        <w:t>на</w:t>
      </w:r>
      <w:r w:rsidR="00BA59EE" w:rsidRPr="003A7982">
        <w:rPr>
          <w:lang w:val="ru-RU"/>
        </w:rPr>
        <w:t xml:space="preserve"> </w:t>
      </w:r>
      <w:r w:rsidR="00B33E16" w:rsidRPr="003A7982">
        <w:rPr>
          <w:lang w:val="ru-RU"/>
        </w:rPr>
        <w:t>адрес</w:t>
      </w:r>
      <w:r w:rsidR="00BA59EE" w:rsidRPr="003A7982">
        <w:rPr>
          <w:lang w:val="ru-RU"/>
        </w:rPr>
        <w:t xml:space="preserve"> </w:t>
      </w:r>
      <w:r w:rsidR="00B33E16" w:rsidRPr="003A7982">
        <w:rPr>
          <w:lang w:val="ru-RU"/>
        </w:rPr>
        <w:t>памяти</w:t>
      </w:r>
      <w:r w:rsidR="005659CD" w:rsidRPr="003A7982">
        <w:rPr>
          <w:lang w:val="ru-RU"/>
        </w:rPr>
        <w:t>,</w:t>
      </w:r>
      <w:r w:rsidR="00BA59EE" w:rsidRPr="003A7982">
        <w:rPr>
          <w:lang w:val="ru-RU"/>
        </w:rPr>
        <w:t xml:space="preserve"> </w:t>
      </w:r>
      <w:r w:rsidR="00B33E16" w:rsidRPr="003A7982">
        <w:rPr>
          <w:lang w:val="ru-RU"/>
        </w:rPr>
        <w:t>куда</w:t>
      </w:r>
      <w:r w:rsidR="00BA59EE" w:rsidRPr="003A7982">
        <w:rPr>
          <w:lang w:val="ru-RU"/>
        </w:rPr>
        <w:t xml:space="preserve"> </w:t>
      </w:r>
      <w:r w:rsidR="00B33E16" w:rsidRPr="003A7982">
        <w:rPr>
          <w:lang w:val="ru-RU"/>
        </w:rPr>
        <w:t>функция</w:t>
      </w:r>
      <w:r w:rsidR="00BA59EE" w:rsidRPr="003A7982">
        <w:rPr>
          <w:lang w:val="ru-RU"/>
        </w:rPr>
        <w:t xml:space="preserve"> </w:t>
      </w:r>
      <w:r w:rsidR="00B33E16" w:rsidRPr="003A7982">
        <w:rPr>
          <w:lang w:val="ru-RU"/>
        </w:rPr>
        <w:t>поместит</w:t>
      </w:r>
      <w:r w:rsidR="00BA59EE" w:rsidRPr="003A7982">
        <w:rPr>
          <w:lang w:val="ru-RU"/>
        </w:rPr>
        <w:t xml:space="preserve"> </w:t>
      </w:r>
      <w:r w:rsidR="00B33E16" w:rsidRPr="003A7982">
        <w:rPr>
          <w:lang w:val="ru-RU"/>
        </w:rPr>
        <w:t>значение</w:t>
      </w:r>
      <w:r w:rsidR="00BA59EE" w:rsidRPr="003A7982">
        <w:rPr>
          <w:lang w:val="ru-RU"/>
        </w:rPr>
        <w:t xml:space="preserve"> </w:t>
      </w:r>
      <w:r w:rsidR="00B33E16" w:rsidRPr="003A7982">
        <w:rPr>
          <w:lang w:val="ru-RU"/>
        </w:rPr>
        <w:t>искомого</w:t>
      </w:r>
      <w:r w:rsidR="00BA59EE" w:rsidRPr="003A7982">
        <w:rPr>
          <w:lang w:val="ru-RU"/>
        </w:rPr>
        <w:t xml:space="preserve"> </w:t>
      </w:r>
      <w:r w:rsidR="00B33E16" w:rsidRPr="003A7982">
        <w:rPr>
          <w:lang w:val="ru-RU"/>
        </w:rPr>
        <w:t>параметра</w:t>
      </w:r>
      <w:r w:rsidR="00BA59EE" w:rsidRPr="003A7982">
        <w:rPr>
          <w:lang w:val="ru-RU"/>
        </w:rPr>
        <w:t xml:space="preserve"> </w:t>
      </w:r>
      <w:r w:rsidR="000F39FC" w:rsidRPr="003A7982">
        <w:rPr>
          <w:lang w:val="ru-RU"/>
        </w:rPr>
        <w:t>в</w:t>
      </w:r>
      <w:r w:rsidR="00BA59EE" w:rsidRPr="003A7982">
        <w:rPr>
          <w:lang w:val="ru-RU"/>
        </w:rPr>
        <w:t xml:space="preserve"> </w:t>
      </w:r>
      <w:r w:rsidR="000F39FC" w:rsidRPr="003A7982">
        <w:rPr>
          <w:lang w:val="ru-RU"/>
        </w:rPr>
        <w:t>виде</w:t>
      </w:r>
      <w:r w:rsidR="00BA59EE" w:rsidRPr="003A7982">
        <w:rPr>
          <w:lang w:val="ru-RU"/>
        </w:rPr>
        <w:t xml:space="preserve"> </w:t>
      </w:r>
      <w:r w:rsidR="000F39FC" w:rsidRPr="003A7982">
        <w:rPr>
          <w:lang w:val="ru-RU"/>
        </w:rPr>
        <w:t>последовательности</w:t>
      </w:r>
      <w:r w:rsidR="00BA59EE" w:rsidRPr="003A7982">
        <w:rPr>
          <w:lang w:val="ru-RU"/>
        </w:rPr>
        <w:t xml:space="preserve"> </w:t>
      </w:r>
      <w:r w:rsidR="000F39FC" w:rsidRPr="003A7982">
        <w:rPr>
          <w:lang w:val="ru-RU"/>
        </w:rPr>
        <w:lastRenderedPageBreak/>
        <w:t>символов</w:t>
      </w:r>
      <w:r w:rsidR="00B33E16" w:rsidRPr="003A7982">
        <w:rPr>
          <w:lang w:val="ru-RU"/>
        </w:rPr>
        <w:t>.</w:t>
      </w:r>
      <w:r w:rsidR="00BA59EE" w:rsidRPr="003A7982">
        <w:rPr>
          <w:lang w:val="ru-RU"/>
        </w:rPr>
        <w:t xml:space="preserve"> </w:t>
      </w:r>
      <w:r w:rsidR="00B33E16" w:rsidRPr="00D00461">
        <w:rPr>
          <w:i/>
          <w:lang w:val="ru-RU"/>
        </w:rPr>
        <w:t>buff_len</w:t>
      </w:r>
      <w:r w:rsidR="00BA59EE" w:rsidRPr="003A7982">
        <w:rPr>
          <w:lang w:val="ru-RU"/>
        </w:rPr>
        <w:t xml:space="preserve"> </w:t>
      </w:r>
      <w:r w:rsidR="00B33E16" w:rsidRPr="003A7982">
        <w:rPr>
          <w:lang w:val="ru-RU"/>
        </w:rPr>
        <w:t>–</w:t>
      </w:r>
      <w:r w:rsidR="00BA59EE" w:rsidRPr="003A7982">
        <w:rPr>
          <w:lang w:val="ru-RU"/>
        </w:rPr>
        <w:t xml:space="preserve"> </w:t>
      </w:r>
      <w:r w:rsidR="009F4BE5" w:rsidRPr="003A7982">
        <w:rPr>
          <w:lang w:val="ru-RU"/>
        </w:rPr>
        <w:t>переменная,</w:t>
      </w:r>
      <w:r w:rsidR="00BA59EE" w:rsidRPr="003A7982">
        <w:rPr>
          <w:lang w:val="ru-RU"/>
        </w:rPr>
        <w:t xml:space="preserve"> </w:t>
      </w:r>
      <w:r w:rsidR="009F4BE5" w:rsidRPr="003A7982">
        <w:rPr>
          <w:lang w:val="ru-RU"/>
        </w:rPr>
        <w:t>содержащая</w:t>
      </w:r>
      <w:r w:rsidR="00BA59EE" w:rsidRPr="003A7982">
        <w:rPr>
          <w:lang w:val="ru-RU"/>
        </w:rPr>
        <w:t xml:space="preserve"> </w:t>
      </w:r>
      <w:r w:rsidR="000F39FC" w:rsidRPr="003A7982">
        <w:rPr>
          <w:lang w:val="ru-RU"/>
        </w:rPr>
        <w:t>значение</w:t>
      </w:r>
      <w:r w:rsidR="00BA59EE" w:rsidRPr="003A7982">
        <w:rPr>
          <w:lang w:val="ru-RU"/>
        </w:rPr>
        <w:t xml:space="preserve"> </w:t>
      </w:r>
      <w:r w:rsidR="000F39FC" w:rsidRPr="003A7982">
        <w:rPr>
          <w:lang w:val="ru-RU"/>
        </w:rPr>
        <w:t>максимальной</w:t>
      </w:r>
      <w:r w:rsidR="00BA59EE" w:rsidRPr="003A7982">
        <w:rPr>
          <w:lang w:val="ru-RU"/>
        </w:rPr>
        <w:t xml:space="preserve"> </w:t>
      </w:r>
      <w:r w:rsidR="000F39FC" w:rsidRPr="003A7982">
        <w:rPr>
          <w:lang w:val="ru-RU"/>
        </w:rPr>
        <w:t>длины</w:t>
      </w:r>
      <w:r w:rsidR="00BA59EE" w:rsidRPr="003A7982">
        <w:rPr>
          <w:lang w:val="ru-RU"/>
        </w:rPr>
        <w:t xml:space="preserve"> </w:t>
      </w:r>
      <w:r w:rsidR="00AD4407" w:rsidRPr="003A7982">
        <w:rPr>
          <w:lang w:val="ru-RU"/>
        </w:rPr>
        <w:t>строки</w:t>
      </w:r>
      <w:r w:rsidR="000F39FC" w:rsidRPr="003A7982">
        <w:rPr>
          <w:lang w:val="ru-RU"/>
        </w:rPr>
        <w:t>.</w:t>
      </w:r>
      <w:r w:rsidR="00FC7CFE" w:rsidRPr="003A7982">
        <w:rPr>
          <w:lang w:val="ru-RU"/>
        </w:rPr>
        <w:t xml:space="preserve"> </w:t>
      </w:r>
    </w:p>
    <w:p w:rsidR="00FC7CFE" w:rsidRPr="003A7982" w:rsidRDefault="00FC7CFE" w:rsidP="005659CD">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rPr>
          <w:lang w:val="ru-RU"/>
        </w:rPr>
        <w:t xml:space="preserve">При возникновении любой из ошибок функция </w:t>
      </w:r>
      <w:r w:rsidR="008F65D0" w:rsidRPr="00D00461">
        <w:rPr>
          <w:i/>
          <w:lang w:val="ru-RU"/>
        </w:rPr>
        <w:t>tioGetS</w:t>
      </w:r>
      <w:r w:rsidR="008F65D0" w:rsidRPr="003A7982">
        <w:rPr>
          <w:lang w:val="ru-RU"/>
        </w:rPr>
        <w:t xml:space="preserve"> заносит в </w:t>
      </w:r>
      <w:r w:rsidR="008F65D0" w:rsidRPr="00D00461">
        <w:rPr>
          <w:i/>
          <w:lang w:val="ru-RU"/>
        </w:rPr>
        <w:t>buff</w:t>
      </w:r>
      <w:r w:rsidR="008F65D0" w:rsidRPr="003A7982">
        <w:rPr>
          <w:lang w:val="ru-RU"/>
        </w:rPr>
        <w:t xml:space="preserve"> </w:t>
      </w:r>
      <w:r w:rsidR="007E7AE8" w:rsidRPr="003A7982">
        <w:rPr>
          <w:lang w:val="ru-RU"/>
        </w:rPr>
        <w:t>нулевой символ</w:t>
      </w:r>
      <w:r w:rsidR="008F65D0" w:rsidRPr="003A7982">
        <w:rPr>
          <w:lang w:val="ru-RU"/>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rPr>
          <w:lang w:val="ru-RU"/>
        </w:rPr>
      </w:pPr>
      <w:r w:rsidRPr="003A7982">
        <w:rPr>
          <w:lang w:val="ru-RU"/>
        </w:rPr>
        <w:t xml:space="preserve">Функция получения параметра командной строки в форме последовательности символов. </w:t>
      </w:r>
      <w:r w:rsidRPr="00D00461">
        <w:rPr>
          <w:i/>
          <w:lang w:val="ru-RU"/>
        </w:rPr>
        <w:t>name</w:t>
      </w:r>
      <w:r w:rsidRPr="003A7982">
        <w:rPr>
          <w:lang w:val="ru-RU"/>
        </w:rPr>
        <w:t xml:space="preserve"> – указатель на имя параметра, значение которого необходимо получить.</w:t>
      </w:r>
      <w:r w:rsidR="005721D5" w:rsidRPr="003A7982">
        <w:rPr>
          <w:lang w:val="ru-RU"/>
        </w:rPr>
        <w:t xml:space="preserve"> </w:t>
      </w:r>
      <w:r w:rsidR="005721D5" w:rsidRPr="00D00461">
        <w:rPr>
          <w:i/>
          <w:lang w:val="ru-RU"/>
        </w:rPr>
        <w:t>default</w:t>
      </w:r>
      <w:r w:rsidR="005721D5" w:rsidRPr="003A7982">
        <w:rPr>
          <w:lang w:val="ru-RU"/>
        </w:rPr>
        <w:t xml:space="preserve"> – значение параметра, связанного с именем </w:t>
      </w:r>
      <w:r w:rsidR="005721D5" w:rsidRPr="00C73511">
        <w:rPr>
          <w:i/>
          <w:lang w:val="ru-RU"/>
        </w:rPr>
        <w:t>name</w:t>
      </w:r>
      <w:r w:rsidR="005721D5" w:rsidRPr="003A7982">
        <w:rPr>
          <w:lang w:val="ru-RU"/>
        </w:rPr>
        <w:t xml:space="preserve"> по умолчанию.</w:t>
      </w:r>
      <w:r w:rsidR="006269C3" w:rsidRPr="003A7982">
        <w:rPr>
          <w:lang w:val="ru-RU"/>
        </w:rPr>
        <w:t xml:space="preserve"> </w:t>
      </w:r>
      <w:r w:rsidRPr="003A7982">
        <w:rPr>
          <w:lang w:val="ru-RU"/>
        </w:rPr>
        <w:t xml:space="preserve"> </w:t>
      </w:r>
      <w:r w:rsidRPr="00C73511">
        <w:rPr>
          <w:i/>
          <w:lang w:val="ru-RU"/>
        </w:rPr>
        <w:t>buff</w:t>
      </w:r>
      <w:r w:rsidRPr="003A7982">
        <w:rPr>
          <w:lang w:val="ru-RU"/>
        </w:rPr>
        <w:t xml:space="preserve"> – указатель на адрес памяти, куда функция поместит значение искомого параметра в виде последовательности символов. </w:t>
      </w:r>
      <w:r w:rsidRPr="00C73511">
        <w:rPr>
          <w:i/>
          <w:lang w:val="ru-RU"/>
        </w:rPr>
        <w:t>buff_len</w:t>
      </w:r>
      <w:r w:rsidRPr="003A7982">
        <w:rPr>
          <w:lang w:val="ru-RU"/>
        </w:rPr>
        <w:t xml:space="preserve"> – переменная, содержащая значение максимальной длины строки. </w:t>
      </w:r>
    </w:p>
    <w:p w:rsidR="00D94249" w:rsidRPr="003A7982" w:rsidRDefault="00F24BF8" w:rsidP="00227DF0">
      <w:pPr>
        <w:pStyle w:val="nwcText15"/>
        <w:rPr>
          <w:lang w:val="ru-RU"/>
        </w:rPr>
      </w:pPr>
      <w:r w:rsidRPr="003A7982">
        <w:rPr>
          <w:lang w:val="ru-RU"/>
        </w:rPr>
        <w:t xml:space="preserve">В случае если значение, связанное с именем </w:t>
      </w:r>
      <w:r w:rsidRPr="00C73511">
        <w:rPr>
          <w:i/>
          <w:lang w:val="ru-RU"/>
        </w:rPr>
        <w:t>namе</w:t>
      </w:r>
      <w:r w:rsidRPr="003A7982">
        <w:rPr>
          <w:lang w:val="ru-RU"/>
        </w:rPr>
        <w:t xml:space="preserve"> </w:t>
      </w:r>
      <w:r w:rsidR="00227DF0" w:rsidRPr="003A7982">
        <w:rPr>
          <w:lang w:val="ru-RU"/>
        </w:rPr>
        <w:t xml:space="preserve">получить не удалось, то в буфер </w:t>
      </w:r>
      <w:r w:rsidR="00227DF0" w:rsidRPr="00C73511">
        <w:rPr>
          <w:i/>
          <w:lang w:val="ru-RU"/>
        </w:rPr>
        <w:t xml:space="preserve">buff </w:t>
      </w:r>
      <w:r w:rsidR="00227DF0" w:rsidRPr="003A7982">
        <w:rPr>
          <w:lang w:val="ru-RU"/>
        </w:rPr>
        <w:t xml:space="preserve"> присваивается значение параметра </w:t>
      </w:r>
      <w:r w:rsidR="00227DF0" w:rsidRPr="00C73511">
        <w:rPr>
          <w:i/>
          <w:lang w:val="ru-RU"/>
        </w:rPr>
        <w:t>default</w:t>
      </w:r>
      <w:r w:rsidR="00227DF0" w:rsidRPr="003A7982">
        <w:rPr>
          <w:lang w:val="ru-RU"/>
        </w:rPr>
        <w:t xml:space="preserve">. </w:t>
      </w:r>
    </w:p>
    <w:p w:rsidR="001A3B51" w:rsidRPr="003A7982" w:rsidRDefault="001A3B51" w:rsidP="00227DF0">
      <w:pPr>
        <w:pStyle w:val="nwcText15"/>
        <w:rPr>
          <w:lang w:val="ru-RU"/>
        </w:rPr>
      </w:pPr>
      <w:r w:rsidRPr="003A7982">
        <w:rPr>
          <w:lang w:val="ru-RU"/>
        </w:rPr>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lang w:val="ru-RU"/>
        </w:rPr>
        <w:t>tioGetDefS</w:t>
      </w:r>
      <w:r w:rsidRPr="003A7982">
        <w:rPr>
          <w:lang w:val="ru-RU"/>
        </w:rPr>
        <w:t xml:space="preserve"> заносит в </w:t>
      </w:r>
      <w:r w:rsidRPr="00C73511">
        <w:rPr>
          <w:i/>
          <w:lang w:val="ru-RU"/>
        </w:rPr>
        <w:t>buff</w:t>
      </w:r>
      <w:r w:rsidRPr="003A7982">
        <w:rPr>
          <w:lang w:val="ru-RU"/>
        </w:rPr>
        <w:t xml:space="preserve"> нулевой символ.</w:t>
      </w:r>
    </w:p>
    <w:p w:rsidR="005D0BBB" w:rsidRPr="00206450" w:rsidRDefault="00CF071B" w:rsidP="00227DF0">
      <w:pPr>
        <w:pStyle w:val="nwcText15"/>
        <w:rPr>
          <w:b/>
        </w:rPr>
      </w:pPr>
      <w:r w:rsidRPr="003A7982">
        <w:rPr>
          <w:b/>
          <w:lang w:val="ru-RU"/>
        </w:rPr>
        <w:t>Функции</w:t>
      </w:r>
      <w:r w:rsidRPr="00206450">
        <w:rPr>
          <w:b/>
        </w:rPr>
        <w:t xml:space="preserve"> tioGetL </w:t>
      </w:r>
      <w:r w:rsidRPr="003A7982">
        <w:rPr>
          <w:b/>
          <w:lang w:val="ru-RU"/>
        </w:rPr>
        <w:t>и</w:t>
      </w:r>
      <w:r w:rsidRPr="00206450">
        <w:rPr>
          <w:b/>
        </w:rPr>
        <w:t xml:space="preserve"> tioGetDefL</w:t>
      </w:r>
    </w:p>
    <w:p w:rsidR="005048BC" w:rsidRPr="00206450" w:rsidRDefault="00997EC1" w:rsidP="007E4C09">
      <w:pPr>
        <w:pStyle w:val="code1"/>
      </w:pPr>
      <w:r w:rsidRPr="00206450">
        <w:t xml:space="preserve">long </w:t>
      </w:r>
      <w:r w:rsidR="005048BC" w:rsidRPr="00206450">
        <w:t>tioGetL  (  const char* name  )</w:t>
      </w:r>
    </w:p>
    <w:p w:rsidR="00640A05" w:rsidRPr="003A7982" w:rsidRDefault="00640A05" w:rsidP="0068468F">
      <w:pPr>
        <w:pStyle w:val="nwcText15"/>
        <w:rPr>
          <w:shd w:val="clear" w:color="auto" w:fill="FBFCFD"/>
          <w:lang w:val="ru-RU"/>
        </w:rPr>
      </w:pPr>
      <w:r w:rsidRPr="003A7982">
        <w:rPr>
          <w:shd w:val="clear" w:color="auto" w:fill="FBFCFD"/>
          <w:lang w:val="ru-RU"/>
        </w:rPr>
        <w:t>Функция возвращает значение параметра</w:t>
      </w:r>
      <w:r w:rsidR="0031705C" w:rsidRPr="003A7982">
        <w:rPr>
          <w:shd w:val="clear" w:color="auto" w:fill="FBFCFD"/>
          <w:lang w:val="ru-RU"/>
        </w:rPr>
        <w:t xml:space="preserve"> </w:t>
      </w:r>
      <w:r w:rsidR="0031705C" w:rsidRPr="003A7982">
        <w:rPr>
          <w:lang w:val="ru-RU"/>
        </w:rPr>
        <w:t>командной строки</w:t>
      </w:r>
      <w:r w:rsidR="0031705C" w:rsidRPr="003A7982">
        <w:rPr>
          <w:shd w:val="clear" w:color="auto" w:fill="FBFCFD"/>
          <w:lang w:val="ru-RU"/>
        </w:rPr>
        <w:t>,</w:t>
      </w:r>
      <w:r w:rsidR="0031705C" w:rsidRPr="003A7982">
        <w:rPr>
          <w:lang w:val="ru-RU"/>
        </w:rPr>
        <w:t xml:space="preserve"> связа</w:t>
      </w:r>
      <w:r w:rsidR="00FB64A6" w:rsidRPr="003A7982">
        <w:rPr>
          <w:lang w:val="ru-RU"/>
        </w:rPr>
        <w:t>нного</w:t>
      </w:r>
      <w:r w:rsidR="006D0F60" w:rsidRPr="003A7982">
        <w:rPr>
          <w:lang w:val="ru-RU"/>
        </w:rPr>
        <w:t xml:space="preserve"> </w:t>
      </w:r>
      <w:r w:rsidR="0031705C" w:rsidRPr="003A7982">
        <w:rPr>
          <w:lang w:val="ru-RU"/>
        </w:rPr>
        <w:t xml:space="preserve">с именем </w:t>
      </w:r>
      <w:r w:rsidR="0031705C" w:rsidRPr="00C73511">
        <w:rPr>
          <w:i/>
          <w:lang w:val="ru-RU"/>
        </w:rPr>
        <w:t>name</w:t>
      </w:r>
      <w:r w:rsidR="0031705C" w:rsidRPr="003A7982">
        <w:rPr>
          <w:lang w:val="ru-RU"/>
        </w:rPr>
        <w:t>.</w:t>
      </w:r>
      <w:r w:rsidR="006D0F60" w:rsidRPr="003A7982">
        <w:rPr>
          <w:lang w:val="ru-RU"/>
        </w:rPr>
        <w:t xml:space="preserve"> </w:t>
      </w:r>
      <w:r w:rsidR="0068468F" w:rsidRPr="003A7982">
        <w:rPr>
          <w:lang w:val="ru-RU"/>
        </w:rPr>
        <w:t xml:space="preserve">Значение должно быть </w:t>
      </w:r>
      <w:r w:rsidR="0068468F" w:rsidRPr="003A7982">
        <w:rPr>
          <w:shd w:val="clear" w:color="auto" w:fill="FBFCFD"/>
          <w:lang w:val="ru-RU"/>
        </w:rPr>
        <w:t>расположено</w:t>
      </w:r>
      <w:r w:rsidRPr="003A7982">
        <w:rPr>
          <w:shd w:val="clear" w:color="auto" w:fill="FBFCFD"/>
          <w:lang w:val="ru-RU"/>
        </w:rPr>
        <w:t xml:space="preserve"> в промежутке от </w:t>
      </w:r>
      <w:r w:rsidR="0068468F" w:rsidRPr="003A7982">
        <w:rPr>
          <w:shd w:val="clear" w:color="auto" w:fill="FBFCFD"/>
          <w:lang w:val="ru-RU"/>
        </w:rPr>
        <w:t xml:space="preserve">минимально допустимого для типа </w:t>
      </w:r>
      <w:r w:rsidR="0068468F" w:rsidRPr="00C73511">
        <w:rPr>
          <w:i/>
          <w:shd w:val="clear" w:color="auto" w:fill="FBFCFD"/>
          <w:lang w:val="ru-RU"/>
        </w:rPr>
        <w:t>long</w:t>
      </w:r>
      <w:r w:rsidR="0068468F" w:rsidRPr="003A7982">
        <w:rPr>
          <w:shd w:val="clear" w:color="auto" w:fill="FBFCFD"/>
          <w:lang w:val="ru-RU"/>
        </w:rPr>
        <w:t xml:space="preserve"> </w:t>
      </w:r>
      <w:r w:rsidRPr="003A7982">
        <w:rPr>
          <w:shd w:val="clear" w:color="auto" w:fill="FBFCFD"/>
          <w:lang w:val="ru-RU"/>
        </w:rPr>
        <w:t>до</w:t>
      </w:r>
      <w:r w:rsidR="0068468F" w:rsidRPr="003A7982">
        <w:rPr>
          <w:shd w:val="clear" w:color="auto" w:fill="FBFCFD"/>
          <w:lang w:val="ru-RU"/>
        </w:rPr>
        <w:t xml:space="preserve"> предшес</w:t>
      </w:r>
      <w:r w:rsidR="00FB64A6" w:rsidRPr="003A7982">
        <w:rPr>
          <w:shd w:val="clear" w:color="auto" w:fill="FBFCFD"/>
          <w:lang w:val="ru-RU"/>
        </w:rPr>
        <w:t>твующего максимально допустимому</w:t>
      </w:r>
      <w:r w:rsidR="003F1307" w:rsidRPr="003A7982">
        <w:rPr>
          <w:shd w:val="clear" w:color="auto" w:fill="FBFCFD"/>
          <w:lang w:val="ru-RU"/>
        </w:rPr>
        <w:t xml:space="preserve"> значению для типа </w:t>
      </w:r>
      <w:r w:rsidR="003F1307" w:rsidRPr="00C73511">
        <w:rPr>
          <w:i/>
          <w:shd w:val="clear" w:color="auto" w:fill="FBFCFD"/>
          <w:lang w:val="ru-RU"/>
        </w:rPr>
        <w:t>long</w:t>
      </w:r>
      <w:r w:rsidR="0068468F" w:rsidRPr="003A7982">
        <w:rPr>
          <w:shd w:val="clear" w:color="auto" w:fill="FBFCFD"/>
          <w:lang w:val="ru-RU"/>
        </w:rPr>
        <w:t xml:space="preserve"> (</w:t>
      </w:r>
      <w:r w:rsidR="00961E57" w:rsidRPr="003A7982">
        <w:rPr>
          <w:shd w:val="clear" w:color="auto" w:fill="FBFCFD"/>
          <w:lang w:val="ru-RU"/>
        </w:rPr>
        <w:t>от LONG_MIN до LONG_MAX-1</w:t>
      </w:r>
      <w:r w:rsidR="0068468F" w:rsidRPr="003A7982">
        <w:rPr>
          <w:shd w:val="clear" w:color="auto" w:fill="FBFCFD"/>
          <w:lang w:val="ru-RU"/>
        </w:rPr>
        <w:t>)</w:t>
      </w:r>
      <w:r w:rsidRPr="003A7982">
        <w:rPr>
          <w:shd w:val="clear" w:color="auto" w:fill="FBFCFD"/>
          <w:lang w:val="ru-RU"/>
        </w:rPr>
        <w:t xml:space="preserve">.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w:t>
      </w:r>
      <w:r w:rsidRPr="003A7982">
        <w:rPr>
          <w:shd w:val="clear" w:color="auto" w:fill="FBFCFD"/>
          <w:lang w:val="ru-RU"/>
        </w:rPr>
        <w:lastRenderedPageBreak/>
        <w:t xml:space="preserve">возвращается </w:t>
      </w:r>
      <w:r w:rsidR="00112380" w:rsidRPr="003A7982">
        <w:rPr>
          <w:shd w:val="clear" w:color="auto" w:fill="FBFCFD"/>
          <w:lang w:val="ru-RU"/>
        </w:rPr>
        <w:t>максимально допустимое значение для типа long</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8E1CFF" w:rsidRPr="003A7982" w:rsidRDefault="00F65ED6" w:rsidP="008E1CFF">
      <w:pPr>
        <w:pStyle w:val="nwcText15"/>
        <w:rPr>
          <w:shd w:val="clear" w:color="auto" w:fill="FFFFFF"/>
          <w:lang w:val="ru-RU"/>
        </w:rPr>
      </w:pPr>
      <w:r w:rsidRPr="003A7982">
        <w:rPr>
          <w:shd w:val="clear" w:color="auto" w:fill="FFFFFF"/>
          <w:lang w:val="ru-RU"/>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3A7982" w:rsidRDefault="00550ACB" w:rsidP="00550ACB">
      <w:pPr>
        <w:pStyle w:val="nwcText15"/>
        <w:rPr>
          <w:shd w:val="clear" w:color="auto" w:fill="FBFCFD"/>
          <w:lang w:val="ru-RU"/>
        </w:rPr>
      </w:pPr>
      <w:r w:rsidRPr="003A7982">
        <w:rPr>
          <w:shd w:val="clear" w:color="auto" w:fill="FBFCFD"/>
          <w:lang w:val="ru-RU"/>
        </w:rPr>
        <w:t xml:space="preserve">Функция возвращает значение параметра </w:t>
      </w:r>
      <w:r w:rsidRPr="003A7982">
        <w:rPr>
          <w:lang w:val="ru-RU"/>
        </w:rPr>
        <w:t>командной строки</w:t>
      </w:r>
      <w:r w:rsidRPr="003A7982">
        <w:rPr>
          <w:shd w:val="clear" w:color="auto" w:fill="FBFCFD"/>
          <w:lang w:val="ru-RU"/>
        </w:rPr>
        <w:t>,</w:t>
      </w:r>
      <w:r w:rsidRPr="003A7982">
        <w:rPr>
          <w:lang w:val="ru-RU"/>
        </w:rPr>
        <w:t xml:space="preserve"> связанного с именем </w:t>
      </w:r>
      <w:r w:rsidRPr="00C73511">
        <w:rPr>
          <w:i/>
          <w:lang w:val="ru-RU"/>
        </w:rPr>
        <w:t>name</w:t>
      </w:r>
      <w:r w:rsidRPr="003A7982">
        <w:rPr>
          <w:lang w:val="ru-RU"/>
        </w:rPr>
        <w:t xml:space="preserve">. Значение должно быть </w:t>
      </w:r>
      <w:r w:rsidRPr="003A7982">
        <w:rPr>
          <w:shd w:val="clear" w:color="auto" w:fill="FBFCFD"/>
          <w:lang w:val="ru-RU"/>
        </w:rPr>
        <w:t xml:space="preserve">расположено в промежутке от минимально допустимого для типа </w:t>
      </w:r>
      <w:r w:rsidRPr="00C73511">
        <w:rPr>
          <w:i/>
          <w:shd w:val="clear" w:color="auto" w:fill="FBFCFD"/>
          <w:lang w:val="ru-RU"/>
        </w:rPr>
        <w:t>long</w:t>
      </w:r>
      <w:r w:rsidRPr="003A7982">
        <w:rPr>
          <w:shd w:val="clear" w:color="auto" w:fill="FBFCFD"/>
          <w:lang w:val="ru-RU"/>
        </w:rPr>
        <w:t xml:space="preserve"> до предшествующего максимально допустимому значению для типа </w:t>
      </w:r>
      <w:r w:rsidRPr="00C73511">
        <w:rPr>
          <w:i/>
          <w:shd w:val="clear" w:color="auto" w:fill="FBFCFD"/>
          <w:lang w:val="ru-RU"/>
        </w:rPr>
        <w:t>long</w:t>
      </w:r>
      <w:r w:rsidRPr="003A7982">
        <w:rPr>
          <w:shd w:val="clear" w:color="auto" w:fill="FBFCFD"/>
          <w:lang w:val="ru-RU"/>
        </w:rPr>
        <w:t xml:space="preserve">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w:t>
      </w:r>
      <w:r w:rsidRPr="00C73511">
        <w:rPr>
          <w:i/>
          <w:shd w:val="clear" w:color="auto" w:fill="FBFCFD"/>
          <w:lang w:val="ru-RU"/>
        </w:rPr>
        <w:t>long</w:t>
      </w:r>
      <w:r w:rsidRPr="003A7982">
        <w:rPr>
          <w:shd w:val="clear" w:color="auto" w:fill="FBFCFD"/>
          <w:lang w:val="ru-RU"/>
        </w:rPr>
        <w:t xml:space="preserve">, возвращается значение по умолчанию присвоенное при вызове функции параметру </w:t>
      </w:r>
      <w:r w:rsidRPr="00C73511">
        <w:rPr>
          <w:i/>
          <w:shd w:val="clear" w:color="auto" w:fill="FBFCFD"/>
          <w:lang w:val="ru-RU"/>
        </w:rPr>
        <w:t>default</w:t>
      </w:r>
      <w:r w:rsidRPr="003A7982">
        <w:rPr>
          <w:shd w:val="clear" w:color="auto" w:fill="FBFCFD"/>
          <w:lang w:val="ru-RU"/>
        </w:rPr>
        <w:t>. Код ошибки в этом случае может быть получен с помощью функции</w:t>
      </w:r>
      <w:r w:rsidRPr="003A7982">
        <w:rPr>
          <w:rStyle w:val="apple-converted-space"/>
          <w:szCs w:val="18"/>
          <w:shd w:val="clear" w:color="auto" w:fill="FBFCFD"/>
          <w:lang w:val="ru-RU"/>
        </w:rPr>
        <w:t> </w:t>
      </w:r>
      <w:r w:rsidRPr="00C73511">
        <w:rPr>
          <w:i/>
          <w:lang w:val="ru-RU"/>
        </w:rPr>
        <w:t>tioGetError()</w:t>
      </w:r>
      <w:r w:rsidRPr="003A7982">
        <w:rPr>
          <w:shd w:val="clear" w:color="auto" w:fill="FBFCFD"/>
          <w:lang w:val="ru-RU"/>
        </w:rPr>
        <w:t>.</w:t>
      </w:r>
    </w:p>
    <w:p w:rsidR="00550ACB" w:rsidRPr="003A7982" w:rsidRDefault="00550ACB" w:rsidP="00550ACB">
      <w:pPr>
        <w:pStyle w:val="nwcText15"/>
        <w:rPr>
          <w:shd w:val="clear" w:color="auto" w:fill="FFFFFF"/>
          <w:lang w:val="ru-RU"/>
        </w:rPr>
      </w:pPr>
      <w:r w:rsidRPr="003A7982">
        <w:rPr>
          <w:shd w:val="clear" w:color="auto" w:fill="FFFFFF"/>
          <w:lang w:val="ru-RU"/>
        </w:rPr>
        <w:t>Возможные ошибки: TENOTSET и TEINCTYPE.</w:t>
      </w:r>
    </w:p>
    <w:p w:rsidR="00D92B1D" w:rsidRPr="003A7982" w:rsidRDefault="00D92B1D" w:rsidP="00D92B1D">
      <w:pPr>
        <w:pStyle w:val="nwcText15"/>
        <w:rPr>
          <w:b/>
          <w:lang w:val="ru-RU"/>
        </w:rPr>
      </w:pPr>
      <w:r w:rsidRPr="003A7982">
        <w:rPr>
          <w:b/>
          <w:szCs w:val="21"/>
          <w:lang w:val="ru-RU"/>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rPr>
          <w:lang w:val="ru-RU"/>
        </w:rPr>
      </w:pPr>
      <w:r w:rsidRPr="003A7982">
        <w:rPr>
          <w:lang w:val="ru-RU"/>
        </w:rPr>
        <w:t>Ф</w:t>
      </w:r>
      <w:r w:rsidR="00341DDB" w:rsidRPr="003A7982">
        <w:rPr>
          <w:lang w:val="ru-RU"/>
        </w:rPr>
        <w:t xml:space="preserve">ункция возвращает значение символа, переданного из командной строки и связанного с именем </w:t>
      </w:r>
      <w:r w:rsidR="00341DDB" w:rsidRPr="00C73511">
        <w:rPr>
          <w:i/>
          <w:lang w:val="ru-RU"/>
        </w:rPr>
        <w:t>name</w:t>
      </w:r>
      <w:r w:rsidR="00341DDB" w:rsidRPr="003A7982">
        <w:rPr>
          <w:lang w:val="ru-RU"/>
        </w:rPr>
        <w:t>.</w:t>
      </w:r>
      <w:r w:rsidR="001C5398" w:rsidRPr="003A7982">
        <w:rPr>
          <w:lang w:val="ru-RU"/>
        </w:rPr>
        <w:t xml:space="preserve"> В случае если</w:t>
      </w:r>
      <w:r w:rsidR="000434BB" w:rsidRPr="003A7982">
        <w:rPr>
          <w:lang w:val="ru-RU"/>
        </w:rPr>
        <w:t xml:space="preserve"> возвращаемое</w:t>
      </w:r>
      <w:r w:rsidR="001C5398" w:rsidRPr="003A7982">
        <w:rPr>
          <w:lang w:val="ru-RU"/>
        </w:rPr>
        <w:t xml:space="preserve"> значение не</w:t>
      </w:r>
      <w:r w:rsidR="009B4EE4" w:rsidRPr="003A7982">
        <w:rPr>
          <w:lang w:val="ru-RU"/>
        </w:rPr>
        <w:t xml:space="preserve"> может быть приведено к типу</w:t>
      </w:r>
      <w:r w:rsidR="00650FB0" w:rsidRPr="003A7982">
        <w:rPr>
          <w:lang w:val="ru-RU"/>
        </w:rPr>
        <w:t xml:space="preserve"> </w:t>
      </w:r>
      <w:r w:rsidR="00650FB0" w:rsidRPr="00C73511">
        <w:rPr>
          <w:i/>
          <w:lang w:val="ru-RU"/>
        </w:rPr>
        <w:t>unsigned char</w:t>
      </w:r>
      <w:r w:rsidR="00650FB0" w:rsidRPr="003A7982">
        <w:rPr>
          <w:lang w:val="ru-RU"/>
        </w:rPr>
        <w:t>, воз</w:t>
      </w:r>
      <w:r w:rsidRPr="003A7982">
        <w:rPr>
          <w:lang w:val="ru-RU"/>
        </w:rPr>
        <w:t>в</w:t>
      </w:r>
      <w:r w:rsidR="00650FB0" w:rsidRPr="003A7982">
        <w:rPr>
          <w:lang w:val="ru-RU"/>
        </w:rPr>
        <w:t>ращаемое значение будет иметь  вид максимально допустимого числа для этого типа данных.</w:t>
      </w:r>
      <w:r w:rsidR="009B4EE4" w:rsidRPr="003A7982">
        <w:rPr>
          <w:lang w:val="ru-RU"/>
        </w:rPr>
        <w:t xml:space="preserve"> </w:t>
      </w:r>
      <w:r w:rsidR="00341DDB" w:rsidRPr="003A7982">
        <w:rPr>
          <w:lang w:val="ru-RU"/>
        </w:rPr>
        <w:t xml:space="preserve"> </w:t>
      </w:r>
    </w:p>
    <w:p w:rsidR="00267CFD" w:rsidRPr="003A7982" w:rsidRDefault="00267CFD" w:rsidP="00267CFD">
      <w:pPr>
        <w:pStyle w:val="nwcText15"/>
        <w:rPr>
          <w:lang w:val="ru-RU"/>
        </w:rPr>
      </w:pPr>
      <w:r w:rsidRPr="003A7982">
        <w:rPr>
          <w:rStyle w:val="apple-converted-space"/>
          <w:szCs w:val="18"/>
          <w:shd w:val="clear" w:color="auto" w:fill="FFFFFF"/>
          <w:lang w:val="ru-RU"/>
        </w:rPr>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rPr>
          <w:lang w:val="ru-RU"/>
        </w:rPr>
      </w:pPr>
      <w:r w:rsidRPr="003A7982">
        <w:rPr>
          <w:lang w:val="ru-RU"/>
        </w:rPr>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lang w:val="ru-RU"/>
        </w:rPr>
        <w:t>name</w:t>
      </w:r>
      <w:r w:rsidRPr="003A7982">
        <w:rPr>
          <w:lang w:val="ru-RU"/>
        </w:rPr>
        <w:t xml:space="preserve">. В случае, если получить значение, связанное с именем </w:t>
      </w:r>
      <w:r w:rsidRPr="00C73511">
        <w:rPr>
          <w:i/>
          <w:lang w:val="ru-RU"/>
        </w:rPr>
        <w:t>name</w:t>
      </w:r>
      <w:r w:rsidRPr="003A7982">
        <w:rPr>
          <w:lang w:val="ru-RU"/>
        </w:rPr>
        <w:t xml:space="preserve"> не удалось, то возвращаемое значение будет взято из параметра </w:t>
      </w:r>
      <w:r w:rsidRPr="00C73511">
        <w:rPr>
          <w:i/>
          <w:lang w:val="ru-RU"/>
        </w:rPr>
        <w:t>default</w:t>
      </w:r>
      <w:r w:rsidRPr="003A7982">
        <w:rPr>
          <w:lang w:val="ru-RU"/>
        </w:rPr>
        <w:t xml:space="preserve">. </w:t>
      </w:r>
    </w:p>
    <w:p w:rsidR="00267CFD" w:rsidRPr="003A7982" w:rsidRDefault="00267CFD" w:rsidP="00267CFD">
      <w:pPr>
        <w:pStyle w:val="nwcText15"/>
        <w:rPr>
          <w:shd w:val="clear" w:color="auto" w:fill="FFFFFF"/>
          <w:lang w:val="ru-RU"/>
        </w:rPr>
      </w:pPr>
      <w:r w:rsidRPr="003A7982">
        <w:rPr>
          <w:rStyle w:val="apple-converted-space"/>
          <w:szCs w:val="18"/>
          <w:shd w:val="clear" w:color="auto" w:fill="FFFFFF"/>
          <w:lang w:val="ru-RU"/>
        </w:rPr>
        <w:lastRenderedPageBreak/>
        <w:t> </w:t>
      </w:r>
      <w:r w:rsidRPr="003A7982">
        <w:rPr>
          <w:shd w:val="clear" w:color="auto" w:fill="FFFFFF"/>
          <w:lang w:val="ru-RU"/>
        </w:rPr>
        <w:t xml:space="preserve">Код ошибки может быть получен при помощи вызова </w:t>
      </w:r>
      <w:r w:rsidRPr="00C73511">
        <w:rPr>
          <w:i/>
          <w:shd w:val="clear" w:color="auto" w:fill="FFFFFF"/>
          <w:lang w:val="ru-RU"/>
        </w:rPr>
        <w:t>tioGetError</w:t>
      </w:r>
      <w:r w:rsidRPr="003A7982">
        <w:rPr>
          <w:shd w:val="clear" w:color="auto" w:fill="FFFFFF"/>
          <w:lang w:val="ru-RU"/>
        </w:rPr>
        <w:t>. Возможные ошибки: TENOTSET и TEINCTYPE.</w:t>
      </w:r>
    </w:p>
    <w:p w:rsidR="00A36919" w:rsidRPr="003A7982" w:rsidRDefault="00A36919" w:rsidP="00A36919">
      <w:pPr>
        <w:pStyle w:val="nwcText15"/>
        <w:rPr>
          <w:b/>
          <w:lang w:val="ru-RU"/>
        </w:rPr>
      </w:pPr>
      <w:r w:rsidRPr="003A7982">
        <w:rPr>
          <w:b/>
          <w:lang w:val="ru-RU"/>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rPr>
          <w:lang w:val="ru-RU"/>
        </w:rPr>
      </w:pPr>
      <w:r w:rsidRPr="003A7982">
        <w:rPr>
          <w:lang w:val="ru-RU"/>
        </w:rPr>
        <w:t>Функция возвр</w:t>
      </w:r>
      <w:r w:rsidR="00FC0C32" w:rsidRPr="003A7982">
        <w:rPr>
          <w:lang w:val="ru-RU"/>
        </w:rPr>
        <w:t xml:space="preserve">ащает число с плавающей запятой, переданное в программу с параметром </w:t>
      </w:r>
      <w:r w:rsidR="00FC0C32" w:rsidRPr="0071313F">
        <w:rPr>
          <w:i/>
          <w:lang w:val="ru-RU"/>
        </w:rPr>
        <w:t>name</w:t>
      </w:r>
      <w:r w:rsidR="00FC0C32" w:rsidRPr="003A7982">
        <w:rPr>
          <w:lang w:val="ru-RU"/>
        </w:rPr>
        <w:t>.</w:t>
      </w:r>
      <w:r w:rsidR="00B9442E" w:rsidRPr="003A7982">
        <w:rPr>
          <w:lang w:val="ru-RU"/>
        </w:rPr>
        <w:t xml:space="preserve"> Значение числа может быть любым допустимым для переменной в формате </w:t>
      </w:r>
      <w:r w:rsidR="00B9442E" w:rsidRPr="0071313F">
        <w:rPr>
          <w:i/>
          <w:lang w:val="ru-RU"/>
        </w:rPr>
        <w:t>double</w:t>
      </w:r>
      <w:r w:rsidR="00B9442E" w:rsidRPr="003A7982">
        <w:rPr>
          <w:lang w:val="ru-RU"/>
        </w:rPr>
        <w:t xml:space="preserve">, за исключением значения </w:t>
      </w:r>
      <w:r w:rsidR="00496ADB" w:rsidRPr="003A7982">
        <w:rPr>
          <w:lang w:val="ru-RU"/>
        </w:rPr>
        <w:t>максимально допустимого для данного типа данных</w:t>
      </w:r>
      <w:r w:rsidR="00B9442E" w:rsidRPr="003A7982">
        <w:rPr>
          <w:lang w:val="ru-RU"/>
        </w:rPr>
        <w:t>.</w:t>
      </w:r>
      <w:r w:rsidR="00FC0C32" w:rsidRPr="003A7982">
        <w:rPr>
          <w:lang w:val="ru-RU"/>
        </w:rPr>
        <w:t xml:space="preserve"> </w:t>
      </w:r>
      <w:r w:rsidR="001540BD" w:rsidRPr="003A7982">
        <w:rPr>
          <w:lang w:val="ru-RU"/>
        </w:rPr>
        <w:t>В случае неуспешного выполнения, возвращаемое значение принимает вид максимально возможного</w:t>
      </w:r>
      <w:r w:rsidR="00B77DC0" w:rsidRPr="003A7982">
        <w:rPr>
          <w:lang w:val="ru-RU"/>
        </w:rPr>
        <w:t xml:space="preserve"> значения для типа</w:t>
      </w:r>
      <w:r w:rsidR="00082134" w:rsidRPr="003A7982">
        <w:rPr>
          <w:lang w:val="ru-RU"/>
        </w:rPr>
        <w:t xml:space="preserve"> </w:t>
      </w:r>
      <w:r w:rsidR="00082134" w:rsidRPr="0071313F">
        <w:rPr>
          <w:i/>
          <w:lang w:val="ru-RU"/>
        </w:rPr>
        <w:t>double</w:t>
      </w:r>
      <w:r w:rsidR="00082134" w:rsidRPr="003A7982">
        <w:rPr>
          <w:lang w:val="ru-RU"/>
        </w:rPr>
        <w:t xml:space="preserve">. </w:t>
      </w:r>
    </w:p>
    <w:p w:rsidR="00BD6E72" w:rsidRPr="003A7982" w:rsidRDefault="00082134" w:rsidP="00082134">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rPr>
          <w:lang w:val="ru-RU"/>
        </w:rPr>
      </w:pPr>
      <w:r w:rsidRPr="003A7982">
        <w:rPr>
          <w:shd w:val="clear" w:color="auto" w:fill="FBFCFD"/>
          <w:lang w:val="ru-RU"/>
        </w:rPr>
        <w:t>Функция получения параметра</w:t>
      </w:r>
      <w:r w:rsidR="004F4740" w:rsidRPr="003A7982">
        <w:rPr>
          <w:shd w:val="clear" w:color="auto" w:fill="FBFCFD"/>
          <w:lang w:val="ru-RU"/>
        </w:rPr>
        <w:t xml:space="preserve">, связанного с именем </w:t>
      </w:r>
      <w:r w:rsidR="004F4740" w:rsidRPr="0071313F">
        <w:rPr>
          <w:i/>
          <w:shd w:val="clear" w:color="auto" w:fill="FBFCFD"/>
          <w:lang w:val="ru-RU"/>
        </w:rPr>
        <w:t>name</w:t>
      </w:r>
      <w:r w:rsidRPr="003A7982">
        <w:rPr>
          <w:shd w:val="clear" w:color="auto" w:fill="FBFCFD"/>
          <w:lang w:val="ru-RU"/>
        </w:rPr>
        <w:t xml:space="preserve"> в форме числа с плавающей точкой, со значением по умолчанию.</w:t>
      </w:r>
      <w:r w:rsidR="00632351" w:rsidRPr="003A7982">
        <w:rPr>
          <w:lang w:val="ru-RU"/>
        </w:rPr>
        <w:t xml:space="preserve"> Значение числа может быть любым допустимым для переменной в формате </w:t>
      </w:r>
      <w:r w:rsidR="00632351" w:rsidRPr="0071313F">
        <w:rPr>
          <w:i/>
          <w:lang w:val="ru-RU"/>
        </w:rPr>
        <w:t>double</w:t>
      </w:r>
      <w:r w:rsidR="00632351" w:rsidRPr="003A7982">
        <w:rPr>
          <w:lang w:val="ru-RU"/>
        </w:rPr>
        <w:t xml:space="preserve">, за исключением значения максимально допустимого для данного типа данных. В случае если 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lang w:val="ru-RU"/>
        </w:rPr>
        <w:t>default</w:t>
      </w:r>
      <w:r w:rsidR="00632351" w:rsidRPr="003A7982">
        <w:rPr>
          <w:lang w:val="ru-RU"/>
        </w:rPr>
        <w:t>.</w:t>
      </w:r>
    </w:p>
    <w:p w:rsidR="00332C92" w:rsidRPr="003A7982" w:rsidRDefault="00332C92" w:rsidP="00332C92">
      <w:pPr>
        <w:pStyle w:val="nwcText15"/>
        <w:rPr>
          <w:lang w:val="ru-RU"/>
        </w:rPr>
      </w:pPr>
      <w:r w:rsidRPr="003A7982">
        <w:rPr>
          <w:shd w:val="clear" w:color="auto" w:fill="FFFFFF"/>
          <w:lang w:val="ru-RU"/>
        </w:rPr>
        <w:t xml:space="preserve">Код ошибки может быть получен при помощи вызова </w:t>
      </w:r>
      <w:r w:rsidRPr="0071313F">
        <w:rPr>
          <w:i/>
          <w:shd w:val="clear" w:color="auto" w:fill="FFFFFF"/>
          <w:lang w:val="ru-RU"/>
        </w:rPr>
        <w:t>tioGetError</w:t>
      </w:r>
      <w:r w:rsidRPr="003A7982">
        <w:rPr>
          <w:shd w:val="clear" w:color="auto" w:fill="FFFFFF"/>
          <w:lang w:val="ru-RU"/>
        </w:rPr>
        <w:t>. Возможные ошибки: TENOTSET и TEINCTYPE.</w:t>
      </w:r>
    </w:p>
    <w:p w:rsidR="00332C92" w:rsidRPr="003A7982" w:rsidRDefault="00332C92" w:rsidP="00AA088D">
      <w:pPr>
        <w:pStyle w:val="nwcText15"/>
        <w:rPr>
          <w:lang w:val="ru-RU"/>
        </w:rPr>
      </w:pPr>
    </w:p>
    <w:p w:rsidR="00A44A10" w:rsidRPr="003A7982" w:rsidRDefault="00A44A10" w:rsidP="00ED6442">
      <w:pPr>
        <w:pStyle w:val="nwcTitle3"/>
      </w:pPr>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p>
    <w:p w:rsidR="002063B5" w:rsidRPr="003A7982" w:rsidRDefault="002063B5" w:rsidP="002063B5">
      <w:pPr>
        <w:pStyle w:val="nwcText15"/>
        <w:rPr>
          <w:rFonts w:eastAsia="WenQuanYi Micro Hei"/>
          <w:kern w:val="1"/>
          <w:lang w:val="ru-RU"/>
        </w:rPr>
      </w:pPr>
      <w:r w:rsidRPr="003A7982">
        <w:rPr>
          <w:rFonts w:eastAsia="WenQuanYi Micro Hei"/>
          <w:kern w:val="1"/>
          <w:lang w:val="ru-RU"/>
        </w:rPr>
        <w:t>Функции вывода делятся на два типа: функции строчного вывода и функции табличного вывода.</w:t>
      </w:r>
    </w:p>
    <w:p w:rsidR="002063B5" w:rsidRPr="003A7982" w:rsidRDefault="002063B5" w:rsidP="002063B5">
      <w:pPr>
        <w:pStyle w:val="nwcText15"/>
        <w:rPr>
          <w:lang w:val="ru-RU"/>
        </w:rPr>
      </w:pPr>
    </w:p>
    <w:p w:rsidR="002063B5" w:rsidRPr="003A7982" w:rsidRDefault="002063B5" w:rsidP="002063B5">
      <w:pPr>
        <w:pStyle w:val="nwcText15"/>
        <w:rPr>
          <w:lang w:val="ru-RU"/>
        </w:rPr>
      </w:pPr>
      <w:r w:rsidRPr="003A7982">
        <w:rPr>
          <w:lang w:val="ru-RU"/>
        </w:rPr>
        <w:lastRenderedPageBreak/>
        <w:t>Функции табличного вывода.</w:t>
      </w:r>
    </w:p>
    <w:p w:rsidR="002063B5" w:rsidRPr="003A7982" w:rsidRDefault="007950E7" w:rsidP="002063B5">
      <w:pPr>
        <w:pStyle w:val="nwcText15"/>
        <w:rPr>
          <w:lang w:val="ru-RU"/>
        </w:rPr>
      </w:pPr>
      <w:r w:rsidRPr="003A7982">
        <w:rPr>
          <w:lang w:val="ru-RU"/>
        </w:rPr>
        <w:t>Для предоставления</w:t>
      </w:r>
      <w:r w:rsidR="002063B5" w:rsidRPr="003A7982">
        <w:rPr>
          <w:lang w:val="ru-RU"/>
        </w:rPr>
        <w:t xml:space="preserve"> данных в табличной форме определено следующее семейство функций:</w:t>
      </w:r>
    </w:p>
    <w:p w:rsidR="002063B5" w:rsidRPr="00206450" w:rsidRDefault="002063B5" w:rsidP="007E4C09">
      <w:pPr>
        <w:pStyle w:val="code2tabl"/>
      </w:pPr>
      <w:r w:rsidRPr="00206450">
        <w:t>void* tioTableBegin ( const char* format, … );</w:t>
      </w:r>
    </w:p>
    <w:p w:rsidR="002063B5" w:rsidRPr="0067066F" w:rsidRDefault="002063B5" w:rsidP="007E4C09">
      <w:pPr>
        <w:pStyle w:val="code2tabl"/>
      </w:pPr>
      <w:r w:rsidRPr="0067066F">
        <w:t>void* tioTableRecord ( void *td, … );</w:t>
      </w:r>
    </w:p>
    <w:p w:rsidR="002063B5" w:rsidRPr="0067066F" w:rsidRDefault="002063B5" w:rsidP="007E4C09">
      <w:pPr>
        <w:pStyle w:val="code2tabl"/>
      </w:pPr>
      <w:r w:rsidRPr="0067066F">
        <w:t>int tioTableEnd( void *td ).</w:t>
      </w:r>
    </w:p>
    <w:p w:rsidR="002063B5" w:rsidRPr="003A7982" w:rsidRDefault="002063B5" w:rsidP="002063B5">
      <w:pPr>
        <w:pStyle w:val="nwcText15"/>
        <w:rPr>
          <w:lang w:val="ru-RU"/>
        </w:rPr>
      </w:pPr>
      <w:r w:rsidRPr="003A7982">
        <w:rPr>
          <w:lang w:val="ru-RU"/>
        </w:rPr>
        <w:t>Первая функция предназначена для инициализации таблицы, а так же для  задания количества столбцов и их заголовков. В том ч</w:t>
      </w:r>
      <w:r w:rsidR="00725BC3" w:rsidRPr="003A7982">
        <w:rPr>
          <w:lang w:val="ru-RU"/>
        </w:rPr>
        <w:t>и</w:t>
      </w:r>
      <w:r w:rsidRPr="003A7982">
        <w:rPr>
          <w:lang w:val="ru-RU"/>
        </w:rPr>
        <w:t xml:space="preserve">сле в функции </w:t>
      </w:r>
      <w:r w:rsidRPr="00ED24D7">
        <w:rPr>
          <w:i/>
          <w:lang w:val="ru-RU"/>
        </w:rPr>
        <w:t>tioTableBegin</w:t>
      </w:r>
      <w:r w:rsidRPr="003A7982">
        <w:rPr>
          <w:lang w:val="ru-RU"/>
        </w:rPr>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rPr>
          <w:lang w:val="ru-RU"/>
        </w:rPr>
      </w:pPr>
      <w:r w:rsidRPr="003A7982">
        <w:rPr>
          <w:lang w:val="ru-RU"/>
        </w:rPr>
        <w:t xml:space="preserve"> Параметр </w:t>
      </w:r>
      <w:r w:rsidRPr="00ED24D7">
        <w:rPr>
          <w:i/>
          <w:lang w:val="ru-RU"/>
        </w:rPr>
        <w:t>format</w:t>
      </w:r>
      <w:r w:rsidRPr="003A7982">
        <w:rPr>
          <w:lang w:val="ru-RU"/>
        </w:rPr>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lang w:val="ru-RU"/>
        </w:rPr>
        <w:t>амперсанд (</w:t>
      </w:r>
      <w:r w:rsidR="00B24DF1" w:rsidRPr="00ED24D7">
        <w:rPr>
          <w:rFonts w:eastAsia="WenQuanYi Micro Hei"/>
          <w:i/>
          <w:kern w:val="1"/>
          <w:lang w:val="ru-RU"/>
        </w:rPr>
        <w:t>&amp;</w:t>
      </w:r>
      <w:r w:rsidR="00B24DF1" w:rsidRPr="003A7982">
        <w:rPr>
          <w:rFonts w:eastAsia="WenQuanYi Micro Hei"/>
          <w:kern w:val="1"/>
          <w:lang w:val="ru-RU"/>
        </w:rPr>
        <w:t>). В случае если знак амперса</w:t>
      </w:r>
      <w:r w:rsidRPr="003A7982">
        <w:rPr>
          <w:rFonts w:eastAsia="WenQuanYi Micro Hei"/>
          <w:kern w:val="1"/>
          <w:lang w:val="ru-RU"/>
        </w:rPr>
        <w:t>нд является частью имени столбца, необходимо использовать последовательность сим</w:t>
      </w:r>
      <w:r w:rsidR="00B24DF1" w:rsidRPr="003A7982">
        <w:rPr>
          <w:rFonts w:eastAsia="WenQuanYi Micro Hei"/>
          <w:kern w:val="1"/>
          <w:lang w:val="ru-RU"/>
        </w:rPr>
        <w:t>волов, состоящих из двух амперса</w:t>
      </w:r>
      <w:r w:rsidRPr="003A7982">
        <w:rPr>
          <w:rFonts w:eastAsia="WenQuanYi Micro Hei"/>
          <w:kern w:val="1"/>
          <w:lang w:val="ru-RU"/>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tioTableRecord</w:t>
      </w:r>
      <w:r w:rsidRPr="003A7982">
        <w:rPr>
          <w:lang w:val="ru-RU"/>
        </w:rPr>
        <w:t xml:space="preserve"> предназначена для добавления новой строки в таблицу, передаваемую  с параметром </w:t>
      </w:r>
      <w:r w:rsidRPr="007817A4">
        <w:rPr>
          <w:i/>
          <w:lang w:val="ru-RU"/>
        </w:rPr>
        <w:t>td</w:t>
      </w:r>
      <w:r w:rsidRPr="003A7982">
        <w:rPr>
          <w:lang w:val="ru-RU"/>
        </w:rPr>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rPr>
          <w:lang w:val="ru-RU"/>
        </w:rPr>
      </w:pPr>
      <w:r w:rsidRPr="003A7982">
        <w:rPr>
          <w:lang w:val="ru-RU"/>
        </w:rPr>
        <w:t xml:space="preserve">Функция </w:t>
      </w:r>
      <w:r w:rsidRPr="007817A4">
        <w:rPr>
          <w:i/>
          <w:lang w:val="ru-RU"/>
        </w:rPr>
        <w:t>tioTableEnd</w:t>
      </w:r>
      <w:r w:rsidRPr="003A7982">
        <w:rPr>
          <w:lang w:val="ru-RU"/>
        </w:rPr>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rPr>
          <w:lang w:val="ru-RU"/>
        </w:rPr>
        <w:t xml:space="preserve">а </w:t>
      </w:r>
      <w:r w:rsidR="008C3F8C" w:rsidRPr="007817A4">
        <w:rPr>
          <w:i/>
          <w:lang w:val="ru-RU"/>
        </w:rPr>
        <w:t>tioTable</w:t>
      </w:r>
      <w:r w:rsidR="008C3F8C" w:rsidRPr="003A7982">
        <w:rPr>
          <w:lang w:val="ru-RU"/>
        </w:rPr>
        <w:t>. В том случае</w:t>
      </w:r>
      <w:r w:rsidR="00054F5E" w:rsidRPr="003A7982">
        <w:rPr>
          <w:lang w:val="ru-RU"/>
        </w:rPr>
        <w:t>,</w:t>
      </w:r>
      <w:r w:rsidR="008C3F8C" w:rsidRPr="003A7982">
        <w:rPr>
          <w:lang w:val="ru-RU"/>
        </w:rPr>
        <w:t xml:space="preserve"> если </w:t>
      </w:r>
      <w:r w:rsidRPr="003A7982">
        <w:rPr>
          <w:lang w:val="ru-RU"/>
        </w:rPr>
        <w:t>какие либо значения не могут быть представлены в одной строке ячейки таблицы, то ф</w:t>
      </w:r>
      <w:r w:rsidR="00054F5E" w:rsidRPr="003A7982">
        <w:rPr>
          <w:lang w:val="ru-RU"/>
        </w:rPr>
        <w:t>ункция добавляет столько строк в таблицу</w:t>
      </w:r>
      <w:r w:rsidRPr="003A7982">
        <w:rPr>
          <w:lang w:val="ru-RU"/>
        </w:rPr>
        <w:t xml:space="preserve">, сколько нужно для полного представления  данного значения.     </w:t>
      </w:r>
    </w:p>
    <w:p w:rsidR="002063B5" w:rsidRPr="003A7982" w:rsidRDefault="002063B5" w:rsidP="002063B5">
      <w:pPr>
        <w:pStyle w:val="nwcText15"/>
        <w:rPr>
          <w:lang w:val="ru-RU"/>
        </w:rPr>
      </w:pPr>
      <w:r w:rsidRPr="003A7982">
        <w:rPr>
          <w:lang w:val="ru-RU"/>
        </w:rPr>
        <w:lastRenderedPageBreak/>
        <w:t xml:space="preserve">Между вызовами функций </w:t>
      </w:r>
      <w:r w:rsidRPr="007817A4">
        <w:rPr>
          <w:i/>
          <w:lang w:val="ru-RU"/>
        </w:rPr>
        <w:t>tioTable*</w:t>
      </w:r>
      <w:r w:rsidRPr="003A7982">
        <w:rPr>
          <w:lang w:val="ru-RU"/>
        </w:rPr>
        <w:t xml:space="preserve"> разрешен вызов любых других функций библиотеки.</w:t>
      </w:r>
    </w:p>
    <w:p w:rsidR="00F11B63" w:rsidRPr="003A7982" w:rsidRDefault="00F11B63" w:rsidP="002063B5">
      <w:pPr>
        <w:pStyle w:val="nwcText15"/>
        <w:rPr>
          <w:lang w:val="ru-RU"/>
        </w:rPr>
      </w:pPr>
    </w:p>
    <w:p w:rsidR="002063B5" w:rsidRPr="0067066F" w:rsidRDefault="002063B5" w:rsidP="002063B5">
      <w:pPr>
        <w:pStyle w:val="nwcText15"/>
      </w:pPr>
      <w:r w:rsidRPr="003A7982">
        <w:rPr>
          <w:lang w:val="ru-RU"/>
        </w:rPr>
        <w:t>Функции</w:t>
      </w:r>
      <w:r w:rsidRPr="0067066F">
        <w:t xml:space="preserve"> </w:t>
      </w:r>
      <w:r w:rsidRPr="003A7982">
        <w:rPr>
          <w:lang w:val="ru-RU"/>
        </w:rPr>
        <w:t>строчного</w:t>
      </w:r>
      <w:r w:rsidRPr="0067066F">
        <w:t xml:space="preserve"> </w:t>
      </w:r>
      <w:r w:rsidRPr="003A7982">
        <w:rPr>
          <w:lang w:val="ru-RU"/>
        </w:rPr>
        <w:t>вывода</w:t>
      </w:r>
    </w:p>
    <w:p w:rsidR="002063B5" w:rsidRPr="00206450" w:rsidRDefault="002063B5" w:rsidP="007E4C09">
      <w:pPr>
        <w:pStyle w:val="code2tabl"/>
        <w:rPr>
          <w:rFonts w:cs="Lohit Hindi"/>
          <w:lang w:eastAsia="hi-IN" w:bidi="hi-IN"/>
        </w:rPr>
      </w:pPr>
      <w:r w:rsidRPr="00206450">
        <w:rPr>
          <w:rFonts w:cs="Lohit Hindi"/>
          <w:lang w:eastAsia="hi-IN" w:bidi="hi-IN"/>
        </w:rPr>
        <w:t xml:space="preserve">int </w:t>
      </w:r>
      <w:r w:rsidRPr="00206450">
        <w:t>tioPrint(const char* messge)</w:t>
      </w:r>
      <w:r w:rsidRPr="00206450">
        <w:rPr>
          <w:rFonts w:cs="Lohit Hindi"/>
          <w:lang w:eastAsia="hi-IN" w:bidi="hi-IN"/>
        </w:rPr>
        <w:t>;</w:t>
      </w:r>
    </w:p>
    <w:p w:rsidR="002063B5" w:rsidRPr="008857D6" w:rsidRDefault="002063B5" w:rsidP="007E4C09">
      <w:pPr>
        <w:pStyle w:val="code2tabl"/>
      </w:pPr>
      <w:r w:rsidRPr="00206450">
        <w:t xml:space="preserve">int tioPrintF(const char* </w:t>
      </w:r>
      <w:commentRangeStart w:id="1"/>
      <w:r w:rsidRPr="00206450">
        <w:t>template</w:t>
      </w:r>
      <w:commentRangeEnd w:id="1"/>
      <w:r w:rsidR="00883588">
        <w:rPr>
          <w:rStyle w:val="af5"/>
          <w:rFonts w:asciiTheme="minorHAnsi" w:eastAsiaTheme="minorEastAsia" w:hAnsiTheme="minorHAnsi" w:cs="Times New Roman"/>
          <w:kern w:val="0"/>
          <w:shd w:val="clear" w:color="auto" w:fill="auto"/>
        </w:rPr>
        <w:commentReference w:id="1"/>
      </w:r>
      <w:r w:rsidRPr="00206450">
        <w:t>, ... );</w:t>
      </w:r>
    </w:p>
    <w:p w:rsidR="008857D6" w:rsidRPr="00206450" w:rsidRDefault="008857D6" w:rsidP="008857D6">
      <w:pPr>
        <w:pStyle w:val="nwcText15"/>
        <w:ind w:left="1287" w:firstLine="0"/>
        <w:rPr>
          <w:rFonts w:eastAsia="WenQuanYi Micro Hei"/>
          <w:kern w:val="1"/>
        </w:rPr>
      </w:pPr>
    </w:p>
    <w:p w:rsidR="00A44A10" w:rsidRPr="00206450" w:rsidRDefault="00A44A10" w:rsidP="009F506F"/>
    <w:p w:rsidR="00A44A10" w:rsidRDefault="00A44A10" w:rsidP="00ED6442">
      <w:pPr>
        <w:pStyle w:val="nwcTitle2"/>
      </w:pPr>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r w:rsidR="00D40D48">
        <w:rPr>
          <w:rStyle w:val="af5"/>
          <w:rFonts w:asciiTheme="minorHAnsi" w:eastAsiaTheme="minorEastAsia" w:hAnsiTheme="minorHAnsi"/>
          <w:b w:val="0"/>
          <w:bCs w:val="0"/>
          <w:kern w:val="0"/>
          <w:lang w:val="en-US"/>
        </w:rPr>
        <w:commentReference w:id="2"/>
      </w:r>
    </w:p>
    <w:p w:rsidR="00D40D48" w:rsidRPr="003A7982" w:rsidRDefault="00D40D48" w:rsidP="00D40D48">
      <w:pPr>
        <w:pStyle w:val="nwcTitle2"/>
        <w:numPr>
          <w:ilvl w:val="0"/>
          <w:numId w:val="0"/>
        </w:numPr>
        <w:ind w:left="792"/>
      </w:pPr>
    </w:p>
    <w:p w:rsidR="00A44A10" w:rsidRPr="00F41E3A" w:rsidRDefault="00A44A10" w:rsidP="00ED6442">
      <w:pPr>
        <w:pStyle w:val="nwcTitle2"/>
      </w:pPr>
      <w:bookmarkStart w:id="3" w:name="_Ref342931540"/>
      <w:r w:rsidRPr="003A7982">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3"/>
    </w:p>
    <w:p w:rsidR="00F41E3A" w:rsidRPr="00F52E59" w:rsidRDefault="00903669" w:rsidP="00F52E59">
      <w:pPr>
        <w:pStyle w:val="nwcText15"/>
        <w:rPr>
          <w:lang w:val="ru-RU"/>
        </w:rPr>
      </w:pPr>
      <w:r>
        <w:rPr>
          <w:lang w:val="ru-RU"/>
        </w:rPr>
        <w:t xml:space="preserve">Базовые возможности библиотеки </w:t>
      </w:r>
      <w:r w:rsidR="005C5AC6">
        <w:rPr>
          <w:lang w:val="ru-RU"/>
        </w:rPr>
        <w:t>рассмотрим на примере программы, которая тестирует функцию</w:t>
      </w:r>
      <w:r>
        <w:rPr>
          <w:lang w:val="ru-RU"/>
        </w:rPr>
        <w:t xml:space="preserve"> подсчета корней квадратного уравнения.</w:t>
      </w:r>
    </w:p>
    <w:p w:rsidR="00DC13EC" w:rsidRDefault="00F41E3A" w:rsidP="003B3350">
      <w:pPr>
        <w:pStyle w:val="nwcText15"/>
        <w:rPr>
          <w:lang w:val="ru-RU"/>
        </w:rPr>
      </w:pPr>
      <w:r w:rsidRPr="00206450">
        <w:rPr>
          <w:lang w:val="ru-RU"/>
        </w:rPr>
        <w:t xml:space="preserve">Есть функция, решающая квадратное уравнение. </w:t>
      </w:r>
    </w:p>
    <w:p w:rsidR="00EB55A8" w:rsidRDefault="00DC13EC" w:rsidP="003B3350">
      <w:pPr>
        <w:pStyle w:val="nwcText15"/>
        <w:rPr>
          <w:lang w:val="ru-RU"/>
        </w:rPr>
      </w:pPr>
      <w:r>
        <w:rPr>
          <w:lang w:val="ru-RU"/>
        </w:rPr>
        <w:t>З</w:t>
      </w:r>
      <w:r w:rsidR="00F41E3A" w:rsidRPr="00206450">
        <w:rPr>
          <w:lang w:val="ru-RU"/>
        </w:rPr>
        <w:t>адача</w:t>
      </w:r>
      <w:r>
        <w:rPr>
          <w:lang w:val="ru-RU"/>
        </w:rPr>
        <w:t>:</w:t>
      </w:r>
      <w:r w:rsidR="00F41E3A" w:rsidRPr="00206450">
        <w:rPr>
          <w:lang w:val="ru-RU"/>
        </w:rPr>
        <w:t xml:space="preserve"> протестировать </w:t>
      </w:r>
      <w:r w:rsidR="007D5415">
        <w:rPr>
          <w:lang w:val="ru-RU"/>
        </w:rPr>
        <w:t>являются ли корни, полученные на выходе фу</w:t>
      </w:r>
      <w:r>
        <w:rPr>
          <w:lang w:val="ru-RU"/>
        </w:rPr>
        <w:t>нкции, верными для ура</w:t>
      </w:r>
      <w:r w:rsidR="007D5415">
        <w:rPr>
          <w:lang w:val="ru-RU"/>
        </w:rPr>
        <w:t>внения</w:t>
      </w:r>
      <w:r w:rsidR="00EB55A8">
        <w:rPr>
          <w:lang w:val="ru-RU"/>
        </w:rPr>
        <w:t xml:space="preserve"> заданного</w:t>
      </w:r>
      <w:r>
        <w:rPr>
          <w:lang w:val="ru-RU"/>
        </w:rPr>
        <w:t xml:space="preserve"> вида</w:t>
      </w:r>
      <w:r w:rsidR="00F41E3A" w:rsidRPr="00206450">
        <w:rPr>
          <w:lang w:val="ru-RU"/>
        </w:rPr>
        <w:t>.</w:t>
      </w:r>
    </w:p>
    <w:p w:rsidR="003B3350" w:rsidRPr="00206450" w:rsidRDefault="00ED35F7" w:rsidP="003B3350">
      <w:pPr>
        <w:pStyle w:val="nwcText15"/>
        <w:rPr>
          <w:lang w:val="ru-RU"/>
        </w:rPr>
      </w:pPr>
      <w:r w:rsidRPr="00206450">
        <w:rPr>
          <w:lang w:val="ru-RU"/>
        </w:rPr>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lang w:val="ru-RU"/>
              </w:rPr>
              <m:t>2</m:t>
            </m:r>
          </m:sup>
        </m:sSup>
        <m:r>
          <m:rPr>
            <m:sty m:val="p"/>
          </m:rPr>
          <w:rPr>
            <w:rFonts w:ascii="Cambria Math" w:hAnsi="Cambria Math"/>
            <w:lang w:val="ru-RU"/>
          </w:rPr>
          <m:t>+2</m:t>
        </m:r>
        <m:r>
          <w:rPr>
            <w:rFonts w:ascii="Cambria Math" w:hAnsi="Cambria Math"/>
          </w:rPr>
          <m:t>x</m:t>
        </m:r>
        <m:r>
          <m:rPr>
            <m:sty m:val="p"/>
          </m:rPr>
          <w:rPr>
            <w:rFonts w:ascii="Cambria Math" w:hAnsi="Cambria Math"/>
            <w:lang w:val="ru-RU"/>
          </w:rPr>
          <m:t>-3=0</m:t>
        </m:r>
      </m:oMath>
      <w:r w:rsidRPr="00206450">
        <w:rPr>
          <w:lang w:val="ru-RU"/>
        </w:rPr>
        <w:t xml:space="preserve">. Значит параметр </w:t>
      </w:r>
      <w:r w:rsidR="00EB55A8">
        <w:rPr>
          <w:lang w:val="ru-RU"/>
        </w:rPr>
        <w:t>«</w:t>
      </w:r>
      <w:r w:rsidRPr="0047250D">
        <w:rPr>
          <w:i/>
        </w:rPr>
        <w:t>a</w:t>
      </w:r>
      <w:r w:rsidR="00EB55A8">
        <w:rPr>
          <w:lang w:val="ru-RU"/>
        </w:rPr>
        <w:t>»</w:t>
      </w:r>
      <w:r w:rsidRPr="00206450">
        <w:rPr>
          <w:lang w:val="ru-RU"/>
        </w:rPr>
        <w:t xml:space="preserve"> равен 1, параметр </w:t>
      </w:r>
      <w:r w:rsidR="00EB55A8">
        <w:rPr>
          <w:lang w:val="ru-RU"/>
        </w:rPr>
        <w:t>«</w:t>
      </w:r>
      <w:r w:rsidR="00EB55A8" w:rsidRPr="0047250D">
        <w:rPr>
          <w:i/>
        </w:rPr>
        <w:t>b</w:t>
      </w:r>
      <w:r w:rsidR="00EB55A8">
        <w:rPr>
          <w:lang w:val="ru-RU"/>
        </w:rPr>
        <w:t>»</w:t>
      </w:r>
      <w:r w:rsidRPr="00206450">
        <w:rPr>
          <w:lang w:val="ru-RU"/>
        </w:rPr>
        <w:t xml:space="preserve"> равен 2 и параметр </w:t>
      </w:r>
      <w:r w:rsidR="00EB55A8">
        <w:rPr>
          <w:lang w:val="ru-RU"/>
        </w:rPr>
        <w:t>«</w:t>
      </w:r>
      <w:r w:rsidRPr="0047250D">
        <w:rPr>
          <w:i/>
        </w:rPr>
        <w:t>c</w:t>
      </w:r>
      <w:r w:rsidR="00EB55A8">
        <w:rPr>
          <w:lang w:val="ru-RU"/>
        </w:rPr>
        <w:t>»</w:t>
      </w:r>
      <w:r w:rsidRPr="00206450">
        <w:rPr>
          <w:lang w:val="ru-RU"/>
        </w:rPr>
        <w:t xml:space="preserve"> </w:t>
      </w:r>
      <w:r w:rsidR="003B3350">
        <w:rPr>
          <w:lang w:val="ru-RU"/>
        </w:rPr>
        <w:t>равен</w:t>
      </w:r>
      <w:r w:rsidRPr="00206450">
        <w:rPr>
          <w:lang w:val="ru-RU"/>
        </w:rPr>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rPr>
          <w:lang w:val="ru-RU"/>
        </w:rPr>
      </w:pPr>
      <w:r w:rsidRPr="00206450">
        <w:rPr>
          <w:lang w:val="ru-RU"/>
        </w:rPr>
        <w:t xml:space="preserve"> </w:t>
      </w:r>
      <w:r w:rsidR="003B3350">
        <w:rPr>
          <w:lang w:val="ru-RU"/>
        </w:rPr>
        <w:t xml:space="preserve">Параметры </w:t>
      </w:r>
      <w:r w:rsidR="003B3350">
        <w:t>a</w:t>
      </w:r>
      <w:r w:rsidR="003B3350">
        <w:rPr>
          <w:lang w:val="ru-RU"/>
        </w:rPr>
        <w:t>,</w:t>
      </w:r>
      <w:r w:rsidR="003B3350" w:rsidRPr="00206450">
        <w:rPr>
          <w:lang w:val="ru-RU"/>
        </w:rPr>
        <w:t xml:space="preserve"> </w:t>
      </w:r>
      <w:r w:rsidR="003B3350">
        <w:t>b</w:t>
      </w:r>
      <w:r w:rsidR="003B3350">
        <w:rPr>
          <w:lang w:val="ru-RU"/>
        </w:rPr>
        <w:t>,</w:t>
      </w:r>
      <w:r w:rsidR="003B3350" w:rsidRPr="00206450">
        <w:rPr>
          <w:lang w:val="ru-RU"/>
        </w:rPr>
        <w:t xml:space="preserve"> </w:t>
      </w:r>
      <w:r w:rsidR="003B3350">
        <w:t>c</w:t>
      </w:r>
      <w:r w:rsidR="00040151">
        <w:rPr>
          <w:lang w:val="ru-RU"/>
        </w:rPr>
        <w:t>, первый</w:t>
      </w:r>
      <w:r w:rsidR="0052316C" w:rsidRPr="0052316C">
        <w:rPr>
          <w:lang w:val="ru-RU"/>
        </w:rPr>
        <w:t xml:space="preserve"> </w:t>
      </w:r>
      <w:r w:rsidR="0052316C">
        <w:rPr>
          <w:lang w:val="ru-RU"/>
        </w:rPr>
        <w:t>эталонный</w:t>
      </w:r>
      <w:r w:rsidR="00040151">
        <w:rPr>
          <w:lang w:val="ru-RU"/>
        </w:rPr>
        <w:t xml:space="preserve"> корень и</w:t>
      </w:r>
      <w:r w:rsidR="003B3350">
        <w:rPr>
          <w:lang w:val="ru-RU"/>
        </w:rPr>
        <w:t xml:space="preserve"> второй</w:t>
      </w:r>
      <w:r w:rsidR="0052316C">
        <w:rPr>
          <w:lang w:val="ru-RU"/>
        </w:rPr>
        <w:t xml:space="preserve"> эталонный</w:t>
      </w:r>
      <w:r w:rsidR="003B3350">
        <w:rPr>
          <w:lang w:val="ru-RU"/>
        </w:rPr>
        <w:t xml:space="preserve"> корень передаются при вызове теста</w:t>
      </w:r>
      <w:r w:rsidR="00040151">
        <w:rPr>
          <w:lang w:val="ru-RU"/>
        </w:rPr>
        <w:t xml:space="preserve"> как параметры командной строки</w:t>
      </w:r>
      <w:r w:rsidR="003B3350">
        <w:rPr>
          <w:lang w:val="ru-RU"/>
        </w:rPr>
        <w:t>.</w:t>
      </w:r>
      <w:commentRangeStart w:id="4"/>
      <w:r w:rsidR="003B3350">
        <w:rPr>
          <w:lang w:val="ru-RU"/>
        </w:rPr>
        <w:t xml:space="preserve"> </w:t>
      </w:r>
      <w:commentRangeEnd w:id="4"/>
      <w:r w:rsidR="001710D6">
        <w:rPr>
          <w:lang w:val="ru-RU"/>
        </w:rPr>
        <w:t xml:space="preserve">Согласно данному уравнению, </w:t>
      </w:r>
      <w:r w:rsidR="00040151">
        <w:rPr>
          <w:rStyle w:val="af5"/>
          <w:rFonts w:asciiTheme="minorHAnsi" w:hAnsiTheme="minorHAnsi"/>
        </w:rPr>
        <w:commentReference w:id="4"/>
      </w:r>
      <w:r w:rsidR="001710D6">
        <w:rPr>
          <w:lang w:val="ru-RU"/>
        </w:rPr>
        <w:t>с</w:t>
      </w:r>
      <w:r w:rsidR="003B3350">
        <w:rPr>
          <w:lang w:val="ru-RU"/>
        </w:rPr>
        <w:t>трока</w:t>
      </w:r>
      <w:r w:rsidR="003B3350" w:rsidRPr="00D47A9B">
        <w:rPr>
          <w:lang w:val="ru-RU"/>
        </w:rPr>
        <w:t xml:space="preserve">, </w:t>
      </w:r>
      <w:r w:rsidR="003B3350">
        <w:rPr>
          <w:lang w:val="ru-RU"/>
        </w:rPr>
        <w:t>запускающая</w:t>
      </w:r>
      <w:r w:rsidR="003B3350" w:rsidRPr="00D47A9B">
        <w:rPr>
          <w:lang w:val="ru-RU"/>
        </w:rPr>
        <w:t xml:space="preserve"> </w:t>
      </w:r>
      <w:r w:rsidR="003B3350">
        <w:rPr>
          <w:lang w:val="ru-RU"/>
        </w:rPr>
        <w:t>тест</w:t>
      </w:r>
      <w:r w:rsidR="003B3350" w:rsidRPr="00D47A9B">
        <w:rPr>
          <w:lang w:val="ru-RU"/>
        </w:rPr>
        <w:t xml:space="preserve">, </w:t>
      </w:r>
      <w:r w:rsidR="003B3350">
        <w:rPr>
          <w:lang w:val="ru-RU"/>
        </w:rPr>
        <w:t>должна</w:t>
      </w:r>
      <w:r w:rsidR="003B3350" w:rsidRPr="00D47A9B">
        <w:rPr>
          <w:lang w:val="ru-RU"/>
        </w:rPr>
        <w:t xml:space="preserve"> </w:t>
      </w:r>
      <w:r w:rsidR="005C5AC6">
        <w:rPr>
          <w:lang w:val="ru-RU"/>
        </w:rPr>
        <w:t>выглядеть</w:t>
      </w:r>
      <w:r w:rsidR="003B3350" w:rsidRPr="00D47A9B">
        <w:rPr>
          <w:lang w:val="ru-RU"/>
        </w:rPr>
        <w:t xml:space="preserve"> </w:t>
      </w:r>
      <w:r w:rsidR="003B3350">
        <w:rPr>
          <w:lang w:val="ru-RU"/>
        </w:rPr>
        <w:t>так</w:t>
      </w:r>
      <w:r w:rsidR="003B3350" w:rsidRPr="00D47A9B">
        <w:rPr>
          <w:lang w:val="ru-RU"/>
        </w:rPr>
        <w:t>:</w:t>
      </w:r>
    </w:p>
    <w:p w:rsidR="003B3350" w:rsidRPr="0047250D" w:rsidRDefault="005C1239" w:rsidP="003B3350">
      <w:pPr>
        <w:pStyle w:val="nwcText15"/>
        <w:rPr>
          <w:i/>
          <w:lang w:val="ru-RU"/>
        </w:rPr>
      </w:pPr>
      <w:r w:rsidRPr="0047250D">
        <w:rPr>
          <w:i/>
          <w:lang w:val="ru-RU"/>
        </w:rPr>
        <w:t>./</w:t>
      </w:r>
      <w:r w:rsidRPr="0047250D">
        <w:rPr>
          <w:i/>
        </w:rPr>
        <w:t>quadratic</w:t>
      </w:r>
      <w:r w:rsidRPr="0047250D">
        <w:rPr>
          <w:i/>
          <w:lang w:val="ru-RU"/>
        </w:rPr>
        <w:t>-</w:t>
      </w:r>
      <w:r w:rsidRPr="0047250D">
        <w:rPr>
          <w:i/>
        </w:rPr>
        <w:t>equation</w:t>
      </w:r>
      <w:r w:rsidRPr="0047250D">
        <w:rPr>
          <w:i/>
          <w:lang w:val="ru-RU"/>
        </w:rPr>
        <w:t xml:space="preserve"> -</w:t>
      </w:r>
      <w:r w:rsidR="003B3350" w:rsidRPr="0047250D">
        <w:rPr>
          <w:i/>
        </w:rPr>
        <w:t>a</w:t>
      </w:r>
      <w:r w:rsidRPr="0047250D">
        <w:rPr>
          <w:i/>
          <w:lang w:val="ru-RU"/>
        </w:rPr>
        <w:t xml:space="preserve"> 1 -</w:t>
      </w:r>
      <w:r w:rsidR="003B3350" w:rsidRPr="0047250D">
        <w:rPr>
          <w:i/>
        </w:rPr>
        <w:t>b</w:t>
      </w:r>
      <w:r w:rsidRPr="0047250D">
        <w:rPr>
          <w:i/>
          <w:lang w:val="ru-RU"/>
        </w:rPr>
        <w:t xml:space="preserve"> 2 -</w:t>
      </w:r>
      <w:r w:rsidR="003B3350" w:rsidRPr="0047250D">
        <w:rPr>
          <w:i/>
        </w:rPr>
        <w:t>c</w:t>
      </w:r>
      <w:r w:rsidR="003B3350" w:rsidRPr="0047250D">
        <w:rPr>
          <w:i/>
          <w:lang w:val="ru-RU"/>
        </w:rPr>
        <w:t xml:space="preserve"> -3 --</w:t>
      </w:r>
      <w:r w:rsidR="003B3350" w:rsidRPr="0047250D">
        <w:rPr>
          <w:i/>
        </w:rPr>
        <w:t>root</w:t>
      </w:r>
      <w:r w:rsidR="0052316C" w:rsidRPr="0047250D">
        <w:rPr>
          <w:i/>
          <w:lang w:val="ru-RU"/>
        </w:rPr>
        <w:t>1=</w:t>
      </w:r>
      <w:r w:rsidR="003B3350" w:rsidRPr="0047250D">
        <w:rPr>
          <w:i/>
          <w:lang w:val="ru-RU"/>
        </w:rPr>
        <w:t>1 --</w:t>
      </w:r>
      <w:r w:rsidR="003B3350" w:rsidRPr="0047250D">
        <w:rPr>
          <w:i/>
        </w:rPr>
        <w:t>root</w:t>
      </w:r>
      <w:r w:rsidR="003B3350" w:rsidRPr="0047250D">
        <w:rPr>
          <w:i/>
          <w:lang w:val="ru-RU"/>
        </w:rPr>
        <w:t>2</w:t>
      </w:r>
      <w:r w:rsidR="0052316C" w:rsidRPr="0047250D">
        <w:rPr>
          <w:i/>
          <w:lang w:val="ru-RU"/>
        </w:rPr>
        <w:t>=</w:t>
      </w:r>
      <w:r w:rsidR="003B3350" w:rsidRPr="0047250D">
        <w:rPr>
          <w:i/>
          <w:lang w:val="ru-RU"/>
        </w:rPr>
        <w:t xml:space="preserve"> -3</w:t>
      </w:r>
    </w:p>
    <w:p w:rsidR="003B3350" w:rsidRDefault="003B3350" w:rsidP="0052316C">
      <w:pPr>
        <w:pStyle w:val="nwcText15"/>
        <w:rPr>
          <w:lang w:val="ru-RU"/>
        </w:rPr>
      </w:pPr>
      <w:r>
        <w:rPr>
          <w:lang w:val="ru-RU"/>
        </w:rPr>
        <w:t xml:space="preserve">Программа теста считывает входные параметры, запускает тестируемую функцию с параметрами </w:t>
      </w:r>
      <w:r w:rsidRPr="009A79EE">
        <w:rPr>
          <w:i/>
        </w:rPr>
        <w:t>a</w:t>
      </w:r>
      <w:r>
        <w:rPr>
          <w:lang w:val="ru-RU"/>
        </w:rPr>
        <w:t>,</w:t>
      </w:r>
      <w:r w:rsidRPr="00206450">
        <w:rPr>
          <w:lang w:val="ru-RU"/>
        </w:rPr>
        <w:t xml:space="preserve"> </w:t>
      </w:r>
      <w:r w:rsidRPr="009A79EE">
        <w:rPr>
          <w:i/>
        </w:rPr>
        <w:t>b</w:t>
      </w:r>
      <w:r>
        <w:rPr>
          <w:lang w:val="ru-RU"/>
        </w:rPr>
        <w:t>,</w:t>
      </w:r>
      <w:r w:rsidRPr="00206450">
        <w:rPr>
          <w:lang w:val="ru-RU"/>
        </w:rPr>
        <w:t xml:space="preserve"> </w:t>
      </w:r>
      <w:r w:rsidRPr="009A79EE">
        <w:rPr>
          <w:i/>
        </w:rPr>
        <w:t>c</w:t>
      </w:r>
      <w:r>
        <w:rPr>
          <w:lang w:val="ru-RU"/>
        </w:rPr>
        <w:t xml:space="preserve">. Получившиеся результаты работы </w:t>
      </w:r>
      <w:r w:rsidR="0052316C">
        <w:rPr>
          <w:lang w:val="ru-RU"/>
        </w:rPr>
        <w:t>функции</w:t>
      </w:r>
      <w:r>
        <w:rPr>
          <w:lang w:val="ru-RU"/>
        </w:rPr>
        <w:t xml:space="preserve"> </w:t>
      </w:r>
      <w:r>
        <w:rPr>
          <w:lang w:val="ru-RU"/>
        </w:rPr>
        <w:lastRenderedPageBreak/>
        <w:t xml:space="preserve">решения квадратного уравнения </w:t>
      </w:r>
      <w:r w:rsidR="0052316C">
        <w:rPr>
          <w:lang w:val="ru-RU"/>
        </w:rPr>
        <w:t xml:space="preserve">выводит на экран вместе с эталонными значениями </w:t>
      </w:r>
      <w:r>
        <w:rPr>
          <w:lang w:val="ru-RU"/>
        </w:rPr>
        <w:t xml:space="preserve"> </w:t>
      </w:r>
      <w:r w:rsidRPr="009A79EE">
        <w:rPr>
          <w:i/>
        </w:rPr>
        <w:t>root</w:t>
      </w:r>
      <w:r w:rsidRPr="009A79EE">
        <w:rPr>
          <w:i/>
          <w:lang w:val="ru-RU"/>
        </w:rPr>
        <w:t>1</w:t>
      </w:r>
      <w:r w:rsidRPr="00206450">
        <w:rPr>
          <w:lang w:val="ru-RU"/>
        </w:rPr>
        <w:t xml:space="preserve"> </w:t>
      </w:r>
      <w:r>
        <w:rPr>
          <w:lang w:val="ru-RU"/>
        </w:rPr>
        <w:t xml:space="preserve">и </w:t>
      </w:r>
      <w:r w:rsidRPr="009A79EE">
        <w:rPr>
          <w:i/>
        </w:rPr>
        <w:t>root</w:t>
      </w:r>
      <w:r w:rsidRPr="009A79EE">
        <w:rPr>
          <w:i/>
          <w:lang w:val="ru-RU"/>
        </w:rPr>
        <w:t>2</w:t>
      </w:r>
      <w:r>
        <w:rPr>
          <w:lang w:val="ru-RU"/>
        </w:rPr>
        <w:t>.</w:t>
      </w:r>
    </w:p>
    <w:p w:rsidR="00A71384" w:rsidRPr="00F67A43" w:rsidRDefault="00A71384" w:rsidP="0052316C">
      <w:pPr>
        <w:pStyle w:val="nwcText15"/>
        <w:rPr>
          <w:lang w:val="ru-RU"/>
        </w:rPr>
      </w:pPr>
      <w:r>
        <w:rPr>
          <w:lang w:val="ru-RU"/>
        </w:rPr>
        <w:t xml:space="preserve">Выполнение теста показано на </w:t>
      </w:r>
      <w:fldSimple w:instr=" REF  _Ref342504553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1</w:t>
        </w:r>
      </w:fldSimple>
      <w:r w:rsidR="00F67A43">
        <w:rPr>
          <w:lang w:val="ru-RU"/>
        </w:rPr>
        <w:t>.</w:t>
      </w:r>
    </w:p>
    <w:p w:rsidR="00F67A43" w:rsidRDefault="0052316C" w:rsidP="00F67A43">
      <w:pPr>
        <w:pStyle w:val="11"/>
      </w:pPr>
      <w:r>
        <w:rPr>
          <w:noProof/>
          <w:lang w:val="ru-RU"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0"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5" w:name="_Ref342504553"/>
      <w:r>
        <w:t xml:space="preserve">Рис. </w:t>
      </w:r>
      <w:fldSimple w:instr=" STYLEREF 1 \s ">
        <w:r w:rsidR="000D0B6E">
          <w:rPr>
            <w:noProof/>
          </w:rPr>
          <w:t>2</w:t>
        </w:r>
      </w:fldSimple>
      <w:r>
        <w:t>.</w:t>
      </w:r>
      <w:fldSimple w:instr=" SEQ Рис. \* ARABIC \s 1 ">
        <w:r w:rsidR="000D0B6E">
          <w:rPr>
            <w:noProof/>
          </w:rPr>
          <w:t>1</w:t>
        </w:r>
      </w:fldSimple>
      <w:bookmarkEnd w:id="5"/>
    </w:p>
    <w:p w:rsidR="00BD29EC" w:rsidRDefault="00BD29EC" w:rsidP="00F67A43">
      <w:pPr>
        <w:pStyle w:val="nwcText15"/>
        <w:rPr>
          <w:lang w:val="ru-RU"/>
        </w:rPr>
      </w:pPr>
      <w:r>
        <w:rPr>
          <w:lang w:val="ru-RU"/>
        </w:rPr>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rPr>
          <w:lang w:val="ru-RU"/>
        </w:rPr>
        <w:t xml:space="preserve">. </w:t>
      </w:r>
      <w:r>
        <w:rPr>
          <w:lang w:val="ru-RU"/>
        </w:rPr>
        <w:t xml:space="preserve">После вызова этой функции можно использовать функции библиотеки семейства </w:t>
      </w:r>
      <w:r w:rsidRPr="00BD29EC">
        <w:rPr>
          <w:i/>
        </w:rPr>
        <w:t>tioGet</w:t>
      </w:r>
      <w:r>
        <w:rPr>
          <w:lang w:val="ru-RU"/>
        </w:rPr>
        <w:t xml:space="preserve"> для доступа к интересующим нас параметрам командной строки. </w:t>
      </w:r>
    </w:p>
    <w:p w:rsidR="00FA3B01" w:rsidRDefault="00BD29EC" w:rsidP="0052316C">
      <w:pPr>
        <w:pStyle w:val="nwcText15"/>
        <w:rPr>
          <w:lang w:val="ru-RU"/>
        </w:rPr>
      </w:pPr>
      <w:r>
        <w:rPr>
          <w:lang w:val="ru-RU"/>
        </w:rPr>
        <w:t xml:space="preserve">Наглядное представление  выходных данных обеспечивается функциями семейства </w:t>
      </w:r>
      <w:r w:rsidRPr="00BD29EC">
        <w:rPr>
          <w:i/>
        </w:rPr>
        <w:t>tioTable</w:t>
      </w:r>
      <w:r>
        <w:rPr>
          <w:lang w:val="ru-RU"/>
        </w:rPr>
        <w:t xml:space="preserve">,  позволяющих рисовать динамическую таблицу, в которой можно изменять </w:t>
      </w:r>
      <w:r w:rsidR="00FA3B01">
        <w:rPr>
          <w:lang w:val="ru-RU"/>
        </w:rPr>
        <w:t>заголовки и количество</w:t>
      </w:r>
      <w:r>
        <w:rPr>
          <w:lang w:val="ru-RU"/>
        </w:rPr>
        <w:t xml:space="preserve"> колонок,</w:t>
      </w:r>
      <w:r w:rsidR="00FA3B01">
        <w:rPr>
          <w:lang w:val="ru-RU"/>
        </w:rPr>
        <w:t xml:space="preserve">  а также количество строк и тип данных в каждой ячейке строки.</w:t>
      </w:r>
      <w:r>
        <w:rPr>
          <w:lang w:val="ru-RU"/>
        </w:rPr>
        <w:t xml:space="preserve"> </w:t>
      </w:r>
    </w:p>
    <w:p w:rsidR="003A3D5D" w:rsidRDefault="00FA3B01" w:rsidP="0052316C">
      <w:pPr>
        <w:pStyle w:val="nwcText15"/>
        <w:rPr>
          <w:lang w:val="ru-RU"/>
        </w:rPr>
      </w:pPr>
      <w:r>
        <w:rPr>
          <w:lang w:val="ru-RU"/>
        </w:rPr>
        <w:t xml:space="preserve">С помощью ключа </w:t>
      </w:r>
      <w:r w:rsidR="001976E4">
        <w:rPr>
          <w:i/>
          <w:lang w:val="ru-RU"/>
        </w:rPr>
        <w:t>--</w:t>
      </w:r>
      <w:r w:rsidRPr="00D74125">
        <w:rPr>
          <w:i/>
        </w:rPr>
        <w:t>help</w:t>
      </w:r>
      <w:r w:rsidR="003A3D5D">
        <w:rPr>
          <w:lang w:val="ru-RU"/>
        </w:rPr>
        <w:t>,</w:t>
      </w:r>
      <w:r w:rsidR="00BD29EC">
        <w:rPr>
          <w:lang w:val="ru-RU"/>
        </w:rPr>
        <w:t xml:space="preserve"> </w:t>
      </w:r>
      <w:r>
        <w:rPr>
          <w:lang w:val="ru-RU"/>
        </w:rPr>
        <w:t>переданному при вызове тестирующей программы, использующей библиотеку</w:t>
      </w:r>
      <w:r w:rsidR="00D74125" w:rsidRPr="00D74125">
        <w:rPr>
          <w:lang w:val="ru-RU"/>
        </w:rPr>
        <w:t xml:space="preserve"> </w:t>
      </w:r>
      <w:r w:rsidR="00D74125" w:rsidRPr="0047250D">
        <w:rPr>
          <w:i/>
        </w:rPr>
        <w:t>libtio</w:t>
      </w:r>
      <w:r w:rsidR="003A3D5D">
        <w:rPr>
          <w:lang w:val="ru-RU"/>
        </w:rPr>
        <w:t xml:space="preserve">, вместо выполнения теста на экран выведет список </w:t>
      </w:r>
      <w:r w:rsidR="00FD316E">
        <w:rPr>
          <w:lang w:val="ru-RU"/>
        </w:rPr>
        <w:t>аргументов,</w:t>
      </w:r>
      <w:r w:rsidR="003A3D5D">
        <w:rPr>
          <w:lang w:val="ru-RU"/>
        </w:rPr>
        <w:t xml:space="preserve"> которые можно  передать из командной строки</w:t>
      </w:r>
      <w:r w:rsidR="00960ED7">
        <w:rPr>
          <w:lang w:val="ru-RU"/>
        </w:rPr>
        <w:t xml:space="preserve"> (</w:t>
      </w:r>
      <w:fldSimple w:instr=" REF  _Ref342503024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2</w:t>
        </w:r>
      </w:fldSimple>
      <w:r w:rsidR="00960ED7">
        <w:rPr>
          <w:lang w:val="ru-RU"/>
        </w:rPr>
        <w:t>)</w:t>
      </w:r>
      <w:r w:rsidR="003A3D5D">
        <w:rPr>
          <w:lang w:val="ru-RU"/>
        </w:rPr>
        <w:t>.</w:t>
      </w:r>
    </w:p>
    <w:p w:rsidR="00BE0DB8" w:rsidRDefault="00BE0DB8" w:rsidP="0052316C">
      <w:pPr>
        <w:pStyle w:val="nwcText15"/>
        <w:rPr>
          <w:lang w:val="ru-RU"/>
        </w:rPr>
      </w:pPr>
    </w:p>
    <w:p w:rsidR="00960ED7" w:rsidRDefault="007041CA" w:rsidP="00BE0DB8">
      <w:pPr>
        <w:pStyle w:val="11"/>
      </w:pPr>
      <w:r>
        <w:rPr>
          <w:noProof/>
          <w:lang w:val="ru-RU" w:eastAsia="ru-RU" w:bidi="ar-SA"/>
        </w:rPr>
        <w:lastRenderedPageBreak/>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1"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6" w:name="_Ref342503024"/>
      <w:r>
        <w:t xml:space="preserve">Рис. </w:t>
      </w:r>
      <w:fldSimple w:instr=" STYLEREF 1 \s ">
        <w:r w:rsidR="000D0B6E">
          <w:rPr>
            <w:noProof/>
          </w:rPr>
          <w:t>2</w:t>
        </w:r>
      </w:fldSimple>
      <w:r>
        <w:t>.</w:t>
      </w:r>
      <w:fldSimple w:instr=" SEQ Рис. \* ARABIC \s 1 ">
        <w:r w:rsidR="000D0B6E">
          <w:rPr>
            <w:noProof/>
          </w:rPr>
          <w:t>2</w:t>
        </w:r>
      </w:fldSimple>
      <w:bookmarkEnd w:id="6"/>
    </w:p>
    <w:p w:rsidR="00BE0DB8" w:rsidRDefault="00BE0DB8" w:rsidP="0052316C">
      <w:pPr>
        <w:pStyle w:val="nwcText15"/>
        <w:rPr>
          <w:lang w:val="ru-RU"/>
        </w:rPr>
      </w:pPr>
    </w:p>
    <w:p w:rsidR="000F5A99" w:rsidRPr="00864CC0" w:rsidRDefault="007041CA" w:rsidP="0052316C">
      <w:pPr>
        <w:pStyle w:val="nwcText15"/>
        <w:rPr>
          <w:lang w:val="ru-RU"/>
        </w:rPr>
      </w:pPr>
      <w:r>
        <w:rPr>
          <w:lang w:val="ru-RU"/>
        </w:rPr>
        <w:t xml:space="preserve">При использовании ключа </w:t>
      </w:r>
      <w:r w:rsidRPr="001976E4">
        <w:rPr>
          <w:i/>
          <w:lang w:val="ru-RU"/>
        </w:rPr>
        <w:t>--</w:t>
      </w:r>
      <w:r w:rsidRPr="001976E4">
        <w:rPr>
          <w:i/>
        </w:rPr>
        <w:t>version</w:t>
      </w:r>
      <w:r w:rsidR="001804C5" w:rsidRPr="001804C5">
        <w:rPr>
          <w:i/>
          <w:lang w:val="ru-RU"/>
        </w:rPr>
        <w:t xml:space="preserve"> </w:t>
      </w:r>
      <w:r w:rsidR="001804C5">
        <w:rPr>
          <w:lang w:val="ru-RU"/>
        </w:rPr>
        <w:t xml:space="preserve">после команды, запускающей исполняемый файл программы тестирования, будет выведена справка о </w:t>
      </w:r>
      <w:r w:rsidR="001804C5" w:rsidRPr="00BE0DB8">
        <w:rPr>
          <w:lang w:val="ru-RU"/>
        </w:rPr>
        <w:t>версии запускаемого теста</w:t>
      </w:r>
      <w:r w:rsidR="00BE0DB8" w:rsidRPr="00BE0DB8">
        <w:rPr>
          <w:lang w:val="ru-RU"/>
        </w:rPr>
        <w:t xml:space="preserve"> (</w:t>
      </w:r>
      <w:fldSimple w:instr=" REF  _Ref342503230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3</w:t>
        </w:r>
      </w:fldSimple>
      <w:r w:rsidR="00BE0DB8" w:rsidRPr="00BE0DB8">
        <w:rPr>
          <w:lang w:val="ru-RU"/>
        </w:rPr>
        <w:t>)</w:t>
      </w:r>
      <w:r w:rsidR="001804C5" w:rsidRPr="00BE0DB8">
        <w:rPr>
          <w:lang w:val="ru-RU"/>
        </w:rPr>
        <w:t>.</w:t>
      </w:r>
    </w:p>
    <w:p w:rsidR="0077633B" w:rsidRPr="00864CC0" w:rsidRDefault="0077633B" w:rsidP="0052316C">
      <w:pPr>
        <w:pStyle w:val="nwcText15"/>
        <w:rPr>
          <w:lang w:val="ru-RU"/>
        </w:rPr>
      </w:pPr>
    </w:p>
    <w:p w:rsidR="00BE0DB8" w:rsidRDefault="00D47A9B" w:rsidP="00BE0DB8">
      <w:pPr>
        <w:pStyle w:val="11"/>
      </w:pPr>
      <w:r>
        <w:rPr>
          <w:noProof/>
          <w:lang w:val="ru-RU"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2"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7" w:name="_Ref342503230"/>
      <w:r>
        <w:t xml:space="preserve">Рис. </w:t>
      </w:r>
      <w:fldSimple w:instr=" STYLEREF 1 \s ">
        <w:r w:rsidR="000D0B6E">
          <w:rPr>
            <w:noProof/>
          </w:rPr>
          <w:t>2</w:t>
        </w:r>
      </w:fldSimple>
      <w:r>
        <w:t>.</w:t>
      </w:r>
      <w:fldSimple w:instr=" SEQ Рис. \* ARABIC \s 1 ">
        <w:r w:rsidR="000D0B6E">
          <w:rPr>
            <w:noProof/>
          </w:rPr>
          <w:t>3</w:t>
        </w:r>
      </w:fldSimple>
      <w:bookmarkEnd w:id="7"/>
    </w:p>
    <w:p w:rsidR="00BE0DB8" w:rsidRDefault="00BE0DB8" w:rsidP="001A7609">
      <w:pPr>
        <w:pStyle w:val="nwcText15"/>
        <w:rPr>
          <w:lang w:val="ru-RU"/>
        </w:rPr>
      </w:pPr>
    </w:p>
    <w:p w:rsidR="009A59AC" w:rsidRDefault="001A7609" w:rsidP="001A7609">
      <w:pPr>
        <w:pStyle w:val="nwcText15"/>
        <w:rPr>
          <w:lang w:val="ru-RU"/>
        </w:rPr>
      </w:pPr>
      <w:r>
        <w:rPr>
          <w:lang w:val="ru-RU"/>
        </w:rPr>
        <w:t xml:space="preserve">Теперь рассмотрим программу тестирующую работоспособность </w:t>
      </w:r>
      <w:r>
        <w:t>COM</w:t>
      </w:r>
      <w:r>
        <w:rPr>
          <w:lang w:val="ru-RU"/>
        </w:rPr>
        <w:t>-порта.</w:t>
      </w:r>
      <w:r w:rsidR="007C65FD">
        <w:rPr>
          <w:lang w:val="ru-RU"/>
        </w:rPr>
        <w:t xml:space="preserve"> </w:t>
      </w:r>
    </w:p>
    <w:p w:rsidR="00817C0D" w:rsidRDefault="00817C0D" w:rsidP="001A7609">
      <w:pPr>
        <w:pStyle w:val="nwcText15"/>
        <w:rPr>
          <w:lang w:val="ru-RU"/>
        </w:rPr>
      </w:pPr>
      <w:r>
        <w:rPr>
          <w:lang w:val="ru-RU"/>
        </w:rPr>
        <w:t>Программа может работать в трех режимах:</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w:t>
      </w:r>
      <w:r w:rsidR="00BE4F67">
        <w:rPr>
          <w:lang w:val="ru-RU"/>
        </w:rPr>
        <w:t>»</w:t>
      </w:r>
      <w:r w:rsidRPr="00817C0D">
        <w:rPr>
          <w:lang w:val="ru-RU"/>
        </w:rPr>
        <w:t>;</w:t>
      </w:r>
    </w:p>
    <w:p w:rsidR="00817C0D" w:rsidRP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С</w:t>
      </w:r>
      <w:r w:rsidR="0092662A">
        <w:rPr>
          <w:lang w:val="ru-RU"/>
        </w:rPr>
        <w:t>е</w:t>
      </w:r>
      <w:r>
        <w:rPr>
          <w:lang w:val="ru-RU"/>
        </w:rPr>
        <w:t>рв</w:t>
      </w:r>
      <w:r w:rsidR="00276EA5">
        <w:rPr>
          <w:lang w:val="ru-RU"/>
        </w:rPr>
        <w:t>ер</w:t>
      </w:r>
      <w:r w:rsidR="00BE4F67">
        <w:rPr>
          <w:lang w:val="ru-RU"/>
        </w:rPr>
        <w:t>»</w:t>
      </w:r>
      <w:r w:rsidRPr="00817C0D">
        <w:rPr>
          <w:lang w:val="ru-RU"/>
        </w:rPr>
        <w:t>;</w:t>
      </w:r>
    </w:p>
    <w:p w:rsidR="00817C0D" w:rsidRDefault="00817C0D" w:rsidP="00817C0D">
      <w:pPr>
        <w:pStyle w:val="nwcText15"/>
        <w:numPr>
          <w:ilvl w:val="0"/>
          <w:numId w:val="12"/>
        </w:numPr>
        <w:rPr>
          <w:lang w:val="ru-RU"/>
        </w:rPr>
      </w:pPr>
      <w:r>
        <w:rPr>
          <w:lang w:val="ru-RU"/>
        </w:rPr>
        <w:t xml:space="preserve">режим </w:t>
      </w:r>
      <w:r w:rsidR="00BE4F67">
        <w:rPr>
          <w:lang w:val="ru-RU"/>
        </w:rPr>
        <w:t>«</w:t>
      </w:r>
      <w:r>
        <w:rPr>
          <w:lang w:val="ru-RU"/>
        </w:rPr>
        <w:t>Клиент/Сервер</w:t>
      </w:r>
      <w:r w:rsidR="00BE4F67">
        <w:rPr>
          <w:lang w:val="ru-RU"/>
        </w:rPr>
        <w:t>»</w:t>
      </w:r>
      <w:r>
        <w:rPr>
          <w:lang w:val="ru-RU"/>
        </w:rPr>
        <w:t>.</w:t>
      </w:r>
    </w:p>
    <w:p w:rsidR="00476187" w:rsidRDefault="0092662A" w:rsidP="00514B63">
      <w:pPr>
        <w:pStyle w:val="nwcText15"/>
        <w:rPr>
          <w:lang w:val="ru-RU"/>
        </w:rPr>
      </w:pPr>
      <w:r>
        <w:rPr>
          <w:lang w:val="ru-RU"/>
        </w:rPr>
        <w:t xml:space="preserve">Если выбран режим </w:t>
      </w:r>
      <w:r w:rsidR="00BE4F67">
        <w:rPr>
          <w:lang w:val="ru-RU"/>
        </w:rPr>
        <w:t>«</w:t>
      </w:r>
      <w:r w:rsidR="00276EA5">
        <w:rPr>
          <w:lang w:val="ru-RU"/>
        </w:rPr>
        <w:t>Клиент</w:t>
      </w:r>
      <w:r w:rsidR="00BE4F67">
        <w:rPr>
          <w:lang w:val="ru-RU"/>
        </w:rPr>
        <w:t>»</w:t>
      </w:r>
      <w:r w:rsidR="00514B63">
        <w:rPr>
          <w:lang w:val="ru-RU"/>
        </w:rPr>
        <w:t>, то программа р</w:t>
      </w:r>
      <w:r w:rsidR="00476187">
        <w:rPr>
          <w:lang w:val="ru-RU"/>
        </w:rPr>
        <w:t>аботает по следующему алгоритму:</w:t>
      </w:r>
    </w:p>
    <w:p w:rsidR="00F61116" w:rsidRDefault="00476187" w:rsidP="00514B63">
      <w:pPr>
        <w:pStyle w:val="nwcText15"/>
        <w:rPr>
          <w:lang w:val="ru-RU"/>
        </w:rPr>
      </w:pPr>
      <w:r>
        <w:rPr>
          <w:lang w:val="ru-RU"/>
        </w:rP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rPr>
          <w:lang w:val="ru-RU"/>
        </w:rPr>
      </w:pPr>
      <w:r>
        <w:rPr>
          <w:lang w:val="ru-RU"/>
        </w:rPr>
        <w:t>Если выбран режим «Сервер», то программа работает так:</w:t>
      </w:r>
    </w:p>
    <w:p w:rsidR="001B3699" w:rsidRDefault="001B3699" w:rsidP="00514B63">
      <w:pPr>
        <w:pStyle w:val="nwcText15"/>
        <w:rPr>
          <w:lang w:val="ru-RU"/>
        </w:rPr>
      </w:pPr>
      <w:r>
        <w:rPr>
          <w:lang w:val="ru-RU"/>
        </w:rPr>
        <w:lastRenderedPageBreak/>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rPr>
          <w:lang w:val="ru-RU"/>
        </w:rPr>
      </w:pPr>
      <w:r>
        <w:rPr>
          <w:lang w:val="ru-RU"/>
        </w:rPr>
        <w:t>Режим «Клиент/Сервер» отличается от предыдущих тем, что создается процесс потомок,  который берет на себя роль «Сервера», а родител</w:t>
      </w:r>
      <w:r w:rsidR="0077633B">
        <w:rPr>
          <w:lang w:val="ru-RU"/>
        </w:rPr>
        <w:t>ь будет работать как «Клиент».</w:t>
      </w:r>
    </w:p>
    <w:p w:rsidR="00476187" w:rsidRPr="0092662A" w:rsidRDefault="00476187" w:rsidP="00476187">
      <w:pPr>
        <w:pStyle w:val="nwcText15"/>
        <w:rPr>
          <w:lang w:val="ru-RU"/>
        </w:rPr>
      </w:pPr>
    </w:p>
    <w:p w:rsidR="00192D7A" w:rsidRDefault="00192D7A" w:rsidP="00192D7A">
      <w:pPr>
        <w:pStyle w:val="nwcText15"/>
        <w:rPr>
          <w:lang w:val="ru-RU"/>
        </w:rPr>
      </w:pPr>
      <w:r>
        <w:rPr>
          <w:lang w:val="ru-RU"/>
        </w:rPr>
        <w:t xml:space="preserve">В качестве входных параметров для тестирующей программы принимаются следующие </w:t>
      </w:r>
      <w:r w:rsidR="00727642">
        <w:rPr>
          <w:lang w:val="ru-RU"/>
        </w:rPr>
        <w:t>ключи</w:t>
      </w:r>
      <w:r>
        <w:rPr>
          <w:lang w:val="ru-RU"/>
        </w:rPr>
        <w:t>:</w:t>
      </w:r>
    </w:p>
    <w:p w:rsidR="00CD5A7E" w:rsidRPr="00727642" w:rsidRDefault="00727642" w:rsidP="00892799">
      <w:pPr>
        <w:pStyle w:val="nwcText15"/>
        <w:numPr>
          <w:ilvl w:val="0"/>
          <w:numId w:val="11"/>
        </w:numPr>
        <w:rPr>
          <w:lang w:val="ru-RU"/>
        </w:rPr>
      </w:pPr>
      <w:r>
        <w:rPr>
          <w:lang w:val="ru-RU"/>
        </w:rPr>
        <w:t>«</w:t>
      </w:r>
      <w:r w:rsidRPr="00727642">
        <w:rPr>
          <w:lang w:val="ru-RU"/>
        </w:rPr>
        <w:t>-</w:t>
      </w:r>
      <w:r w:rsidRPr="009A79EE">
        <w:rPr>
          <w:i/>
        </w:rPr>
        <w:t>D</w:t>
      </w:r>
      <w:r>
        <w:rPr>
          <w:lang w:val="ru-RU"/>
        </w:rPr>
        <w:t>» – ключ имеет числовое значение</w:t>
      </w:r>
      <w:r w:rsidR="00B24BAD">
        <w:rPr>
          <w:lang w:val="ru-RU"/>
        </w:rPr>
        <w:t>. Продолжительность передачи пакетов</w:t>
      </w:r>
      <w:r w:rsidR="00C70225">
        <w:rPr>
          <w:rStyle w:val="af5"/>
          <w:rFonts w:asciiTheme="minorHAnsi" w:hAnsiTheme="minorHAnsi"/>
        </w:rPr>
        <w:commentReference w:id="8"/>
      </w:r>
      <w:r>
        <w:rPr>
          <w:lang w:val="ru-RU"/>
        </w:rPr>
        <w:t>;</w:t>
      </w:r>
    </w:p>
    <w:p w:rsidR="00CD5A7E" w:rsidRPr="00727642" w:rsidRDefault="00727642" w:rsidP="00892799">
      <w:pPr>
        <w:pStyle w:val="nwcText15"/>
        <w:numPr>
          <w:ilvl w:val="0"/>
          <w:numId w:val="11"/>
        </w:numPr>
        <w:rPr>
          <w:lang w:val="ru-RU"/>
        </w:rPr>
      </w:pPr>
      <w:r>
        <w:rPr>
          <w:lang w:val="ru-RU"/>
        </w:rPr>
        <w:t>«</w:t>
      </w:r>
      <w:r w:rsidR="00CD5A7E" w:rsidRPr="00727642">
        <w:rPr>
          <w:lang w:val="ru-RU"/>
        </w:rPr>
        <w:t xml:space="preserve"> </w:t>
      </w:r>
      <w:r w:rsidRPr="00727642">
        <w:rPr>
          <w:lang w:val="ru-RU"/>
        </w:rPr>
        <w:t>-</w:t>
      </w:r>
      <w:r w:rsidR="00CD5A7E" w:rsidRPr="009A79EE">
        <w:rPr>
          <w:i/>
        </w:rPr>
        <w:t>m</w:t>
      </w:r>
      <w:r>
        <w:rPr>
          <w:lang w:val="ru-RU"/>
        </w:rPr>
        <w:t>» - ключ имеет числовое значение.</w:t>
      </w:r>
      <w:r w:rsidR="00B24BAD">
        <w:rPr>
          <w:lang w:val="ru-RU"/>
        </w:rPr>
        <w:t xml:space="preserve"> Скорость передачи пакетов</w:t>
      </w:r>
      <w:r>
        <w:rPr>
          <w:lang w:val="ru-RU"/>
        </w:rPr>
        <w:t>;</w:t>
      </w:r>
    </w:p>
    <w:p w:rsidR="00CD5A7E" w:rsidRPr="00B24BAD" w:rsidRDefault="00727642" w:rsidP="00892799">
      <w:pPr>
        <w:pStyle w:val="nwcText15"/>
        <w:numPr>
          <w:ilvl w:val="0"/>
          <w:numId w:val="11"/>
        </w:numPr>
        <w:rPr>
          <w:lang w:val="ru-RU"/>
        </w:rPr>
      </w:pPr>
      <w:r>
        <w:rPr>
          <w:lang w:val="ru-RU"/>
        </w:rPr>
        <w:t>«</w:t>
      </w:r>
      <w:r w:rsidRPr="00727642">
        <w:rPr>
          <w:lang w:val="ru-RU"/>
        </w:rPr>
        <w:t>-</w:t>
      </w:r>
      <w:r w:rsidRPr="009A79EE">
        <w:rPr>
          <w:i/>
        </w:rPr>
        <w:t>s</w:t>
      </w:r>
      <w:r>
        <w:rPr>
          <w:lang w:val="ru-RU"/>
        </w:rPr>
        <w:t>» -</w:t>
      </w:r>
      <w:r w:rsidRPr="00727642">
        <w:rPr>
          <w:lang w:val="ru-RU"/>
        </w:rPr>
        <w:t xml:space="preserve"> </w:t>
      </w:r>
      <w:r>
        <w:rPr>
          <w:lang w:val="ru-RU"/>
        </w:rPr>
        <w:t>ключ имеет числовое значение.</w:t>
      </w:r>
      <w:r w:rsidR="00B24BAD">
        <w:rPr>
          <w:lang w:val="ru-RU"/>
        </w:rPr>
        <w:t xml:space="preserve"> </w:t>
      </w:r>
      <w:r w:rsidR="00333692">
        <w:rPr>
          <w:lang w:val="ru-RU"/>
        </w:rPr>
        <w:t>Размер передаваемого пакета</w:t>
      </w:r>
      <w:r w:rsidRPr="00B24BAD">
        <w:rPr>
          <w:lang w:val="ru-RU"/>
        </w:rPr>
        <w:t>;</w:t>
      </w:r>
    </w:p>
    <w:p w:rsidR="00CD5A7E" w:rsidRPr="00727642" w:rsidRDefault="00727642" w:rsidP="00892799">
      <w:pPr>
        <w:pStyle w:val="nwcText15"/>
        <w:numPr>
          <w:ilvl w:val="0"/>
          <w:numId w:val="11"/>
        </w:numPr>
        <w:rPr>
          <w:lang w:val="ru-RU"/>
        </w:rPr>
      </w:pPr>
      <w:r w:rsidRPr="00727642">
        <w:rPr>
          <w:lang w:val="ru-RU"/>
        </w:rPr>
        <w:t>«-</w:t>
      </w:r>
      <w:r w:rsidRPr="009A79EE">
        <w:rPr>
          <w:i/>
        </w:rPr>
        <w:t>d</w:t>
      </w:r>
      <w:r w:rsidRPr="00727642">
        <w:rPr>
          <w:lang w:val="ru-RU"/>
        </w:rPr>
        <w:t>»</w:t>
      </w:r>
      <w:r w:rsidR="00892799">
        <w:rPr>
          <w:lang w:val="ru-RU"/>
        </w:rPr>
        <w:t xml:space="preserve"> -</w:t>
      </w:r>
      <w:r w:rsidRPr="00727642">
        <w:rPr>
          <w:lang w:val="ru-RU"/>
        </w:rPr>
        <w:t xml:space="preserve"> </w:t>
      </w:r>
      <w:r>
        <w:rPr>
          <w:lang w:val="ru-RU"/>
        </w:rPr>
        <w:t xml:space="preserve">программа будет работать в режиме Сервера, то </w:t>
      </w:r>
      <w:r w:rsidR="002D3017">
        <w:rPr>
          <w:lang w:val="ru-RU"/>
        </w:rPr>
        <w:t>есть отправлять пакеты Клиенту</w:t>
      </w:r>
      <w:r w:rsidRPr="00727642">
        <w:rPr>
          <w:lang w:val="ru-RU"/>
        </w:rPr>
        <w:t>;</w:t>
      </w:r>
    </w:p>
    <w:p w:rsidR="00CD5A7E"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будет работать в режиме Клиента,</w:t>
      </w:r>
      <w:r w:rsidRPr="00727642">
        <w:rPr>
          <w:lang w:val="ru-RU"/>
        </w:rPr>
        <w:t xml:space="preserve"> </w:t>
      </w:r>
      <w:r>
        <w:rPr>
          <w:lang w:val="ru-RU"/>
        </w:rPr>
        <w:t xml:space="preserve">то есть </w:t>
      </w:r>
      <w:r w:rsidR="002D3017">
        <w:rPr>
          <w:lang w:val="ru-RU"/>
        </w:rPr>
        <w:t>принимать пакеты от Сервера</w:t>
      </w:r>
      <w:r w:rsidRPr="00727642">
        <w:rPr>
          <w:lang w:val="ru-RU"/>
        </w:rPr>
        <w:t>;</w:t>
      </w:r>
    </w:p>
    <w:p w:rsidR="00192D7A" w:rsidRPr="00727642" w:rsidRDefault="00727642" w:rsidP="00892799">
      <w:pPr>
        <w:pStyle w:val="nwcText15"/>
        <w:numPr>
          <w:ilvl w:val="0"/>
          <w:numId w:val="11"/>
        </w:numPr>
        <w:rPr>
          <w:lang w:val="ru-RU"/>
        </w:rPr>
      </w:pPr>
      <w:r w:rsidRPr="00727642">
        <w:rPr>
          <w:lang w:val="ru-RU"/>
        </w:rPr>
        <w:t>«-</w:t>
      </w:r>
      <w:r w:rsidR="00CD5A7E" w:rsidRPr="009A79EE">
        <w:rPr>
          <w:i/>
        </w:rPr>
        <w:t>L</w:t>
      </w:r>
      <w:r w:rsidRPr="00727642">
        <w:rPr>
          <w:lang w:val="ru-RU"/>
        </w:rPr>
        <w:t xml:space="preserve">» - </w:t>
      </w:r>
      <w:r>
        <w:rPr>
          <w:lang w:val="ru-RU"/>
        </w:rPr>
        <w:t>программа работает в режиме Клиент</w:t>
      </w:r>
      <w:r w:rsidRPr="00727642">
        <w:rPr>
          <w:lang w:val="ru-RU"/>
        </w:rPr>
        <w:t>/</w:t>
      </w:r>
      <w:r>
        <w:rPr>
          <w:lang w:val="ru-RU"/>
        </w:rPr>
        <w:t>Сервер, то есть пакеты будут отправ</w:t>
      </w:r>
      <w:r w:rsidR="00F35A9A">
        <w:rPr>
          <w:lang w:val="ru-RU"/>
        </w:rPr>
        <w:t>ляться и приниматься на одной и той же ЭВМ</w:t>
      </w:r>
      <w:r w:rsidRPr="00727642">
        <w:rPr>
          <w:lang w:val="ru-RU"/>
        </w:rPr>
        <w:t>.</w:t>
      </w:r>
      <w:r w:rsidR="00CD5A7E" w:rsidRPr="00727642">
        <w:rPr>
          <w:lang w:val="ru-RU"/>
        </w:rPr>
        <w:t xml:space="preserve"> </w:t>
      </w:r>
    </w:p>
    <w:p w:rsidR="0009585E" w:rsidRDefault="001A7609" w:rsidP="001A7609">
      <w:pPr>
        <w:pStyle w:val="nwcText15"/>
        <w:rPr>
          <w:lang w:val="ru-RU"/>
        </w:rPr>
      </w:pPr>
      <w:r w:rsidRPr="00727642">
        <w:rPr>
          <w:lang w:val="ru-RU"/>
        </w:rPr>
        <w:t xml:space="preserve"> </w:t>
      </w:r>
      <w:r w:rsidR="009A59AC">
        <w:rPr>
          <w:lang w:val="ru-RU"/>
        </w:rPr>
        <w:t xml:space="preserve">Эта программа была написана без использования библиотеки </w:t>
      </w:r>
      <w:r w:rsidR="009A59AC" w:rsidRPr="009A79EE">
        <w:rPr>
          <w:i/>
        </w:rPr>
        <w:t>libtio</w:t>
      </w:r>
      <w:r w:rsidR="009A59AC">
        <w:rPr>
          <w:lang w:val="ru-RU"/>
        </w:rPr>
        <w:t>.</w:t>
      </w:r>
      <w:r w:rsidR="00C70225">
        <w:rPr>
          <w:lang w:val="ru-RU"/>
        </w:rPr>
        <w:t xml:space="preserve"> Метод обработки входных параметров</w:t>
      </w:r>
      <w:r w:rsidR="00361B3B">
        <w:rPr>
          <w:lang w:val="ru-RU"/>
        </w:rPr>
        <w:t xml:space="preserve"> описывался в отдельном файле и выглядел так:</w:t>
      </w:r>
    </w:p>
    <w:p w:rsidR="0009585E" w:rsidRDefault="0009585E" w:rsidP="001A7609">
      <w:pPr>
        <w:pStyle w:val="nwcText15"/>
        <w:rPr>
          <w:lang w:val="ru-RU"/>
        </w:rPr>
      </w:pPr>
    </w:p>
    <w:p w:rsidR="0009585E" w:rsidRPr="00552C1B" w:rsidRDefault="0009585E" w:rsidP="007E4C09">
      <w:pPr>
        <w:pStyle w:val="code1"/>
      </w:pPr>
      <w:r w:rsidRPr="00552C1B">
        <w:t>#include &lt;errno.h&gt;</w:t>
      </w:r>
    </w:p>
    <w:p w:rsidR="0009585E" w:rsidRPr="00552C1B" w:rsidRDefault="0009585E" w:rsidP="007E4C09">
      <w:pPr>
        <w:pStyle w:val="code1"/>
      </w:pPr>
      <w:r w:rsidRPr="00552C1B">
        <w:t>#include &lt;stdlib.h&gt;</w:t>
      </w:r>
    </w:p>
    <w:p w:rsidR="0009585E" w:rsidRPr="00552C1B" w:rsidRDefault="0009585E" w:rsidP="007E4C09">
      <w:pPr>
        <w:pStyle w:val="code1"/>
      </w:pPr>
      <w:r w:rsidRPr="00552C1B">
        <w:t>#include &lt;string.h&gt;</w:t>
      </w:r>
    </w:p>
    <w:p w:rsidR="0009585E" w:rsidRPr="00552C1B" w:rsidRDefault="0009585E" w:rsidP="007E4C09">
      <w:pPr>
        <w:pStyle w:val="code1"/>
      </w:pPr>
      <w:r w:rsidRPr="00552C1B">
        <w:t>#include &lt;getopt.h&gt;</w:t>
      </w:r>
    </w:p>
    <w:p w:rsidR="0009585E" w:rsidRPr="00552C1B" w:rsidRDefault="0009585E" w:rsidP="007E4C09">
      <w:pPr>
        <w:pStyle w:val="code1"/>
      </w:pPr>
      <w:r w:rsidRPr="00552C1B">
        <w:t>#include &lt;unistd.h&gt;</w:t>
      </w:r>
    </w:p>
    <w:p w:rsidR="0009585E" w:rsidRPr="00552C1B" w:rsidRDefault="0009585E" w:rsidP="007E4C09">
      <w:pPr>
        <w:pStyle w:val="code1"/>
      </w:pPr>
    </w:p>
    <w:p w:rsidR="0009585E" w:rsidRPr="00552C1B" w:rsidRDefault="0009585E" w:rsidP="007E4C09">
      <w:pPr>
        <w:pStyle w:val="code1"/>
      </w:pPr>
      <w:r w:rsidRPr="00552C1B">
        <w:t>#include "config.h"</w:t>
      </w:r>
    </w:p>
    <w:p w:rsidR="0009585E" w:rsidRPr="00552C1B" w:rsidRDefault="0009585E" w:rsidP="007E4C09">
      <w:pPr>
        <w:pStyle w:val="code1"/>
      </w:pPr>
    </w:p>
    <w:p w:rsidR="0009585E" w:rsidRPr="00552C1B" w:rsidRDefault="0009585E" w:rsidP="007E4C09">
      <w:pPr>
        <w:pStyle w:val="code1"/>
      </w:pPr>
      <w:r w:rsidRPr="00552C1B">
        <w:t>Configuration config = {</w:t>
      </w:r>
    </w:p>
    <w:p w:rsidR="0009585E" w:rsidRPr="00552C1B" w:rsidRDefault="0009585E" w:rsidP="007E4C09">
      <w:pPr>
        <w:pStyle w:val="code1"/>
      </w:pPr>
      <w:r w:rsidRPr="00552C1B">
        <w:t xml:space="preserve">    115200, // speed</w:t>
      </w:r>
    </w:p>
    <w:p w:rsidR="0009585E" w:rsidRPr="00552C1B" w:rsidRDefault="0009585E" w:rsidP="007E4C09">
      <w:pPr>
        <w:pStyle w:val="code1"/>
      </w:pPr>
      <w:r w:rsidRPr="00552C1B">
        <w:t xml:space="preserve">    -1,     // device fd</w:t>
      </w:r>
    </w:p>
    <w:p w:rsidR="0009585E" w:rsidRPr="00552C1B" w:rsidRDefault="0009585E" w:rsidP="007E4C09">
      <w:pPr>
        <w:pStyle w:val="code1"/>
      </w:pPr>
      <w:r w:rsidRPr="00552C1B">
        <w:t xml:space="preserve">    "/dev/ttyUSB0", // device path</w:t>
      </w:r>
    </w:p>
    <w:p w:rsidR="0009585E" w:rsidRPr="00552C1B" w:rsidRDefault="0009585E" w:rsidP="007E4C09">
      <w:pPr>
        <w:pStyle w:val="code1"/>
      </w:pPr>
      <w:r w:rsidRPr="00552C1B">
        <w:t xml:space="preserve">    1000,       // minimu m transfered data count </w:t>
      </w:r>
    </w:p>
    <w:p w:rsidR="0009585E" w:rsidRPr="00552C1B" w:rsidRDefault="0009585E" w:rsidP="007E4C09">
      <w:pPr>
        <w:pStyle w:val="code1"/>
      </w:pPr>
      <w:r w:rsidRPr="00552C1B">
        <w:t xml:space="preserve">    CLIENTMODE, // mode of test</w:t>
      </w:r>
    </w:p>
    <w:p w:rsidR="0009585E" w:rsidRPr="00552C1B" w:rsidRDefault="0009585E" w:rsidP="007E4C09">
      <w:pPr>
        <w:pStyle w:val="code1"/>
      </w:pPr>
      <w:r w:rsidRPr="00552C1B">
        <w:t xml:space="preserve">    0, // duration (nowtime is unused)</w:t>
      </w:r>
    </w:p>
    <w:p w:rsidR="0009585E" w:rsidRPr="00552C1B" w:rsidRDefault="0009585E" w:rsidP="007E4C09">
      <w:pPr>
        <w:pStyle w:val="code1"/>
      </w:pPr>
      <w:r w:rsidRPr="00552C1B">
        <w:t xml:space="preserve">    1 // work mode</w:t>
      </w: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r w:rsidRPr="00552C1B">
        <w:t>static int</w:t>
      </w:r>
    </w:p>
    <w:p w:rsidR="0009585E" w:rsidRPr="00552C1B" w:rsidRDefault="0009585E" w:rsidP="007E4C09">
      <w:pPr>
        <w:pStyle w:val="code1"/>
      </w:pPr>
      <w:r w:rsidRPr="00552C1B">
        <w:t>calculate_configuration(Configuration *cfg)</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if (!cfg)</w:t>
      </w:r>
    </w:p>
    <w:p w:rsidR="0009585E" w:rsidRPr="00552C1B" w:rsidRDefault="0009585E" w:rsidP="007E4C09">
      <w:pPr>
        <w:pStyle w:val="code1"/>
      </w:pPr>
      <w:r w:rsidRPr="00552C1B">
        <w:t xml:space="preserve">        return EINVAL;</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(cfg-&gt;duration)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cfg-&gt;sendPacksLength = (cfg-&gt;duration * cfg-&gt;portSpeed / 8);</w:t>
      </w:r>
    </w:p>
    <w:p w:rsidR="0009585E" w:rsidRPr="00552C1B" w:rsidRDefault="0009585E" w:rsidP="007E4C09">
      <w:pPr>
        <w:pStyle w:val="code1"/>
      </w:pPr>
      <w:r w:rsidRPr="00552C1B">
        <w:t xml:space="preserve">        cfg-&gt;duration = 0;</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return 0;</w:t>
      </w:r>
    </w:p>
    <w:p w:rsidR="0009585E" w:rsidRPr="00552C1B" w:rsidRDefault="0009585E" w:rsidP="007E4C09">
      <w:pPr>
        <w:pStyle w:val="code1"/>
      </w:pPr>
    </w:p>
    <w:p w:rsidR="0009585E" w:rsidRPr="00552C1B" w:rsidRDefault="0009585E" w:rsidP="007E4C09">
      <w:pPr>
        <w:pStyle w:val="code1"/>
      </w:pPr>
      <w:r w:rsidRPr="00552C1B">
        <w:t>}</w:t>
      </w:r>
    </w:p>
    <w:p w:rsidR="0009585E" w:rsidRPr="00552C1B" w:rsidRDefault="0009585E" w:rsidP="007E4C09">
      <w:pPr>
        <w:pStyle w:val="code1"/>
      </w:pPr>
    </w:p>
    <w:p w:rsidR="0009585E" w:rsidRPr="00552C1B" w:rsidRDefault="0009585E" w:rsidP="007E4C09">
      <w:pPr>
        <w:pStyle w:val="code1"/>
      </w:pPr>
    </w:p>
    <w:p w:rsidR="0009585E" w:rsidRPr="00552C1B" w:rsidRDefault="0009585E" w:rsidP="007E4C09">
      <w:pPr>
        <w:pStyle w:val="code1"/>
      </w:pPr>
      <w:r w:rsidRPr="00552C1B">
        <w:t>int</w:t>
      </w:r>
    </w:p>
    <w:p w:rsidR="0009585E" w:rsidRPr="00552C1B" w:rsidRDefault="0009585E" w:rsidP="007E4C09">
      <w:pPr>
        <w:pStyle w:val="code1"/>
      </w:pPr>
      <w:r w:rsidRPr="00552C1B">
        <w:t>write_configuration(Configuration *cfg, char **argv, int argc)</w:t>
      </w:r>
    </w:p>
    <w:p w:rsidR="0009585E" w:rsidRPr="00552C1B" w:rsidRDefault="0009585E" w:rsidP="007E4C09">
      <w:pPr>
        <w:pStyle w:val="code1"/>
      </w:pPr>
      <w:r w:rsidRPr="00552C1B">
        <w:t>{</w:t>
      </w:r>
    </w:p>
    <w:p w:rsidR="0009585E" w:rsidRPr="00552C1B" w:rsidRDefault="0009585E" w:rsidP="007E4C09">
      <w:pPr>
        <w:pStyle w:val="code1"/>
      </w:pPr>
      <w:r w:rsidRPr="00552C1B">
        <w:t xml:space="preserve">    int opt;</w:t>
      </w:r>
    </w:p>
    <w:p w:rsidR="0009585E" w:rsidRPr="00552C1B" w:rsidRDefault="0009585E" w:rsidP="007E4C09">
      <w:pPr>
        <w:pStyle w:val="code1"/>
      </w:pPr>
      <w:r w:rsidRPr="00552C1B">
        <w:t xml:space="preserve">    int already_typed = 0;</w:t>
      </w:r>
    </w:p>
    <w:p w:rsidR="0009585E" w:rsidRPr="00552C1B" w:rsidRDefault="0009585E" w:rsidP="007E4C09">
      <w:pPr>
        <w:pStyle w:val="code1"/>
      </w:pPr>
    </w:p>
    <w:p w:rsidR="0009585E" w:rsidRPr="00552C1B" w:rsidRDefault="0009585E" w:rsidP="007E4C09">
      <w:pPr>
        <w:pStyle w:val="code1"/>
      </w:pPr>
      <w:r w:rsidRPr="00552C1B">
        <w:t xml:space="preserve">    if (!cfg || !argv ||  argc &lt; 1)</w:t>
      </w:r>
    </w:p>
    <w:p w:rsidR="0009585E" w:rsidRPr="00552C1B" w:rsidRDefault="0009585E" w:rsidP="007E4C09">
      <w:pPr>
        <w:pStyle w:val="code1"/>
      </w:pPr>
      <w:r w:rsidRPr="00552C1B">
        <w:t xml:space="preserve">        return EINVAL;</w:t>
      </w:r>
    </w:p>
    <w:p w:rsidR="0009585E" w:rsidRPr="00552C1B" w:rsidRDefault="0009585E" w:rsidP="007E4C09">
      <w:pPr>
        <w:pStyle w:val="code1"/>
      </w:pPr>
    </w:p>
    <w:p w:rsidR="0009585E" w:rsidRPr="00552C1B" w:rsidRDefault="0009585E" w:rsidP="007E4C09">
      <w:pPr>
        <w:pStyle w:val="code1"/>
      </w:pPr>
      <w:r w:rsidRPr="00552C1B">
        <w:t xml:space="preserve">    while (-1 != (opt = getopt(argc, argv, "D:m:s:dlLh")))</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switch(opt)</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cfg-&gt;duration = atol(optarg);</w:t>
      </w:r>
    </w:p>
    <w:p w:rsidR="0009585E" w:rsidRPr="00552C1B" w:rsidRDefault="0009585E" w:rsidP="007E4C09">
      <w:pPr>
        <w:pStyle w:val="code1"/>
      </w:pPr>
      <w:r w:rsidRPr="00552C1B">
        <w:t xml:space="preserve">            if (cfg-&gt;duration &lt;= 0)</w:t>
      </w:r>
    </w:p>
    <w:p w:rsidR="0009585E" w:rsidRPr="00552C1B" w:rsidRDefault="0009585E" w:rsidP="007E4C09">
      <w:pPr>
        <w:pStyle w:val="code1"/>
      </w:pPr>
      <w:r w:rsidRPr="00552C1B">
        <w:lastRenderedPageBreak/>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'm':</w:t>
      </w:r>
    </w:p>
    <w:p w:rsidR="0009585E" w:rsidRPr="00552C1B" w:rsidRDefault="0009585E" w:rsidP="007E4C09">
      <w:pPr>
        <w:pStyle w:val="code1"/>
      </w:pPr>
      <w:r w:rsidRPr="00552C1B">
        <w:t xml:space="preserve">            cfg-&gt;portSpeed = atol(optarg);</w:t>
      </w:r>
    </w:p>
    <w:p w:rsidR="0009585E" w:rsidRPr="00552C1B" w:rsidRDefault="0009585E" w:rsidP="007E4C09">
      <w:pPr>
        <w:pStyle w:val="code1"/>
      </w:pPr>
      <w:r w:rsidRPr="00552C1B">
        <w:t xml:space="preserve">            if (cfg-&gt;portSpeed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's':</w:t>
      </w:r>
    </w:p>
    <w:p w:rsidR="0009585E" w:rsidRPr="00552C1B" w:rsidRDefault="0009585E" w:rsidP="007E4C09">
      <w:pPr>
        <w:pStyle w:val="code1"/>
      </w:pPr>
      <w:r w:rsidRPr="00552C1B">
        <w:t xml:space="preserve">            cfg-&gt;sendPacksLength = atol(optarg);</w:t>
      </w:r>
    </w:p>
    <w:p w:rsidR="0009585E" w:rsidRPr="00552C1B" w:rsidRDefault="0009585E" w:rsidP="007E4C09">
      <w:pPr>
        <w:pStyle w:val="code1"/>
      </w:pPr>
      <w:r w:rsidRPr="00552C1B">
        <w:t xml:space="preserve">            if (cfg-&gt;sendPacksLength &lt;= 0)</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'd':</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AE3EC0" w:rsidRDefault="0009585E" w:rsidP="007E4C09">
      <w:pPr>
        <w:pStyle w:val="code1"/>
      </w:pPr>
      <w:r w:rsidRPr="00552C1B">
        <w:t xml:space="preserve">            </w:t>
      </w:r>
      <w:r w:rsidRPr="00AE3EC0">
        <w:t>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case 'L':</w:t>
      </w:r>
    </w:p>
    <w:p w:rsidR="0009585E" w:rsidRPr="00552C1B" w:rsidRDefault="0009585E" w:rsidP="007E4C09">
      <w:pPr>
        <w:pStyle w:val="code1"/>
      </w:pPr>
      <w:r w:rsidRPr="00552C1B">
        <w:t xml:space="preserve">            if (already_typed)</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cfg-&gt;serverClientMode = CLIENTSERVERMODE;</w:t>
      </w:r>
    </w:p>
    <w:p w:rsidR="0009585E" w:rsidRPr="00552C1B" w:rsidRDefault="0009585E" w:rsidP="007E4C09">
      <w:pPr>
        <w:pStyle w:val="code1"/>
      </w:pPr>
      <w:r w:rsidRPr="00552C1B">
        <w:t xml:space="preserve">            already_typed = 1;</w:t>
      </w:r>
    </w:p>
    <w:p w:rsidR="0009585E" w:rsidRPr="00552C1B" w:rsidRDefault="0009585E" w:rsidP="007E4C09">
      <w:pPr>
        <w:pStyle w:val="code1"/>
      </w:pPr>
      <w:r w:rsidRPr="00552C1B">
        <w:t xml:space="preserve">            break;</w:t>
      </w:r>
    </w:p>
    <w:p w:rsidR="0009585E" w:rsidRPr="00552C1B" w:rsidRDefault="0009585E" w:rsidP="007E4C09">
      <w:pPr>
        <w:pStyle w:val="code1"/>
      </w:pPr>
      <w:r w:rsidRPr="00552C1B">
        <w:t xml:space="preserve">        default:</w:t>
      </w:r>
    </w:p>
    <w:p w:rsidR="0009585E" w:rsidRPr="00552C1B" w:rsidRDefault="0009585E" w:rsidP="007E4C09">
      <w:pPr>
        <w:pStyle w:val="code1"/>
      </w:pPr>
      <w:r w:rsidRPr="00552C1B">
        <w:t xml:space="preserve">            return EAGAIN;</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calculate_configuration(cfg);</w:t>
      </w:r>
    </w:p>
    <w:p w:rsidR="0009585E" w:rsidRPr="00552C1B" w:rsidRDefault="0009585E" w:rsidP="007E4C09">
      <w:pPr>
        <w:pStyle w:val="code1"/>
      </w:pPr>
      <w:r w:rsidRPr="00552C1B">
        <w:t xml:space="preserve">    </w:t>
      </w:r>
    </w:p>
    <w:p w:rsidR="0009585E" w:rsidRPr="00552C1B" w:rsidRDefault="0009585E" w:rsidP="007E4C09">
      <w:pPr>
        <w:pStyle w:val="code1"/>
      </w:pPr>
      <w:r w:rsidRPr="00552C1B">
        <w:t xml:space="preserve">    if (optind &lt; argc)</w:t>
      </w:r>
    </w:p>
    <w:p w:rsidR="0009585E" w:rsidRPr="00552C1B" w:rsidRDefault="0009585E" w:rsidP="007E4C09">
      <w:pPr>
        <w:pStyle w:val="code1"/>
      </w:pPr>
      <w:r w:rsidRPr="00552C1B">
        <w:t xml:space="preserve">        strcpy(config.DeviceName, argv[optind]);</w:t>
      </w:r>
    </w:p>
    <w:p w:rsidR="0009585E" w:rsidRPr="00552C1B" w:rsidRDefault="0009585E" w:rsidP="007E4C09">
      <w:pPr>
        <w:pStyle w:val="code1"/>
      </w:pPr>
      <w:r w:rsidRPr="00552C1B">
        <w:t xml:space="preserve">    </w:t>
      </w:r>
    </w:p>
    <w:p w:rsidR="0009585E" w:rsidRPr="006F3067" w:rsidRDefault="0009585E" w:rsidP="007E4C09">
      <w:pPr>
        <w:pStyle w:val="code1"/>
        <w:rPr>
          <w:lang w:val="ru-RU"/>
        </w:rPr>
      </w:pPr>
      <w:r w:rsidRPr="00552C1B">
        <w:t xml:space="preserve">    return</w:t>
      </w:r>
      <w:r w:rsidRPr="006F3067">
        <w:rPr>
          <w:lang w:val="ru-RU"/>
        </w:rPr>
        <w:t xml:space="preserve"> 0;</w:t>
      </w:r>
    </w:p>
    <w:p w:rsidR="0009585E" w:rsidRPr="006F3067" w:rsidRDefault="0009585E" w:rsidP="007E4C09">
      <w:pPr>
        <w:pStyle w:val="code1"/>
        <w:rPr>
          <w:lang w:val="ru-RU"/>
        </w:rPr>
      </w:pPr>
      <w:r w:rsidRPr="006F3067">
        <w:rPr>
          <w:lang w:val="ru-RU"/>
        </w:rPr>
        <w:t>}</w:t>
      </w:r>
    </w:p>
    <w:p w:rsidR="0009585E" w:rsidRPr="0009585E" w:rsidRDefault="0009585E" w:rsidP="0009585E">
      <w:pPr>
        <w:pStyle w:val="nwcText10"/>
      </w:pPr>
      <w:r w:rsidRPr="0009585E">
        <w:t xml:space="preserve">            </w:t>
      </w:r>
    </w:p>
    <w:p w:rsidR="009128C7" w:rsidRDefault="0009585E" w:rsidP="00552C1B">
      <w:pPr>
        <w:pStyle w:val="nwcText15"/>
        <w:rPr>
          <w:lang w:val="ru-RU"/>
        </w:rPr>
      </w:pPr>
      <w:r w:rsidRPr="00552C1B">
        <w:rPr>
          <w:lang w:val="ru-RU"/>
        </w:rPr>
        <w:t xml:space="preserve">    </w:t>
      </w:r>
      <w:r w:rsidR="00552C1B">
        <w:rPr>
          <w:lang w:val="ru-RU"/>
        </w:rPr>
        <w:t xml:space="preserve">Использование библиотеки </w:t>
      </w:r>
      <w:r w:rsidR="00552C1B">
        <w:t>libtio</w:t>
      </w:r>
      <w:r w:rsidR="00552C1B" w:rsidRPr="00552C1B">
        <w:rPr>
          <w:lang w:val="ru-RU"/>
        </w:rPr>
        <w:t>, а в частности</w:t>
      </w:r>
      <w:r w:rsidR="00552C1B">
        <w:rPr>
          <w:lang w:val="ru-RU"/>
        </w:rPr>
        <w:t xml:space="preserve"> функции </w:t>
      </w:r>
      <w:r w:rsidR="00552C1B" w:rsidRPr="00552C1B">
        <w:rPr>
          <w:i/>
        </w:rPr>
        <w:t>tioInit</w:t>
      </w:r>
      <w:r w:rsidR="00552C1B">
        <w:rPr>
          <w:lang w:val="ru-RU"/>
        </w:rPr>
        <w:t xml:space="preserve"> позволяет сократить данный файл до вида:</w:t>
      </w:r>
    </w:p>
    <w:p w:rsidR="009128C7" w:rsidRPr="00AE3EC0" w:rsidRDefault="009128C7" w:rsidP="007E4C09">
      <w:pPr>
        <w:pStyle w:val="code1"/>
      </w:pPr>
      <w:r w:rsidRPr="00AE3EC0">
        <w:lastRenderedPageBreak/>
        <w:t>#include &lt;errno.h&gt;</w:t>
      </w:r>
    </w:p>
    <w:p w:rsidR="009128C7" w:rsidRPr="00AE3EC0" w:rsidRDefault="009128C7" w:rsidP="007E4C09">
      <w:pPr>
        <w:pStyle w:val="code1"/>
      </w:pPr>
      <w:r w:rsidRPr="00AE3EC0">
        <w:t>#include &lt;stdlib.h&gt;</w:t>
      </w:r>
    </w:p>
    <w:p w:rsidR="009128C7" w:rsidRPr="00AE3EC0" w:rsidRDefault="009128C7" w:rsidP="007E4C09">
      <w:pPr>
        <w:pStyle w:val="code1"/>
      </w:pPr>
      <w:r w:rsidRPr="00AE3EC0">
        <w:t>#include &lt;string.h&gt;</w:t>
      </w:r>
    </w:p>
    <w:p w:rsidR="009128C7" w:rsidRPr="00AE3EC0" w:rsidRDefault="009128C7" w:rsidP="007E4C09">
      <w:pPr>
        <w:pStyle w:val="code1"/>
      </w:pPr>
      <w:r w:rsidRPr="00AE3EC0">
        <w:t>#include &lt;getopt.h&gt;</w:t>
      </w:r>
    </w:p>
    <w:p w:rsidR="009128C7" w:rsidRPr="00AE3EC0" w:rsidRDefault="009128C7" w:rsidP="007E4C09">
      <w:pPr>
        <w:pStyle w:val="code1"/>
      </w:pPr>
      <w:r w:rsidRPr="00AE3EC0">
        <w:t>#include &lt;unistd.h&gt;</w:t>
      </w:r>
    </w:p>
    <w:p w:rsidR="009128C7" w:rsidRPr="00AE3EC0" w:rsidRDefault="009128C7" w:rsidP="007E4C09">
      <w:pPr>
        <w:pStyle w:val="code1"/>
      </w:pPr>
    </w:p>
    <w:p w:rsidR="009128C7" w:rsidRPr="00AE3EC0" w:rsidRDefault="009128C7" w:rsidP="007E4C09">
      <w:pPr>
        <w:pStyle w:val="code1"/>
      </w:pPr>
      <w:r w:rsidRPr="00AE3EC0">
        <w:t>#include &lt;tio.h&gt;</w:t>
      </w:r>
    </w:p>
    <w:p w:rsidR="009128C7" w:rsidRPr="00AE3EC0" w:rsidRDefault="009128C7" w:rsidP="007E4C09">
      <w:pPr>
        <w:pStyle w:val="code1"/>
      </w:pPr>
    </w:p>
    <w:p w:rsidR="009128C7" w:rsidRPr="00AE3EC0" w:rsidRDefault="009128C7" w:rsidP="007E4C09">
      <w:pPr>
        <w:pStyle w:val="code1"/>
      </w:pPr>
      <w:r w:rsidRPr="00AE3EC0">
        <w:t>#include "config.h"</w:t>
      </w:r>
    </w:p>
    <w:p w:rsidR="009128C7" w:rsidRDefault="009128C7" w:rsidP="007E4C09">
      <w:pPr>
        <w:pStyle w:val="code1"/>
      </w:pPr>
    </w:p>
    <w:p w:rsidR="009128C7" w:rsidRPr="00AE3EC0" w:rsidRDefault="009128C7" w:rsidP="007E4C09">
      <w:pPr>
        <w:pStyle w:val="code1"/>
      </w:pPr>
      <w:r w:rsidRPr="00AE3EC0">
        <w:t>Configuration config = {</w:t>
      </w:r>
    </w:p>
    <w:p w:rsidR="009128C7" w:rsidRPr="00AE3EC0" w:rsidRDefault="009128C7" w:rsidP="007E4C09">
      <w:pPr>
        <w:pStyle w:val="code1"/>
      </w:pPr>
      <w:r w:rsidRPr="00AE3EC0">
        <w:t xml:space="preserve">    -1,         //device fd</w:t>
      </w:r>
    </w:p>
    <w:p w:rsidR="009128C7" w:rsidRPr="00AE3EC0" w:rsidRDefault="009128C7" w:rsidP="007E4C09">
      <w:pPr>
        <w:pStyle w:val="code1"/>
      </w:pPr>
      <w:r w:rsidRPr="00AE3EC0">
        <w:t xml:space="preserve">    1000,       //minimu m transfered data count </w:t>
      </w:r>
    </w:p>
    <w:p w:rsidR="009128C7" w:rsidRPr="00AE3EC0" w:rsidRDefault="009128C7" w:rsidP="007E4C09">
      <w:pPr>
        <w:pStyle w:val="code1"/>
      </w:pPr>
      <w:r w:rsidRPr="00AE3EC0">
        <w:t xml:space="preserve">    1           //work mode</w:t>
      </w:r>
    </w:p>
    <w:p w:rsidR="009128C7" w:rsidRPr="00AE3EC0" w:rsidRDefault="009128C7" w:rsidP="007E4C09">
      <w:pPr>
        <w:pStyle w:val="code1"/>
      </w:pPr>
      <w:r w:rsidRPr="00AE3EC0">
        <w:t>};</w:t>
      </w:r>
    </w:p>
    <w:p w:rsidR="009128C7" w:rsidRPr="00AE3EC0" w:rsidRDefault="009128C7" w:rsidP="007E4C09">
      <w:pPr>
        <w:pStyle w:val="code1"/>
      </w:pPr>
      <w:r w:rsidRPr="00AE3EC0">
        <w:t>static int</w:t>
      </w:r>
    </w:p>
    <w:p w:rsidR="009128C7" w:rsidRPr="00AE3EC0" w:rsidRDefault="009128C7" w:rsidP="007E4C09">
      <w:pPr>
        <w:pStyle w:val="code1"/>
      </w:pPr>
      <w:r w:rsidRPr="00AE3EC0">
        <w:t>calculate_configuration(Configuration *cfg)</w:t>
      </w:r>
    </w:p>
    <w:p w:rsidR="009128C7" w:rsidRPr="008960C0" w:rsidRDefault="009128C7" w:rsidP="007E4C09">
      <w:pPr>
        <w:pStyle w:val="code1"/>
      </w:pPr>
      <w:r w:rsidRPr="008960C0">
        <w:t>{</w:t>
      </w:r>
    </w:p>
    <w:p w:rsidR="009128C7" w:rsidRPr="008960C0" w:rsidRDefault="009128C7" w:rsidP="007E4C09">
      <w:pPr>
        <w:pStyle w:val="code1"/>
      </w:pPr>
      <w:r w:rsidRPr="008960C0">
        <w:t xml:space="preserve">    if (!cfg)</w:t>
      </w:r>
    </w:p>
    <w:p w:rsidR="009128C7" w:rsidRPr="008960C0" w:rsidRDefault="009128C7" w:rsidP="007E4C09">
      <w:pPr>
        <w:pStyle w:val="code1"/>
      </w:pPr>
      <w:r w:rsidRPr="008960C0">
        <w:t xml:space="preserve">        return EINVAL;</w:t>
      </w:r>
    </w:p>
    <w:p w:rsidR="009128C7" w:rsidRPr="008960C0" w:rsidRDefault="009128C7" w:rsidP="007E4C09">
      <w:pPr>
        <w:pStyle w:val="code1"/>
      </w:pPr>
      <w:r w:rsidRPr="008960C0">
        <w:t xml:space="preserve">    </w:t>
      </w:r>
    </w:p>
    <w:p w:rsidR="009128C7" w:rsidRPr="00AE3EC0" w:rsidRDefault="009128C7" w:rsidP="007E4C09">
      <w:pPr>
        <w:pStyle w:val="code1"/>
      </w:pPr>
      <w:r w:rsidRPr="008960C0">
        <w:t xml:space="preserve">    </w:t>
      </w:r>
      <w:r w:rsidRPr="00AE3EC0">
        <w:t>if( tioGetDefL( "DURATION", 0 ) )</w:t>
      </w:r>
    </w:p>
    <w:p w:rsidR="009128C7" w:rsidRPr="009128C7" w:rsidRDefault="009128C7" w:rsidP="007E4C09">
      <w:pPr>
        <w:pStyle w:val="code1"/>
      </w:pPr>
      <w:r w:rsidRPr="009128C7">
        <w:t xml:space="preserve">        cfg-&gt;sendPacksLength = ( tioGetL( "DURATION" ), </w:t>
      </w:r>
      <w:r>
        <w:t xml:space="preserve"> </w:t>
      </w:r>
      <w:r w:rsidRPr="009128C7">
        <w:t>tioGetDefL( "PORTSPEED", 115200 ) / 8);</w:t>
      </w:r>
    </w:p>
    <w:p w:rsidR="009128C7" w:rsidRPr="00AE3EC0" w:rsidRDefault="009128C7" w:rsidP="007E4C09">
      <w:pPr>
        <w:pStyle w:val="code1"/>
      </w:pPr>
      <w:r w:rsidRPr="009128C7">
        <w:t xml:space="preserve">    </w:t>
      </w:r>
      <w:r w:rsidRPr="00AE3EC0">
        <w:t>return 0;</w:t>
      </w:r>
    </w:p>
    <w:p w:rsidR="009128C7" w:rsidRPr="00AE3EC0" w:rsidRDefault="009128C7" w:rsidP="007E4C09">
      <w:pPr>
        <w:pStyle w:val="code1"/>
      </w:pPr>
      <w:r w:rsidRPr="00AE3EC0">
        <w:t>}</w:t>
      </w:r>
    </w:p>
    <w:p w:rsidR="009128C7" w:rsidRPr="00AE3EC0" w:rsidRDefault="009128C7" w:rsidP="007E4C09">
      <w:pPr>
        <w:pStyle w:val="code1"/>
      </w:pPr>
      <w:r w:rsidRPr="00AE3EC0">
        <w:t>int</w:t>
      </w:r>
    </w:p>
    <w:p w:rsidR="009128C7" w:rsidRPr="00AE3EC0" w:rsidRDefault="009128C7" w:rsidP="007E4C09">
      <w:pPr>
        <w:pStyle w:val="code1"/>
      </w:pPr>
      <w:r w:rsidRPr="00AE3EC0">
        <w:t>write_configuration(Configuration *cfg )</w:t>
      </w:r>
    </w:p>
    <w:p w:rsidR="009128C7" w:rsidRPr="00AE3EC0" w:rsidRDefault="009128C7" w:rsidP="007E4C09">
      <w:pPr>
        <w:pStyle w:val="code1"/>
      </w:pPr>
      <w:r w:rsidRPr="00AE3EC0">
        <w:t>{</w:t>
      </w:r>
    </w:p>
    <w:p w:rsidR="009128C7" w:rsidRPr="00AE3EC0" w:rsidRDefault="009128C7" w:rsidP="007E4C09">
      <w:pPr>
        <w:pStyle w:val="code1"/>
      </w:pPr>
      <w:r w:rsidRPr="00AE3EC0">
        <w:t xml:space="preserve">    cfg-&gt;sendPacksLength = tioGetDefL( "SENDPACKSLENGTH", 1000 );</w:t>
      </w:r>
    </w:p>
    <w:p w:rsidR="009128C7" w:rsidRPr="00AE3EC0" w:rsidRDefault="009128C7" w:rsidP="007E4C09">
      <w:pPr>
        <w:pStyle w:val="code1"/>
      </w:pPr>
      <w:r w:rsidRPr="00AE3EC0">
        <w:t xml:space="preserve">    calculate_configuration(cfg);</w:t>
      </w:r>
    </w:p>
    <w:p w:rsidR="009128C7" w:rsidRPr="006F3067" w:rsidRDefault="009128C7" w:rsidP="007E4C09">
      <w:pPr>
        <w:pStyle w:val="code1"/>
        <w:rPr>
          <w:lang w:val="ru-RU"/>
        </w:rPr>
      </w:pPr>
      <w:r w:rsidRPr="00AE3EC0">
        <w:t xml:space="preserve">    </w:t>
      </w:r>
      <w:r w:rsidRPr="009128C7">
        <w:t>return</w:t>
      </w:r>
      <w:r w:rsidRPr="006F3067">
        <w:rPr>
          <w:lang w:val="ru-RU"/>
        </w:rPr>
        <w:t xml:space="preserve"> 0;</w:t>
      </w:r>
    </w:p>
    <w:p w:rsidR="0009585E" w:rsidRPr="006F3067" w:rsidRDefault="009128C7" w:rsidP="007E4C09">
      <w:pPr>
        <w:pStyle w:val="code1"/>
        <w:rPr>
          <w:lang w:val="ru-RU"/>
        </w:rPr>
      </w:pPr>
      <w:r w:rsidRPr="006F3067">
        <w:rPr>
          <w:lang w:val="ru-RU"/>
        </w:rPr>
        <w:t>}</w:t>
      </w:r>
      <w:r w:rsidR="00552C1B" w:rsidRPr="006F3067">
        <w:rPr>
          <w:lang w:val="ru-RU"/>
        </w:rPr>
        <w:t xml:space="preserve"> </w:t>
      </w:r>
      <w:r w:rsidR="0009585E" w:rsidRPr="006F3067">
        <w:rPr>
          <w:lang w:val="ru-RU"/>
        </w:rPr>
        <w:t xml:space="preserve">            </w:t>
      </w:r>
    </w:p>
    <w:p w:rsidR="0009585E" w:rsidRPr="00AE3EC0" w:rsidRDefault="0009585E" w:rsidP="005B1759">
      <w:pPr>
        <w:pStyle w:val="nwcText15"/>
        <w:rPr>
          <w:lang w:val="ru-RU"/>
        </w:rPr>
      </w:pPr>
    </w:p>
    <w:p w:rsidR="0009585E" w:rsidRPr="0077633B" w:rsidRDefault="005B1759" w:rsidP="00C54937">
      <w:pPr>
        <w:pStyle w:val="nwcText15"/>
        <w:rPr>
          <w:lang w:val="ru-RU"/>
        </w:rPr>
      </w:pPr>
      <w:r>
        <w:rPr>
          <w:lang w:val="ru-RU"/>
        </w:rPr>
        <w:t>Причем, чем больше ассортимент параметров командной строки, тем больше преимущество</w:t>
      </w:r>
      <w:r w:rsidR="0032652B">
        <w:rPr>
          <w:lang w:val="ru-RU"/>
        </w:rPr>
        <w:t xml:space="preserve"> по времени</w:t>
      </w:r>
      <w:r>
        <w:rPr>
          <w:lang w:val="ru-RU"/>
        </w:rPr>
        <w:t xml:space="preserve"> у программиста, использующего библиотеку </w:t>
      </w:r>
      <w:r w:rsidRPr="009A79EE">
        <w:rPr>
          <w:i/>
        </w:rPr>
        <w:t>libtio</w:t>
      </w:r>
      <w:r>
        <w:rPr>
          <w:lang w:val="ru-RU"/>
        </w:rPr>
        <w:t xml:space="preserve"> пред программистом, пишущим код разбора вход</w:t>
      </w:r>
      <w:r w:rsidR="0077633B">
        <w:rPr>
          <w:lang w:val="ru-RU"/>
        </w:rPr>
        <w:t>ных параметров самостоятельно.</w:t>
      </w:r>
    </w:p>
    <w:p w:rsidR="0009585E" w:rsidRPr="0077633B" w:rsidRDefault="00FA6B66" w:rsidP="00C54937">
      <w:pPr>
        <w:pStyle w:val="nwcText15"/>
        <w:rPr>
          <w:lang w:val="ru-RU"/>
        </w:rPr>
      </w:pPr>
      <w:r w:rsidRPr="003E2DCC">
        <w:rPr>
          <w:lang w:val="ru-RU"/>
        </w:rPr>
        <w:t xml:space="preserve">Стандартный поток вывода после выполнения тестирующей программы в режиме «Клиент/Сервер» </w:t>
      </w:r>
      <w:r w:rsidR="0077633B">
        <w:rPr>
          <w:lang w:val="ru-RU"/>
        </w:rPr>
        <w:t xml:space="preserve">показан на </w:t>
      </w:r>
      <w:fldSimple w:instr=" REF  _Ref342504728 \* Lower \h  \* MERGEFORMAT ">
        <w:r w:rsidR="000D0B6E" w:rsidRPr="000D0B6E">
          <w:rPr>
            <w:lang w:val="ru-RU"/>
          </w:rPr>
          <w:t xml:space="preserve">рис. </w:t>
        </w:r>
        <w:r w:rsidR="000D0B6E" w:rsidRPr="000D0B6E">
          <w:rPr>
            <w:noProof/>
            <w:lang w:val="ru-RU"/>
          </w:rPr>
          <w:t>2</w:t>
        </w:r>
        <w:r w:rsidR="000D0B6E" w:rsidRPr="000D0B6E">
          <w:rPr>
            <w:lang w:val="ru-RU"/>
          </w:rPr>
          <w:t>.</w:t>
        </w:r>
        <w:r w:rsidR="000D0B6E" w:rsidRPr="000D0B6E">
          <w:rPr>
            <w:noProof/>
            <w:lang w:val="ru-RU"/>
          </w:rPr>
          <w:t>4</w:t>
        </w:r>
      </w:fldSimple>
    </w:p>
    <w:p w:rsidR="0009585E" w:rsidRDefault="00F67A43" w:rsidP="00F67A43">
      <w:pPr>
        <w:pStyle w:val="11"/>
      </w:pPr>
      <w:r>
        <w:rPr>
          <w:noProof/>
          <w:lang w:val="ru-RU" w:eastAsia="ru-RU" w:bidi="ar-SA"/>
        </w:rPr>
        <w:lastRenderedPageBreak/>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3"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9" w:name="_Ref342504728"/>
      <w:r>
        <w:t xml:space="preserve">Рис. </w:t>
      </w:r>
      <w:fldSimple w:instr=" STYLEREF 1 \s ">
        <w:r w:rsidR="000D0B6E">
          <w:rPr>
            <w:noProof/>
          </w:rPr>
          <w:t>2</w:t>
        </w:r>
      </w:fldSimple>
      <w:r>
        <w:t>.</w:t>
      </w:r>
      <w:fldSimple w:instr=" SEQ Рис. \* ARABIC \s 1 ">
        <w:r w:rsidR="000D0B6E">
          <w:rPr>
            <w:noProof/>
          </w:rPr>
          <w:t>4</w:t>
        </w:r>
      </w:fldSimple>
      <w:bookmarkEnd w:id="9"/>
    </w:p>
    <w:p w:rsidR="0009585E" w:rsidRPr="0009585E" w:rsidRDefault="0009585E" w:rsidP="0009585E">
      <w:pPr>
        <w:pStyle w:val="nwcText10"/>
      </w:pPr>
    </w:p>
    <w:p w:rsidR="00044D08" w:rsidRPr="003A7982" w:rsidRDefault="00044D08" w:rsidP="00ED6442">
      <w:pPr>
        <w:pStyle w:val="1"/>
      </w:pPr>
      <w:r w:rsidRPr="003A7982">
        <w:t>Технологическая</w:t>
      </w:r>
      <w:r w:rsidR="00BA59EE" w:rsidRPr="003A7982">
        <w:t xml:space="preserve"> </w:t>
      </w:r>
      <w:r w:rsidRPr="003A7982">
        <w:t>часть</w:t>
      </w:r>
    </w:p>
    <w:p w:rsidR="00044D08" w:rsidRPr="00340890" w:rsidRDefault="00044D08" w:rsidP="00ED6442">
      <w:pPr>
        <w:pStyle w:val="nwcTitle2"/>
      </w:pPr>
      <w:bookmarkStart w:id="10" w:name="_Ref342934416"/>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10"/>
    </w:p>
    <w:p w:rsidR="00274170" w:rsidRDefault="00BD2170" w:rsidP="00274170">
      <w:pPr>
        <w:pStyle w:val="nwcText15"/>
        <w:rPr>
          <w:lang w:val="ru-RU"/>
        </w:rPr>
      </w:pPr>
      <w:r>
        <w:rPr>
          <w:lang w:val="ru-RU"/>
        </w:rPr>
        <w:t>Профилирование</w:t>
      </w:r>
      <w:r w:rsidR="00340890">
        <w:rPr>
          <w:lang w:val="ru-RU"/>
        </w:rPr>
        <w:t xml:space="preserve"> – это сбор характеристи</w:t>
      </w:r>
      <w:r w:rsidR="00274170">
        <w:rPr>
          <w:lang w:val="ru-RU"/>
        </w:rPr>
        <w:t>к программног</w:t>
      </w:r>
      <w:r w:rsidR="00935A62">
        <w:rPr>
          <w:lang w:val="ru-RU"/>
        </w:rPr>
        <w:t>о обеспечения, таких как данные</w:t>
      </w:r>
      <w:r w:rsidR="00274170">
        <w:rPr>
          <w:lang w:val="ru-RU"/>
        </w:rPr>
        <w:t xml:space="preserve"> о </w:t>
      </w:r>
      <w:r w:rsidR="00E50ACA">
        <w:rPr>
          <w:lang w:val="ru-RU"/>
        </w:rPr>
        <w:t>продолжительности и частоте</w:t>
      </w:r>
      <w:r w:rsidR="00274170">
        <w:rPr>
          <w:lang w:val="ru-RU"/>
        </w:rPr>
        <w:t xml:space="preserve"> выполнения каждой из </w:t>
      </w:r>
      <w:r>
        <w:rPr>
          <w:lang w:val="ru-RU"/>
        </w:rPr>
        <w:t>функций программы</w:t>
      </w:r>
      <w:r w:rsidR="00274170">
        <w:rPr>
          <w:lang w:val="ru-RU"/>
        </w:rPr>
        <w:t xml:space="preserve">, поиск </w:t>
      </w:r>
      <w:r w:rsidR="00274170" w:rsidRPr="00274170">
        <w:rPr>
          <w:lang w:val="ru-RU"/>
        </w:rPr>
        <w:t xml:space="preserve"> утечек памяти, и прочих ошибок, связанных с неправиль</w:t>
      </w:r>
      <w:r w:rsidR="00706613">
        <w:rPr>
          <w:lang w:val="ru-RU"/>
        </w:rPr>
        <w:t xml:space="preserve">ной работой с областями памяти </w:t>
      </w:r>
      <w:r w:rsidR="00907E0D">
        <w:rPr>
          <w:lang w:val="ru-RU"/>
        </w:rPr>
        <w:t>-</w:t>
      </w:r>
      <w:r w:rsidR="00274170" w:rsidRPr="00274170">
        <w:rPr>
          <w:lang w:val="ru-RU"/>
        </w:rPr>
        <w:t xml:space="preserve"> чтением или записью за пред</w:t>
      </w:r>
      <w:r w:rsidR="00451843">
        <w:rPr>
          <w:lang w:val="ru-RU"/>
        </w:rPr>
        <w:t>елами выделенных регионов и тому подобное.</w:t>
      </w:r>
      <w:r>
        <w:rPr>
          <w:lang w:val="ru-RU"/>
        </w:rPr>
        <w:t xml:space="preserve"> </w:t>
      </w:r>
    </w:p>
    <w:p w:rsidR="008A7E17" w:rsidRDefault="00E50ACA" w:rsidP="005F76BD">
      <w:pPr>
        <w:pStyle w:val="nwcText15"/>
        <w:rPr>
          <w:lang w:val="ru-RU"/>
        </w:rPr>
      </w:pPr>
      <w:r>
        <w:rPr>
          <w:lang w:val="ru-RU"/>
        </w:rPr>
        <w:t xml:space="preserve">В качестве профилировщика используется </w:t>
      </w:r>
      <w:r w:rsidRPr="00935A62">
        <w:rPr>
          <w:i/>
          <w:lang w:val="ru-RU"/>
        </w:rPr>
        <w:t>Valgrind</w:t>
      </w:r>
      <w:r w:rsidR="00DC5805">
        <w:rPr>
          <w:lang w:val="ru-RU"/>
        </w:rPr>
        <w:t>, предоставляющий множество инструментов для поиска узких мест в коде.</w:t>
      </w:r>
      <w:r w:rsidR="00D1145C">
        <w:rPr>
          <w:lang w:val="ru-RU"/>
        </w:rPr>
        <w:t xml:space="preserve"> Инструмент по умолчанию, а также наиболее используемый</w:t>
      </w:r>
      <w:r w:rsidR="00D1145C" w:rsidRPr="00D1145C">
        <w:rPr>
          <w:lang w:val="ru-RU"/>
        </w:rPr>
        <w:t xml:space="preserve"> — </w:t>
      </w:r>
      <w:r w:rsidR="00D1145C" w:rsidRPr="00935A62">
        <w:rPr>
          <w:i/>
          <w:lang w:val="ru-RU"/>
        </w:rPr>
        <w:t>Memcheck</w:t>
      </w:r>
      <w:r w:rsidR="00D1145C" w:rsidRPr="00D1145C">
        <w:rPr>
          <w:lang w:val="ru-RU"/>
        </w:rPr>
        <w:t>.</w:t>
      </w:r>
    </w:p>
    <w:p w:rsidR="005F76BD" w:rsidRPr="005F76BD" w:rsidRDefault="00D1145C" w:rsidP="005F76BD">
      <w:pPr>
        <w:pStyle w:val="nwcText15"/>
        <w:rPr>
          <w:lang w:val="ru-RU"/>
        </w:rPr>
      </w:pPr>
      <w:r w:rsidRPr="00935A62">
        <w:rPr>
          <w:i/>
          <w:lang w:val="ru-RU"/>
        </w:rPr>
        <w:t>Memcheck</w:t>
      </w:r>
      <w:r w:rsidRPr="00D1145C">
        <w:rPr>
          <w:lang w:val="ru-RU"/>
        </w:rPr>
        <w:t xml:space="preserve"> вставляет дополнительный код</w:t>
      </w:r>
      <w:r w:rsidR="00FC65A2">
        <w:rPr>
          <w:lang w:val="ru-RU"/>
        </w:rPr>
        <w:t xml:space="preserve"> в программное обеспечение</w:t>
      </w:r>
      <w:r w:rsidRPr="00D1145C">
        <w:rPr>
          <w:lang w:val="ru-RU"/>
        </w:rPr>
        <w:t>, который</w:t>
      </w:r>
      <w:r w:rsidR="00FC65A2">
        <w:rPr>
          <w:lang w:val="ru-RU"/>
        </w:rPr>
        <w:t xml:space="preserve"> </w:t>
      </w:r>
      <w:r w:rsidRPr="00D1145C">
        <w:rPr>
          <w:lang w:val="ru-RU"/>
        </w:rPr>
        <w:t xml:space="preserve"> отслеживает</w:t>
      </w:r>
      <w:r w:rsidR="00FC65A2">
        <w:rPr>
          <w:lang w:val="ru-RU"/>
        </w:rPr>
        <w:t xml:space="preserve"> любые манипуляции и перемещения данных в памяти. </w:t>
      </w:r>
      <w:r w:rsidR="00284F46">
        <w:rPr>
          <w:lang w:val="ru-RU"/>
        </w:rPr>
        <w:t xml:space="preserve">Более того, </w:t>
      </w:r>
      <w:r w:rsidR="00ED302F" w:rsidRPr="00935A62">
        <w:rPr>
          <w:i/>
          <w:lang w:val="ru-RU"/>
        </w:rPr>
        <w:t>Memcheck</w:t>
      </w:r>
      <w:r w:rsidR="00ED302F" w:rsidRPr="00ED302F">
        <w:rPr>
          <w:lang w:val="ru-RU"/>
        </w:rPr>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lang w:val="ru-RU"/>
        </w:rPr>
        <w:t>memory</w:t>
      </w:r>
      <w:r w:rsidR="00ED302F" w:rsidRPr="00ED302F">
        <w:rPr>
          <w:lang w:val="ru-RU"/>
        </w:rPr>
        <w:t xml:space="preserve"> </w:t>
      </w:r>
      <w:r w:rsidR="00ED302F" w:rsidRPr="00935A62">
        <w:rPr>
          <w:i/>
          <w:lang w:val="ru-RU"/>
        </w:rPr>
        <w:t>guards</w:t>
      </w:r>
      <w:r w:rsidR="00ED302F" w:rsidRPr="00ED302F">
        <w:rPr>
          <w:lang w:val="ru-RU"/>
        </w:rPr>
        <w:t xml:space="preserve">) вокруг всех выделенных блоков. Данная </w:t>
      </w:r>
      <w:r w:rsidR="00ED302F" w:rsidRPr="00ED302F">
        <w:rPr>
          <w:lang w:val="ru-RU"/>
        </w:rPr>
        <w:lastRenderedPageBreak/>
        <w:t xml:space="preserve">возможность позволяет </w:t>
      </w:r>
      <w:r w:rsidR="00ED302F" w:rsidRPr="00E86EEB">
        <w:rPr>
          <w:i/>
          <w:lang w:val="ru-RU"/>
        </w:rPr>
        <w:t>Memcheck</w:t>
      </w:r>
      <w:r w:rsidR="00ED302F" w:rsidRPr="00ED302F">
        <w:rPr>
          <w:lang w:val="ru-RU"/>
        </w:rPr>
        <w:t xml:space="preserve"> обнаруживать ошибки несоответствия (</w:t>
      </w:r>
      <w:r w:rsidR="00ED302F" w:rsidRPr="00E86EEB">
        <w:rPr>
          <w:i/>
          <w:lang w:val="ru-RU"/>
        </w:rPr>
        <w:t>off-by-one errors</w:t>
      </w:r>
      <w:r w:rsidR="00ED302F" w:rsidRPr="00ED302F">
        <w:rPr>
          <w:lang w:val="ru-RU"/>
        </w:rPr>
        <w:t>), при которых программа считывает или записывает вне выделенного блока памяти.</w:t>
      </w:r>
      <w:r w:rsidR="005F76BD">
        <w:rPr>
          <w:lang w:val="ru-RU"/>
        </w:rPr>
        <w:t xml:space="preserve"> </w:t>
      </w:r>
      <w:r w:rsidR="005F76BD" w:rsidRPr="005F76BD">
        <w:rPr>
          <w:lang w:val="ru-RU"/>
        </w:rPr>
        <w:t xml:space="preserve">Проблемы, которые может обнаруживать </w:t>
      </w:r>
      <w:r w:rsidR="005F76BD" w:rsidRPr="00E86EEB">
        <w:rPr>
          <w:i/>
          <w:lang w:val="ru-RU"/>
        </w:rPr>
        <w:t>Memcheck</w:t>
      </w:r>
      <w:r w:rsidR="005F76BD" w:rsidRPr="005F76BD">
        <w:rPr>
          <w:lang w:val="ru-RU"/>
        </w:rPr>
        <w:t xml:space="preserve"> и предупреждать о них, включают в себя:</w:t>
      </w:r>
    </w:p>
    <w:p w:rsidR="00462EE1" w:rsidRPr="00462EE1" w:rsidRDefault="00462EE1" w:rsidP="00462EE1">
      <w:pPr>
        <w:pStyle w:val="nwcText15"/>
        <w:numPr>
          <w:ilvl w:val="0"/>
          <w:numId w:val="18"/>
        </w:numPr>
        <w:rPr>
          <w:lang w:val="ru-RU"/>
        </w:rPr>
      </w:pPr>
      <w:r w:rsidRPr="00462EE1">
        <w:rPr>
          <w:lang w:val="ru-RU"/>
        </w:rPr>
        <w:t>чтение или запись по неправильным адресам памяти — за границами</w:t>
      </w:r>
      <w:r w:rsidR="00777C7D">
        <w:rPr>
          <w:lang w:val="ru-RU"/>
        </w:rPr>
        <w:t xml:space="preserve"> выделенных блоков памяти и т.п</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использование не инициализированных значений, в том числ</w:t>
      </w:r>
      <w:r w:rsidR="00E86EEB">
        <w:rPr>
          <w:lang w:val="ru-RU"/>
        </w:rPr>
        <w:t>е и для переменных</w:t>
      </w:r>
      <w:r w:rsidR="00DD2A61">
        <w:rPr>
          <w:lang w:val="ru-RU"/>
        </w:rPr>
        <w:t>,</w:t>
      </w:r>
      <w:r w:rsidR="00E86EEB">
        <w:rPr>
          <w:lang w:val="ru-RU"/>
        </w:rPr>
        <w:t xml:space="preserve"> выделяемых в</w:t>
      </w:r>
      <w:r w:rsidRPr="00462EE1">
        <w:rPr>
          <w:lang w:val="ru-RU"/>
        </w:rPr>
        <w:t xml:space="preserve"> стеке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ошибки освобождения памяти, например, когда блок памяти уже был освобожден в другом месте</w:t>
      </w:r>
      <w:r w:rsidR="00777C7D" w:rsidRPr="00777C7D">
        <w:rPr>
          <w:lang w:val="ru-RU"/>
        </w:rPr>
        <w:t>;</w:t>
      </w:r>
    </w:p>
    <w:p w:rsidR="00462EE1" w:rsidRPr="00462EE1" w:rsidRDefault="00462EE1" w:rsidP="00462EE1">
      <w:pPr>
        <w:pStyle w:val="nwcText15"/>
        <w:numPr>
          <w:ilvl w:val="0"/>
          <w:numId w:val="18"/>
        </w:numPr>
        <w:rPr>
          <w:lang w:val="ru-RU"/>
        </w:rPr>
      </w:pPr>
      <w:r w:rsidRPr="00462EE1">
        <w:rPr>
          <w:lang w:val="ru-RU"/>
        </w:rPr>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rPr>
          <w:lang w:val="ru-RU"/>
        </w:rPr>
        <w:t>;</w:t>
      </w:r>
    </w:p>
    <w:p w:rsidR="00F75A1C" w:rsidRDefault="00462EE1" w:rsidP="00462EE1">
      <w:pPr>
        <w:pStyle w:val="nwcText15"/>
        <w:numPr>
          <w:ilvl w:val="0"/>
          <w:numId w:val="18"/>
        </w:numPr>
        <w:rPr>
          <w:lang w:val="ru-RU"/>
        </w:rPr>
      </w:pPr>
      <w:r w:rsidRPr="00462EE1">
        <w:rPr>
          <w:lang w:val="ru-RU"/>
        </w:rPr>
        <w:t>пересечение границ блоков памяти при использовании операций копирования/перемещения данных между двумя блоками памяти</w:t>
      </w:r>
      <w:r w:rsidR="00F75A1C">
        <w:rPr>
          <w:lang w:val="ru-RU"/>
        </w:rPr>
        <w:t>.</w:t>
      </w:r>
    </w:p>
    <w:p w:rsidR="00FC2992" w:rsidRDefault="00462EE1" w:rsidP="00F75A1C">
      <w:pPr>
        <w:pStyle w:val="nwcText15"/>
        <w:rPr>
          <w:lang w:val="ru-RU"/>
        </w:rPr>
      </w:pPr>
      <w:r w:rsidRPr="00777C7D">
        <w:rPr>
          <w:lang w:val="ru-RU"/>
        </w:rPr>
        <w:t xml:space="preserve"> </w:t>
      </w:r>
      <w:r w:rsidR="006D53D4" w:rsidRPr="008E2A08">
        <w:rPr>
          <w:lang w:val="ru-RU"/>
        </w:rPr>
        <w:t xml:space="preserve">Однако, использование </w:t>
      </w:r>
      <w:r w:rsidR="006D53D4" w:rsidRPr="00B517A6">
        <w:rPr>
          <w:i/>
        </w:rPr>
        <w:t>Memcheck</w:t>
      </w:r>
      <w:r w:rsidR="006D53D4" w:rsidRPr="008E2A08">
        <w:rPr>
          <w:lang w:val="ru-RU"/>
        </w:rPr>
        <w:t xml:space="preserve"> </w:t>
      </w:r>
      <w:r w:rsidR="00591366" w:rsidRPr="008E2A08">
        <w:rPr>
          <w:lang w:val="ru-RU"/>
        </w:rPr>
        <w:t xml:space="preserve">способствует снижению производительности </w:t>
      </w:r>
      <w:r w:rsidR="005F76BD" w:rsidRPr="008E2A08">
        <w:rPr>
          <w:lang w:val="ru-RU"/>
        </w:rPr>
        <w:t>в 5-12</w:t>
      </w:r>
      <w:r w:rsidR="00C93E1C">
        <w:rPr>
          <w:lang w:val="ru-RU"/>
        </w:rPr>
        <w:t xml:space="preserve"> раз</w:t>
      </w:r>
      <w:r w:rsidR="00591366" w:rsidRPr="008E2A08">
        <w:rPr>
          <w:lang w:val="ru-RU"/>
        </w:rPr>
        <w:t>, а также использованию</w:t>
      </w:r>
      <w:r w:rsidR="005F76BD" w:rsidRPr="008E2A08">
        <w:rPr>
          <w:lang w:val="ru-RU"/>
        </w:rPr>
        <w:t xml:space="preserve"> большего объёма памяти</w:t>
      </w:r>
      <w:r w:rsidR="008E2A08">
        <w:rPr>
          <w:lang w:val="ru-RU"/>
        </w:rPr>
        <w:t xml:space="preserve">, из чего следует, что использование </w:t>
      </w:r>
      <w:r w:rsidR="008E2A08" w:rsidRPr="00B517A6">
        <w:rPr>
          <w:i/>
        </w:rPr>
        <w:t>Memcheck</w:t>
      </w:r>
      <w:r w:rsidR="008E2A08">
        <w:rPr>
          <w:lang w:val="ru-RU"/>
        </w:rPr>
        <w:t>-реализации выделения памяти не приветствуется и должно использоваться только при профилиро</w:t>
      </w:r>
      <w:r w:rsidR="00B517A6">
        <w:rPr>
          <w:lang w:val="ru-RU"/>
        </w:rPr>
        <w:t>вании программного обеспечения.</w:t>
      </w:r>
    </w:p>
    <w:p w:rsidR="00526E11" w:rsidRDefault="00526E11" w:rsidP="00F75A1C">
      <w:pPr>
        <w:pStyle w:val="nwcText15"/>
        <w:rPr>
          <w:lang w:val="ru-RU"/>
        </w:rPr>
      </w:pPr>
      <w:r>
        <w:rPr>
          <w:lang w:val="ru-RU"/>
        </w:rPr>
        <w:t xml:space="preserve">На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Pr>
          <w:lang w:val="ru-RU"/>
        </w:rPr>
        <w:t xml:space="preserve"> показан вывод профилировщика </w:t>
      </w:r>
      <w:r w:rsidRPr="00935A62">
        <w:rPr>
          <w:i/>
          <w:lang w:val="ru-RU"/>
        </w:rPr>
        <w:t>Valgrind</w:t>
      </w:r>
      <w:r>
        <w:rPr>
          <w:lang w:val="ru-RU"/>
        </w:rPr>
        <w:t>, использовавшего ин</w:t>
      </w:r>
      <w:r w:rsidR="00EF0C9C">
        <w:rPr>
          <w:lang w:val="ru-RU"/>
        </w:rPr>
        <w:t>с</w:t>
      </w:r>
      <w:r>
        <w:rPr>
          <w:lang w:val="ru-RU"/>
        </w:rPr>
        <w:t xml:space="preserve">трумент  </w:t>
      </w:r>
      <w:r w:rsidRPr="00B517A6">
        <w:rPr>
          <w:i/>
        </w:rPr>
        <w:t>Memcheck</w:t>
      </w:r>
      <w:r>
        <w:rPr>
          <w:i/>
          <w:lang w:val="ru-RU"/>
        </w:rPr>
        <w:t xml:space="preserve">. </w:t>
      </w:r>
      <w:r>
        <w:rPr>
          <w:lang w:val="ru-RU"/>
        </w:rPr>
        <w:t>В качестве объекта</w:t>
      </w:r>
      <w:r w:rsidR="00226010">
        <w:rPr>
          <w:lang w:val="ru-RU"/>
        </w:rPr>
        <w:t xml:space="preserve"> для</w:t>
      </w:r>
      <w:r>
        <w:rPr>
          <w:lang w:val="ru-RU"/>
        </w:rPr>
        <w:t xml:space="preserve"> исследования </w:t>
      </w:r>
      <w:r w:rsidR="00226010">
        <w:rPr>
          <w:lang w:val="ru-RU"/>
        </w:rPr>
        <w:t>используется</w:t>
      </w:r>
      <w:r>
        <w:rPr>
          <w:lang w:val="ru-RU"/>
        </w:rPr>
        <w:t xml:space="preserve"> </w:t>
      </w:r>
      <w:r w:rsidR="00F15BF9">
        <w:rPr>
          <w:lang w:val="ru-RU"/>
        </w:rPr>
        <w:t>программ</w:t>
      </w:r>
      <w:r w:rsidR="00CA56E0">
        <w:rPr>
          <w:lang w:val="ru-RU"/>
        </w:rPr>
        <w:t>а</w:t>
      </w:r>
      <w:r w:rsidR="00F15BF9">
        <w:rPr>
          <w:lang w:val="ru-RU"/>
        </w:rPr>
        <w:t xml:space="preserve"> тестирования функции  решения квадратного уравнения </w:t>
      </w:r>
      <w:r w:rsidR="009116F2">
        <w:rPr>
          <w:lang w:val="ru-RU"/>
        </w:rPr>
        <w:t xml:space="preserve">(см. п. </w:t>
      </w:r>
      <w:r w:rsidR="004B18D8">
        <w:rPr>
          <w:lang w:val="ru-RU"/>
        </w:rPr>
        <w:fldChar w:fldCharType="begin"/>
      </w:r>
      <w:r w:rsidR="0067066F">
        <w:rPr>
          <w:lang w:val="ru-RU"/>
        </w:rPr>
        <w:instrText xml:space="preserve"> REF _Ref342931540 \r \h </w:instrText>
      </w:r>
      <w:r w:rsidR="004B18D8">
        <w:rPr>
          <w:lang w:val="ru-RU"/>
        </w:rPr>
      </w:r>
      <w:r w:rsidR="004B18D8">
        <w:rPr>
          <w:lang w:val="ru-RU"/>
        </w:rPr>
        <w:fldChar w:fldCharType="separate"/>
      </w:r>
      <w:r w:rsidR="000D0B6E">
        <w:rPr>
          <w:lang w:val="ru-RU"/>
        </w:rPr>
        <w:t>2.4</w:t>
      </w:r>
      <w:r w:rsidR="004B18D8">
        <w:rPr>
          <w:lang w:val="ru-RU"/>
        </w:rPr>
        <w:fldChar w:fldCharType="end"/>
      </w:r>
      <w:r w:rsidR="009116F2">
        <w:rPr>
          <w:lang w:val="ru-RU"/>
        </w:rPr>
        <w:t>)</w:t>
      </w:r>
      <w:r w:rsidR="00226010">
        <w:rPr>
          <w:lang w:val="ru-RU"/>
        </w:rPr>
        <w:t>.</w:t>
      </w: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6167B0" w:rsidRDefault="006167B0" w:rsidP="00F75A1C">
      <w:pPr>
        <w:pStyle w:val="nwcText15"/>
        <w:rPr>
          <w:lang w:val="ru-RU"/>
        </w:rPr>
      </w:pPr>
    </w:p>
    <w:p w:rsidR="000B63AD" w:rsidRPr="0057192D" w:rsidRDefault="000B63AD" w:rsidP="00F75A1C">
      <w:pPr>
        <w:pStyle w:val="nwcText15"/>
        <w:rPr>
          <w:lang w:val="ru-RU"/>
        </w:rPr>
      </w:pPr>
    </w:p>
    <w:p w:rsidR="00063C77" w:rsidRPr="0057192D" w:rsidRDefault="00063C77" w:rsidP="00063C77">
      <w:pPr>
        <w:pStyle w:val="11"/>
        <w:rPr>
          <w:noProof/>
          <w:lang w:val="ru-RU" w:eastAsia="ru-RU" w:bidi="ar-SA"/>
        </w:rPr>
      </w:pPr>
    </w:p>
    <w:p w:rsidR="000B63AD" w:rsidRPr="000B63AD" w:rsidRDefault="000B63AD" w:rsidP="00063C77">
      <w:pPr>
        <w:pStyle w:val="11"/>
      </w:pPr>
      <w:r>
        <w:rPr>
          <w:noProof/>
          <w:lang w:val="ru-RU"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14"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11" w:name="_Ref342863609"/>
      <w:r>
        <w:t xml:space="preserve">Рис. </w:t>
      </w:r>
      <w:fldSimple w:instr=" STYLEREF 1 \s ">
        <w:r w:rsidR="000D0B6E">
          <w:rPr>
            <w:noProof/>
          </w:rPr>
          <w:t>3</w:t>
        </w:r>
      </w:fldSimple>
      <w:r>
        <w:t>.</w:t>
      </w:r>
      <w:fldSimple w:instr=" SEQ Рис. \* ARABIC \s 1 ">
        <w:r w:rsidR="000D0B6E">
          <w:rPr>
            <w:noProof/>
          </w:rPr>
          <w:t>1</w:t>
        </w:r>
      </w:fldSimple>
      <w:bookmarkEnd w:id="11"/>
    </w:p>
    <w:p w:rsidR="006167B0" w:rsidRDefault="006167B0" w:rsidP="00063C77">
      <w:pPr>
        <w:pStyle w:val="aff4"/>
      </w:pPr>
    </w:p>
    <w:p w:rsidR="006167B0" w:rsidRDefault="006167B0" w:rsidP="006167B0">
      <w:pPr>
        <w:pStyle w:val="nwcText15"/>
        <w:rPr>
          <w:lang w:val="ru-RU"/>
        </w:rPr>
      </w:pPr>
      <w:r>
        <w:rPr>
          <w:lang w:val="ru-RU"/>
        </w:rPr>
        <w:t xml:space="preserve">В данной проверке поведение </w:t>
      </w:r>
      <w:r w:rsidRPr="00B517A6">
        <w:rPr>
          <w:i/>
        </w:rPr>
        <w:t>Memcheck</w:t>
      </w:r>
      <w:r>
        <w:rPr>
          <w:lang w:val="ru-RU"/>
        </w:rPr>
        <w:t xml:space="preserve"> настраивается следующими ключами:</w:t>
      </w:r>
    </w:p>
    <w:p w:rsidR="006167B0" w:rsidRPr="00992D83" w:rsidRDefault="006167B0" w:rsidP="006167B0">
      <w:pPr>
        <w:pStyle w:val="nwcText15"/>
        <w:rPr>
          <w:lang w:val="ru-RU"/>
        </w:rPr>
      </w:pPr>
      <w:r w:rsidRPr="00AE03A2">
        <w:rPr>
          <w:i/>
          <w:lang w:val="ru-RU"/>
        </w:rPr>
        <w:t>--</w:t>
      </w:r>
      <w:r w:rsidRPr="00AE03A2">
        <w:rPr>
          <w:i/>
        </w:rPr>
        <w:t>leak</w:t>
      </w:r>
      <w:r w:rsidRPr="00AE03A2">
        <w:rPr>
          <w:i/>
          <w:lang w:val="ru-RU"/>
        </w:rPr>
        <w:t>-</w:t>
      </w:r>
      <w:r w:rsidRPr="00AE03A2">
        <w:rPr>
          <w:i/>
        </w:rPr>
        <w:t>check</w:t>
      </w:r>
      <w:r w:rsidRPr="00AE03A2">
        <w:rPr>
          <w:i/>
          <w:lang w:val="ru-RU"/>
        </w:rPr>
        <w:t>=</w:t>
      </w:r>
      <w:r w:rsidRPr="00AE03A2">
        <w:rPr>
          <w:i/>
        </w:rPr>
        <w:t>full</w:t>
      </w:r>
      <w:r w:rsidRPr="00992D83">
        <w:rPr>
          <w:lang w:val="ru-RU"/>
        </w:rPr>
        <w:t xml:space="preserve"> </w:t>
      </w:r>
      <w:r>
        <w:rPr>
          <w:lang w:val="ru-RU"/>
        </w:rPr>
        <w:t>– функция обнаружения утечек памяти</w:t>
      </w:r>
      <w:r w:rsidRPr="00992D83">
        <w:rPr>
          <w:lang w:val="ru-RU"/>
        </w:rPr>
        <w:t>,</w:t>
      </w:r>
      <w:r>
        <w:rPr>
          <w:lang w:val="ru-RU"/>
        </w:rP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rPr>
          <w:lang w:val="ru-RU"/>
        </w:rPr>
      </w:pPr>
      <w:r w:rsidRPr="00AE03A2">
        <w:rPr>
          <w:i/>
          <w:lang w:val="ru-RU"/>
        </w:rPr>
        <w:t>--</w:t>
      </w:r>
      <w:r w:rsidRPr="00AE03A2">
        <w:rPr>
          <w:i/>
        </w:rPr>
        <w:t>show</w:t>
      </w:r>
      <w:r w:rsidRPr="00AE03A2">
        <w:rPr>
          <w:i/>
          <w:lang w:val="ru-RU"/>
        </w:rPr>
        <w:t>-</w:t>
      </w:r>
      <w:r w:rsidRPr="00AE03A2">
        <w:rPr>
          <w:i/>
        </w:rPr>
        <w:t>reachable</w:t>
      </w:r>
      <w:r w:rsidRPr="00AE03A2">
        <w:rPr>
          <w:i/>
          <w:lang w:val="ru-RU"/>
        </w:rPr>
        <w:t>=</w:t>
      </w:r>
      <w:r w:rsidRPr="00AE03A2">
        <w:rPr>
          <w:i/>
        </w:rPr>
        <w:t>yes</w:t>
      </w:r>
      <w:r w:rsidRPr="00757481">
        <w:rPr>
          <w:lang w:val="ru-RU"/>
        </w:rPr>
        <w:t xml:space="preserve"> – </w:t>
      </w:r>
      <w:r>
        <w:rPr>
          <w:lang w:val="ru-RU"/>
        </w:rPr>
        <w:t>будет</w:t>
      </w:r>
      <w:r w:rsidRPr="00757481">
        <w:rPr>
          <w:lang w:val="ru-RU"/>
        </w:rPr>
        <w:t xml:space="preserve"> </w:t>
      </w:r>
      <w:r>
        <w:rPr>
          <w:lang w:val="ru-RU"/>
        </w:rPr>
        <w:t>показана</w:t>
      </w:r>
      <w:r w:rsidRPr="00757481">
        <w:rPr>
          <w:lang w:val="ru-RU"/>
        </w:rPr>
        <w:t xml:space="preserve"> </w:t>
      </w:r>
      <w:r>
        <w:rPr>
          <w:lang w:val="ru-RU"/>
        </w:rPr>
        <w:t>информация о блоках, не освобожденной памяти, указатель на которые все ещё не потерян.</w:t>
      </w:r>
    </w:p>
    <w:p w:rsidR="006167B0" w:rsidRPr="006167B0" w:rsidRDefault="006167B0" w:rsidP="006167B0">
      <w:pPr>
        <w:pStyle w:val="nwcText15"/>
        <w:rPr>
          <w:lang w:val="ru-RU"/>
        </w:rPr>
      </w:pPr>
      <w:r w:rsidRPr="00AE03A2">
        <w:rPr>
          <w:i/>
          <w:lang w:val="ru-RU"/>
        </w:rPr>
        <w:lastRenderedPageBreak/>
        <w:t>--</w:t>
      </w:r>
      <w:r w:rsidRPr="00AE03A2">
        <w:rPr>
          <w:i/>
        </w:rPr>
        <w:t>track</w:t>
      </w:r>
      <w:r w:rsidRPr="00AE03A2">
        <w:rPr>
          <w:i/>
          <w:lang w:val="ru-RU"/>
        </w:rPr>
        <w:t>-</w:t>
      </w:r>
      <w:r w:rsidRPr="00AE03A2">
        <w:rPr>
          <w:i/>
        </w:rPr>
        <w:t>origins</w:t>
      </w:r>
      <w:r w:rsidRPr="00AE03A2">
        <w:rPr>
          <w:i/>
          <w:lang w:val="ru-RU"/>
        </w:rPr>
        <w:t>=</w:t>
      </w:r>
      <w:r w:rsidRPr="00AE03A2">
        <w:rPr>
          <w:i/>
        </w:rPr>
        <w:t>yes</w:t>
      </w:r>
      <w:r w:rsidRPr="0057192D">
        <w:rPr>
          <w:lang w:val="ru-RU"/>
        </w:rPr>
        <w:t xml:space="preserve"> – </w:t>
      </w:r>
      <w:r>
        <w:rPr>
          <w:lang w:val="ru-RU"/>
        </w:rPr>
        <w:t>при задании</w:t>
      </w:r>
      <w:r w:rsidRPr="0057192D">
        <w:rPr>
          <w:lang w:val="ru-RU"/>
        </w:rPr>
        <w:t xml:space="preserve"> </w:t>
      </w:r>
      <w:r>
        <w:rPr>
          <w:lang w:val="ru-RU"/>
        </w:rPr>
        <w:t>этого ключа, будет выводиться информация о неинициализированных переменных и об их происхождении.</w:t>
      </w:r>
    </w:p>
    <w:p w:rsidR="00FC2992" w:rsidRDefault="00FC2992" w:rsidP="005F76BD">
      <w:pPr>
        <w:pStyle w:val="nwcText15"/>
        <w:rPr>
          <w:lang w:val="ru-RU"/>
        </w:rPr>
      </w:pPr>
      <w:r>
        <w:rPr>
          <w:lang w:val="ru-RU"/>
        </w:rPr>
        <w:t>Следующий инструмент</w:t>
      </w:r>
      <w:r w:rsidR="0068794A">
        <w:rPr>
          <w:lang w:val="ru-RU"/>
        </w:rPr>
        <w:t>,</w:t>
      </w:r>
      <w:r>
        <w:rPr>
          <w:lang w:val="ru-RU"/>
        </w:rPr>
        <w:t xml:space="preserve"> который использовался </w:t>
      </w:r>
      <w:r w:rsidR="0068794A">
        <w:rPr>
          <w:lang w:val="ru-RU"/>
        </w:rPr>
        <w:t>в дипломной работе</w:t>
      </w:r>
      <w:r w:rsidR="00221C89">
        <w:rPr>
          <w:lang w:val="ru-RU"/>
        </w:rPr>
        <w:t xml:space="preserve"> для профилирования основных функций библиотеки</w:t>
      </w:r>
      <w:r w:rsidR="0068794A">
        <w:rPr>
          <w:lang w:val="ru-RU"/>
        </w:rPr>
        <w:t>, -</w:t>
      </w:r>
      <w:r>
        <w:rPr>
          <w:lang w:val="ru-RU"/>
        </w:rPr>
        <w:t xml:space="preserve"> </w:t>
      </w:r>
      <w:r w:rsidRPr="0018049B">
        <w:rPr>
          <w:i/>
        </w:rPr>
        <w:t>Callgrind</w:t>
      </w:r>
      <w:r>
        <w:rPr>
          <w:lang w:val="ru-RU"/>
        </w:rPr>
        <w:t>.</w:t>
      </w:r>
    </w:p>
    <w:p w:rsidR="009A1750" w:rsidRPr="005C7B1E" w:rsidRDefault="00651208" w:rsidP="009A1750">
      <w:pPr>
        <w:pStyle w:val="nwcText15"/>
        <w:rPr>
          <w:lang w:val="ru-RU"/>
        </w:rPr>
      </w:pPr>
      <w:r w:rsidRPr="0018049B">
        <w:rPr>
          <w:i/>
        </w:rPr>
        <w:t>Callgrind</w:t>
      </w:r>
      <w:r>
        <w:rPr>
          <w:lang w:val="ru-RU"/>
        </w:rPr>
        <w:t xml:space="preserve"> анализирует вызовы функций. На основе </w:t>
      </w:r>
      <w:r w:rsidR="00013776">
        <w:rPr>
          <w:lang w:val="ru-RU"/>
        </w:rPr>
        <w:t>полученных</w:t>
      </w:r>
      <w:r>
        <w:rPr>
          <w:lang w:val="ru-RU"/>
        </w:rPr>
        <w:t xml:space="preserve"> данных при использовании этого инструмента можно построить </w:t>
      </w:r>
      <w:r w:rsidRPr="00651208">
        <w:rPr>
          <w:lang w:val="ru-RU"/>
        </w:rPr>
        <w:t>дерево вызовов функций, и соответственно, проанализировать узкие места в работе программы.</w:t>
      </w:r>
      <w:r w:rsidR="00FC2992" w:rsidRPr="00FC2992">
        <w:rPr>
          <w:lang w:val="ru-RU"/>
        </w:rPr>
        <w:t xml:space="preserve"> </w:t>
      </w:r>
      <w:r w:rsidR="009A1750" w:rsidRPr="009A1750">
        <w:rPr>
          <w:lang w:val="ru-RU"/>
        </w:rPr>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12"/>
      <w:r w:rsidR="009A1750" w:rsidRPr="009A1750">
        <w:rPr>
          <w:lang w:val="ru-RU"/>
        </w:rPr>
        <w:t>функций.</w:t>
      </w:r>
      <w:commentRangeEnd w:id="12"/>
      <w:r w:rsidR="00E31F18">
        <w:rPr>
          <w:rStyle w:val="af5"/>
          <w:rFonts w:asciiTheme="minorHAnsi" w:hAnsiTheme="minorHAnsi"/>
        </w:rPr>
        <w:commentReference w:id="12"/>
      </w:r>
    </w:p>
    <w:p w:rsidR="0067066F" w:rsidRDefault="005E3AE3" w:rsidP="009A1750">
      <w:pPr>
        <w:pStyle w:val="nwcText15"/>
        <w:rPr>
          <w:lang w:val="ru-RU"/>
        </w:rPr>
      </w:pPr>
      <w:r>
        <w:rPr>
          <w:lang w:val="ru-RU"/>
        </w:rPr>
        <w:t xml:space="preserve">Для визуализации данных, полученных в результате работы </w:t>
      </w:r>
      <w:r w:rsidRPr="00431148">
        <w:rPr>
          <w:i/>
        </w:rPr>
        <w:t>Callgrind</w:t>
      </w:r>
      <w:r w:rsidR="006A0F47">
        <w:rPr>
          <w:lang w:val="ru-RU"/>
        </w:rPr>
        <w:t>,</w:t>
      </w:r>
      <w:r>
        <w:rPr>
          <w:lang w:val="ru-RU"/>
        </w:rPr>
        <w:t xml:space="preserve"> использовалась программа </w:t>
      </w:r>
      <w:r w:rsidRPr="00431148">
        <w:rPr>
          <w:i/>
        </w:rPr>
        <w:t>Kcachegrind</w:t>
      </w:r>
      <w:r w:rsidR="006A0F47">
        <w:rPr>
          <w:lang w:val="ru-RU"/>
        </w:rPr>
        <w:t xml:space="preserve">. </w:t>
      </w:r>
    </w:p>
    <w:p w:rsidR="003233B8" w:rsidRDefault="003233B8" w:rsidP="003233B8">
      <w:pPr>
        <w:pStyle w:val="nwcText15"/>
        <w:rPr>
          <w:lang w:val="ru-RU"/>
        </w:rPr>
      </w:pPr>
      <w:r>
        <w:rPr>
          <w:lang w:val="ru-RU"/>
        </w:rPr>
        <w:t xml:space="preserve">На </w:t>
      </w:r>
      <w:fldSimple w:instr=" REF  _Ref34293299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2</w:t>
        </w:r>
      </w:fldSimple>
      <w:r>
        <w:rPr>
          <w:lang w:val="ru-RU"/>
        </w:rPr>
        <w:t xml:space="preserve"> показана схема вызовов функций для программы</w:t>
      </w:r>
      <w:r w:rsidR="007B4CE3">
        <w:rPr>
          <w:lang w:val="ru-RU"/>
        </w:rPr>
        <w:t xml:space="preserve"> тестирования функции</w:t>
      </w:r>
      <w:r>
        <w:rPr>
          <w:lang w:val="ru-RU"/>
        </w:rPr>
        <w:t xml:space="preserve">  решения квадратного уравнения (см. п. </w:t>
      </w:r>
      <w:r w:rsidR="004B18D8">
        <w:rPr>
          <w:lang w:val="ru-RU"/>
        </w:rPr>
        <w:fldChar w:fldCharType="begin"/>
      </w:r>
      <w:r>
        <w:rPr>
          <w:lang w:val="ru-RU"/>
        </w:rPr>
        <w:instrText xml:space="preserve"> REF _Ref342931540 \r \h </w:instrText>
      </w:r>
      <w:r w:rsidR="004B18D8">
        <w:rPr>
          <w:lang w:val="ru-RU"/>
        </w:rPr>
      </w:r>
      <w:r w:rsidR="004B18D8">
        <w:rPr>
          <w:lang w:val="ru-RU"/>
        </w:rPr>
        <w:fldChar w:fldCharType="separate"/>
      </w:r>
      <w:r w:rsidR="000D0B6E">
        <w:rPr>
          <w:lang w:val="ru-RU"/>
        </w:rPr>
        <w:t>2.4</w:t>
      </w:r>
      <w:r w:rsidR="004B18D8">
        <w:rPr>
          <w:lang w:val="ru-RU"/>
        </w:rPr>
        <w:fldChar w:fldCharType="end"/>
      </w:r>
      <w:r>
        <w:rPr>
          <w:lang w:val="ru-RU"/>
        </w:rPr>
        <w:t>).</w:t>
      </w:r>
      <w:r w:rsidR="000D0B6E">
        <w:rPr>
          <w:lang w:val="ru-RU"/>
        </w:rPr>
        <w:t xml:space="preserve"> Данная схема не содержит в себе все вызываемые функции, так как нет смысла анализировать </w:t>
      </w:r>
      <w:r w:rsidR="00156617">
        <w:rPr>
          <w:lang w:val="ru-RU"/>
        </w:rPr>
        <w:t>функци</w:t>
      </w:r>
      <w:r w:rsidR="0049555D">
        <w:rPr>
          <w:lang w:val="ru-RU"/>
        </w:rPr>
        <w:t>и</w:t>
      </w:r>
      <w:r w:rsidR="00156617">
        <w:rPr>
          <w:lang w:val="ru-RU"/>
        </w:rPr>
        <w:t>, выполнение которых занимает незначительную часть процессорного времени.</w:t>
      </w:r>
    </w:p>
    <w:p w:rsidR="0049555D" w:rsidRDefault="0049555D" w:rsidP="003233B8">
      <w:pPr>
        <w:pStyle w:val="nwcText15"/>
        <w:rPr>
          <w:lang w:val="ru-RU"/>
        </w:rPr>
      </w:pPr>
    </w:p>
    <w:p w:rsidR="005C7B1E" w:rsidRDefault="004B18D8" w:rsidP="005C7B1E">
      <w:pPr>
        <w:pStyle w:val="11"/>
        <w:rPr>
          <w:lang w:val="ru-RU"/>
        </w:rPr>
      </w:pPr>
      <w:r>
        <w:rPr>
          <w:noProof/>
          <w:lang w:val="ru-RU"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565C6B" w:rsidRPr="0049555D" w:rsidRDefault="00565C6B"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565C6B" w:rsidRPr="00B57889" w:rsidRDefault="00565C6B" w:rsidP="0049555D">
                    <w:pPr>
                      <w:jc w:val="center"/>
                      <w:rPr>
                        <w:rFonts w:ascii="Times New Roman" w:hAnsi="Times New Roman"/>
                        <w:lang w:val="ru-RU"/>
                      </w:rPr>
                    </w:pPr>
                    <w:r>
                      <w:rPr>
                        <w:rFonts w:ascii="Times New Roman" w:hAnsi="Times New Roman"/>
                        <w:lang w:val="ru-RU"/>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565C6B" w:rsidRPr="00B57889" w:rsidRDefault="00565C6B" w:rsidP="0049555D">
                    <w:pPr>
                      <w:jc w:val="center"/>
                      <w:rPr>
                        <w:rFonts w:ascii="Times New Roman" w:hAnsi="Times New Roman"/>
                        <w:lang w:val="ru-RU"/>
                      </w:rPr>
                    </w:pPr>
                    <w:r>
                      <w:rPr>
                        <w:rFonts w:ascii="Times New Roman" w:hAnsi="Times New Roman"/>
                        <w:lang w:val="ru-RU"/>
                      </w:rPr>
                      <w:t>Количество вызовов функции</w:t>
                    </w:r>
                  </w:p>
                </w:txbxContent>
              </v:textbox>
              <o:callout v:ext="edit" minusx="t" minusy="t"/>
            </v:shape>
          </v:group>
        </w:pict>
      </w:r>
      <w:r w:rsidR="005C7B1E">
        <w:rPr>
          <w:noProof/>
          <w:lang w:val="ru-RU"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15"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13" w:name="_Ref342932994"/>
      <w:r>
        <w:t xml:space="preserve">Рис. </w:t>
      </w:r>
      <w:fldSimple w:instr=" STYLEREF 1 \s ">
        <w:r w:rsidR="000D0B6E">
          <w:rPr>
            <w:noProof/>
          </w:rPr>
          <w:t>3</w:t>
        </w:r>
      </w:fldSimple>
      <w:r>
        <w:t>.</w:t>
      </w:r>
      <w:fldSimple w:instr=" SEQ Рис. \* ARABIC \s 1 ">
        <w:r w:rsidR="000D0B6E">
          <w:rPr>
            <w:noProof/>
          </w:rPr>
          <w:t>2</w:t>
        </w:r>
      </w:fldSimple>
      <w:bookmarkEnd w:id="13"/>
    </w:p>
    <w:p w:rsidR="00044D08" w:rsidRPr="005A31CD" w:rsidRDefault="00044D08" w:rsidP="00ED6442">
      <w:pPr>
        <w:pStyle w:val="nwcTitle2"/>
      </w:pPr>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p>
    <w:p w:rsidR="001A54FC" w:rsidRDefault="004970BE" w:rsidP="001A54FC">
      <w:pPr>
        <w:pStyle w:val="nwcText15"/>
        <w:rPr>
          <w:lang w:val="ru-RU"/>
        </w:rPr>
      </w:pPr>
      <w:r>
        <w:rPr>
          <w:lang w:val="ru-RU"/>
        </w:rPr>
        <w:t xml:space="preserve">По результатам работы профилировщика </w:t>
      </w:r>
      <w:r w:rsidRPr="00935A62">
        <w:rPr>
          <w:i/>
          <w:lang w:val="ru-RU"/>
        </w:rPr>
        <w:t>Valgrind</w:t>
      </w:r>
      <w:r>
        <w:rPr>
          <w:lang w:val="ru-RU"/>
        </w:rPr>
        <w:t xml:space="preserve">(инструмент </w:t>
      </w:r>
      <w:r w:rsidR="00ED256B">
        <w:rPr>
          <w:lang w:val="ru-RU"/>
        </w:rPr>
        <w:t xml:space="preserve">профилировки </w:t>
      </w:r>
      <w:r w:rsidRPr="00935A62">
        <w:rPr>
          <w:i/>
          <w:lang w:val="ru-RU"/>
        </w:rPr>
        <w:t>Memcheck</w:t>
      </w:r>
      <w:r w:rsidRPr="004970BE">
        <w:rPr>
          <w:lang w:val="ru-RU"/>
        </w:rPr>
        <w:t>)</w:t>
      </w:r>
      <w:r>
        <w:rPr>
          <w:lang w:val="ru-RU"/>
        </w:rPr>
        <w:t xml:space="preserve"> </w:t>
      </w:r>
      <w:r w:rsidR="00ED256B">
        <w:rPr>
          <w:lang w:val="ru-RU"/>
        </w:rPr>
        <w:t>и</w:t>
      </w:r>
      <w:r w:rsidR="005A31CD">
        <w:rPr>
          <w:lang w:val="ru-RU"/>
        </w:rPr>
        <w:t>з</w:t>
      </w:r>
      <w:r w:rsidR="005A31CD" w:rsidRPr="001B0E3B">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1B0E3B" w:rsidRPr="001B0E3B">
        <w:rPr>
          <w:lang w:val="ru-RU"/>
        </w:rPr>
        <w:t xml:space="preserve"> </w:t>
      </w:r>
      <w:r w:rsidR="001B0E3B">
        <w:rPr>
          <w:lang w:val="ru-RU"/>
        </w:rPr>
        <w:t>видно</w:t>
      </w:r>
      <w:r w:rsidR="001B0E3B" w:rsidRPr="001B0E3B">
        <w:rPr>
          <w:lang w:val="ru-RU"/>
        </w:rPr>
        <w:t>,</w:t>
      </w:r>
      <w:r w:rsidR="001B0E3B">
        <w:rPr>
          <w:lang w:val="ru-RU"/>
        </w:rPr>
        <w:t xml:space="preserve"> что приложением выделяется 234 блока памяти, весящие 14,102 байта</w:t>
      </w:r>
      <w:r>
        <w:rPr>
          <w:lang w:val="ru-RU"/>
        </w:rPr>
        <w:t xml:space="preserve">, а освобождается только 218. </w:t>
      </w:r>
      <w:r w:rsidR="00431148">
        <w:rPr>
          <w:lang w:val="ru-RU"/>
        </w:rPr>
        <w:t>Следовательно,</w:t>
      </w:r>
      <w:r w:rsidR="00735F95">
        <w:rPr>
          <w:lang w:val="ru-RU"/>
        </w:rPr>
        <w:t xml:space="preserve"> </w:t>
      </w:r>
      <w:r w:rsidR="007A05C2">
        <w:rPr>
          <w:lang w:val="ru-RU"/>
        </w:rPr>
        <w:t>16 блоков весом 1,712 байт не освобождены должным образом.</w:t>
      </w:r>
      <w:r w:rsidR="00735F95">
        <w:rPr>
          <w:lang w:val="ru-RU"/>
        </w:rPr>
        <w:t xml:space="preserve"> </w:t>
      </w:r>
      <w:r w:rsidR="00B0019F">
        <w:rPr>
          <w:lang w:val="ru-RU"/>
        </w:rPr>
        <w:t>Произошла</w:t>
      </w:r>
      <w:r w:rsidR="00B0019F" w:rsidRPr="0067066F">
        <w:rPr>
          <w:lang w:val="ru-RU"/>
        </w:rPr>
        <w:t xml:space="preserve"> </w:t>
      </w:r>
      <w:r w:rsidR="00B0019F">
        <w:rPr>
          <w:lang w:val="ru-RU"/>
        </w:rPr>
        <w:t>утечка</w:t>
      </w:r>
      <w:r w:rsidR="00B0019F" w:rsidRPr="0067066F">
        <w:rPr>
          <w:lang w:val="ru-RU"/>
        </w:rPr>
        <w:t xml:space="preserve"> </w:t>
      </w:r>
      <w:r w:rsidR="00B0019F">
        <w:rPr>
          <w:lang w:val="ru-RU"/>
        </w:rPr>
        <w:t>памяти</w:t>
      </w:r>
      <w:r w:rsidR="00B0019F" w:rsidRPr="0067066F">
        <w:rPr>
          <w:lang w:val="ru-RU"/>
        </w:rPr>
        <w:t xml:space="preserve">. </w:t>
      </w:r>
      <w:r w:rsidR="00B0019F">
        <w:rPr>
          <w:lang w:val="ru-RU"/>
        </w:rPr>
        <w:t>Так</w:t>
      </w:r>
      <w:r w:rsidR="00B0019F" w:rsidRPr="00B0019F">
        <w:rPr>
          <w:lang w:val="ru-RU"/>
        </w:rPr>
        <w:t xml:space="preserve"> </w:t>
      </w:r>
      <w:r w:rsidR="00B0019F">
        <w:rPr>
          <w:lang w:val="ru-RU"/>
        </w:rPr>
        <w:t>же</w:t>
      </w:r>
      <w:r w:rsidR="00B0019F" w:rsidRPr="00B0019F">
        <w:rPr>
          <w:lang w:val="ru-RU"/>
        </w:rPr>
        <w:t xml:space="preserve"> </w:t>
      </w:r>
      <w:r w:rsidR="00B0019F">
        <w:rPr>
          <w:lang w:val="ru-RU"/>
        </w:rPr>
        <w:t>определено</w:t>
      </w:r>
      <w:r w:rsidR="00B0019F" w:rsidRPr="00B0019F">
        <w:rPr>
          <w:lang w:val="ru-RU"/>
        </w:rPr>
        <w:t>,</w:t>
      </w:r>
      <w:r w:rsidR="006351CD">
        <w:rPr>
          <w:lang w:val="ru-RU"/>
        </w:rPr>
        <w:t xml:space="preserve"> </w:t>
      </w:r>
      <w:r w:rsidR="00B0019F">
        <w:rPr>
          <w:lang w:val="ru-RU"/>
        </w:rPr>
        <w:t>что</w:t>
      </w:r>
      <w:r w:rsidR="00B0019F" w:rsidRPr="00B0019F">
        <w:rPr>
          <w:lang w:val="ru-RU"/>
        </w:rPr>
        <w:t xml:space="preserve"> </w:t>
      </w:r>
      <w:r w:rsidR="00B0019F">
        <w:rPr>
          <w:lang w:val="ru-RU"/>
        </w:rPr>
        <w:t>на 14 блоков не указывает не один указатель, что говорит о том, что управление над этими блоками памяти потеряно.</w:t>
      </w:r>
      <w:r w:rsidR="00E25A1B">
        <w:rPr>
          <w:lang w:val="ru-RU"/>
        </w:rPr>
        <w:t xml:space="preserve"> Оставшиеся</w:t>
      </w:r>
      <w:r w:rsidR="00E25A1B" w:rsidRPr="00E25A1B">
        <w:rPr>
          <w:lang w:val="ru-RU"/>
        </w:rPr>
        <w:t xml:space="preserve"> 2 </w:t>
      </w:r>
      <w:r w:rsidR="00E25A1B">
        <w:rPr>
          <w:lang w:val="ru-RU"/>
        </w:rPr>
        <w:t>блока</w:t>
      </w:r>
      <w:r w:rsidR="00E25A1B" w:rsidRPr="00E25A1B">
        <w:rPr>
          <w:lang w:val="ru-RU"/>
        </w:rPr>
        <w:t>,</w:t>
      </w:r>
      <w:r w:rsidR="00E25A1B">
        <w:rPr>
          <w:lang w:val="ru-RU"/>
        </w:rPr>
        <w:t xml:space="preserve"> на момент выхода из программы были все ещё достигаемыми, то есть существовали указатели, хранившие в себе адреса этих блоков.</w:t>
      </w:r>
      <w:r w:rsidR="00917C7F">
        <w:rPr>
          <w:lang w:val="ru-RU"/>
        </w:rPr>
        <w:t xml:space="preserve"> Так</w:t>
      </w:r>
      <w:r w:rsidR="00917C7F" w:rsidRPr="00917C7F">
        <w:rPr>
          <w:lang w:val="ru-RU"/>
        </w:rPr>
        <w:t xml:space="preserve"> </w:t>
      </w:r>
      <w:r w:rsidR="00917C7F">
        <w:rPr>
          <w:lang w:val="ru-RU"/>
        </w:rPr>
        <w:t>же</w:t>
      </w:r>
      <w:r w:rsidR="00917C7F" w:rsidRPr="00917C7F">
        <w:rPr>
          <w:lang w:val="ru-RU"/>
        </w:rPr>
        <w:t xml:space="preserve"> </w:t>
      </w:r>
      <w:r w:rsidR="00917C7F">
        <w:rPr>
          <w:lang w:val="ru-RU"/>
        </w:rPr>
        <w:t>из</w:t>
      </w:r>
      <w:r w:rsidR="00917C7F" w:rsidRPr="00917C7F">
        <w:rPr>
          <w:lang w:val="ru-RU"/>
        </w:rPr>
        <w:t xml:space="preserve"> </w:t>
      </w:r>
      <w:fldSimple w:instr=" REF  _Ref34286360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w:t>
        </w:r>
      </w:fldSimple>
      <w:r w:rsidR="00917C7F" w:rsidRPr="00917C7F">
        <w:rPr>
          <w:lang w:val="ru-RU"/>
        </w:rPr>
        <w:t xml:space="preserve"> </w:t>
      </w:r>
      <w:r w:rsidR="00917C7F">
        <w:rPr>
          <w:lang w:val="ru-RU"/>
        </w:rPr>
        <w:t>видны конкретные строки кода в которых выделяется память для этих блоков</w:t>
      </w:r>
      <w:r w:rsidR="003650EB">
        <w:rPr>
          <w:lang w:val="ru-RU"/>
        </w:rPr>
        <w:t>, что существенно упрощает поиск тех самых блоков памяти.</w:t>
      </w:r>
    </w:p>
    <w:p w:rsidR="005D0BA7" w:rsidRPr="00917C7F" w:rsidRDefault="005D0BA7" w:rsidP="001A54FC">
      <w:pPr>
        <w:pStyle w:val="nwcText15"/>
        <w:rPr>
          <w:lang w:val="ru-RU"/>
        </w:rPr>
      </w:pPr>
      <w:r>
        <w:rPr>
          <w:lang w:val="ru-RU"/>
        </w:rPr>
        <w:t>Устранение утечки памяти связанной с двумя блоками памяти, которые  на момент выхода из программы были все ещё достигаемыми</w:t>
      </w:r>
      <w:r w:rsidR="00140818">
        <w:rPr>
          <w:lang w:val="ru-RU"/>
        </w:rPr>
        <w:t>:</w:t>
      </w:r>
    </w:p>
    <w:p w:rsidR="001A54FC" w:rsidRPr="00917C7F" w:rsidRDefault="001A54FC" w:rsidP="001A54FC">
      <w:pPr>
        <w:pStyle w:val="code1"/>
      </w:pPr>
      <w:r w:rsidRPr="00063C77">
        <w:t>diff</w:t>
      </w:r>
      <w:r w:rsidRPr="00917C7F">
        <w:t xml:space="preserve"> --</w:t>
      </w:r>
      <w:r w:rsidRPr="00063C77">
        <w:t>git</w:t>
      </w:r>
      <w:r w:rsidRPr="00917C7F">
        <w:t xml:space="preserve"> </w:t>
      </w:r>
      <w:r w:rsidRPr="00063C77">
        <w:t>a</w:t>
      </w:r>
      <w:r w:rsidRPr="00917C7F">
        <w:t>/</w:t>
      </w:r>
      <w:r w:rsidRPr="00063C77">
        <w:t>prototypes</w:t>
      </w:r>
      <w:r w:rsidRPr="00917C7F">
        <w:t>/</w:t>
      </w:r>
      <w:r w:rsidRPr="00063C77">
        <w:t>quadratic</w:t>
      </w:r>
      <w:r w:rsidRPr="00917C7F">
        <w:t>-</w:t>
      </w:r>
      <w:r w:rsidRPr="00063C77">
        <w:t>equation</w:t>
      </w:r>
      <w:r w:rsidRPr="00917C7F">
        <w:t>/</w:t>
      </w:r>
      <w:r w:rsidRPr="00063C77">
        <w:t>source</w:t>
      </w:r>
      <w:r w:rsidRPr="00917C7F">
        <w:t>.</w:t>
      </w:r>
      <w:r w:rsidRPr="00063C77">
        <w:t>c</w:t>
      </w:r>
      <w:r w:rsidRPr="00917C7F">
        <w:t xml:space="preserve"> </w:t>
      </w:r>
      <w:r w:rsidRPr="007E4C09">
        <w:t>b</w:t>
      </w:r>
      <w:r w:rsidRPr="00917C7F">
        <w:t>/</w:t>
      </w:r>
      <w:r w:rsidRPr="007E4C09">
        <w:t>prototypes</w:t>
      </w:r>
      <w:r w:rsidRPr="00917C7F">
        <w:t>/</w:t>
      </w:r>
      <w:r w:rsidRPr="007E4C09">
        <w:t>quadratic</w:t>
      </w:r>
      <w:r w:rsidRPr="00917C7F">
        <w:t>-</w:t>
      </w:r>
      <w:r w:rsidRPr="007E4C09">
        <w:t>equation</w:t>
      </w:r>
      <w:r w:rsidRPr="00917C7F">
        <w:t>/</w:t>
      </w:r>
      <w:r w:rsidRPr="007E4C09">
        <w:t>source</w:t>
      </w:r>
      <w:r w:rsidRPr="00917C7F">
        <w:t>.</w:t>
      </w:r>
      <w:r w:rsidRPr="007E4C09">
        <w:t>c</w:t>
      </w:r>
    </w:p>
    <w:p w:rsidR="001A54FC" w:rsidRPr="007E4C09" w:rsidRDefault="001A54FC" w:rsidP="001A54FC">
      <w:pPr>
        <w:pStyle w:val="code1"/>
      </w:pPr>
      <w:r w:rsidRPr="007E4C09">
        <w:t>index 14b83a7..a0aa898 100644</w:t>
      </w:r>
    </w:p>
    <w:p w:rsidR="001A54FC" w:rsidRPr="00063C77" w:rsidRDefault="001A54FC" w:rsidP="001A54FC">
      <w:pPr>
        <w:pStyle w:val="code1"/>
      </w:pPr>
      <w:r w:rsidRPr="00063C77">
        <w:t>--- a/prototypes/quadratic-equation/source.c</w:t>
      </w:r>
    </w:p>
    <w:p w:rsidR="001A54FC" w:rsidRPr="00063C77" w:rsidRDefault="001A54FC" w:rsidP="001A54FC">
      <w:pPr>
        <w:pStyle w:val="code1"/>
      </w:pPr>
      <w:r w:rsidRPr="00063C77">
        <w:t>+++ b/prototypes/quadratic-equation/source.c</w:t>
      </w:r>
    </w:p>
    <w:p w:rsidR="001A54FC" w:rsidRPr="00063C77" w:rsidRDefault="001A54FC" w:rsidP="001A54FC">
      <w:pPr>
        <w:pStyle w:val="code1"/>
      </w:pPr>
      <w:r w:rsidRPr="00063C77">
        <w:t>@@ -22,7 +22,7 @@ int quad( long a, long b, long c, SRoots* Roots )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int main( int argc, const char* argv[] ) {</w:t>
      </w:r>
    </w:p>
    <w:p w:rsidR="001A54FC" w:rsidRPr="00063C77" w:rsidRDefault="001A54FC" w:rsidP="001A54FC">
      <w:pPr>
        <w:pStyle w:val="code1"/>
      </w:pPr>
      <w:r w:rsidRPr="00063C77">
        <w:t xml:space="preserve">     SRoots *Roots = malloc( sizeof(SRoots) ); </w:t>
      </w:r>
    </w:p>
    <w:p w:rsidR="001A54FC" w:rsidRPr="00063C77" w:rsidRDefault="001A54FC" w:rsidP="001A54FC">
      <w:pPr>
        <w:pStyle w:val="code1false"/>
      </w:pPr>
      <w:r w:rsidRPr="00063C77">
        <w:t xml:space="preserve">-    SRoots *RootsEtalon = malloc( sizeof(SRoots) ); </w:t>
      </w:r>
    </w:p>
    <w:p w:rsidR="001A54FC" w:rsidRPr="00063C77" w:rsidRDefault="001A54FC" w:rsidP="001A54FC">
      <w:pPr>
        <w:pStyle w:val="code1"/>
      </w:pPr>
      <w:r w:rsidRPr="00063C77">
        <w:t xml:space="preserve">     </w:t>
      </w:r>
    </w:p>
    <w:p w:rsidR="001A54FC" w:rsidRPr="007E4C09" w:rsidRDefault="001A54FC" w:rsidP="001A54FC">
      <w:pPr>
        <w:pStyle w:val="code1"/>
      </w:pPr>
      <w:r w:rsidRPr="00063C77">
        <w:t xml:space="preserve">     </w:t>
      </w:r>
      <w:r w:rsidRPr="007E4C09">
        <w:t>//int myargc = 6;</w:t>
      </w:r>
    </w:p>
    <w:p w:rsidR="001A54FC" w:rsidRPr="007E4C09" w:rsidRDefault="001A54FC" w:rsidP="001A54FC">
      <w:pPr>
        <w:pStyle w:val="code1"/>
      </w:pPr>
      <w:r w:rsidRPr="007E4C09">
        <w:t xml:space="preserve"> </w:t>
      </w:r>
    </w:p>
    <w:p w:rsidR="001A54FC" w:rsidRPr="00063C77" w:rsidRDefault="001A54FC" w:rsidP="001A54FC">
      <w:pPr>
        <w:pStyle w:val="code1"/>
      </w:pPr>
      <w:r w:rsidRPr="00063C77">
        <w:t>@@ -65,8 +65,8 @@ int main( int argc, const char* argv[] ) {</w:t>
      </w:r>
    </w:p>
    <w:p w:rsidR="001A54FC" w:rsidRPr="00063C77" w:rsidRDefault="001A54FC" w:rsidP="001A54FC">
      <w:pPr>
        <w:pStyle w:val="code1"/>
      </w:pPr>
      <w:r w:rsidRPr="00063C77">
        <w:t xml:space="preserve">     tioTableRecord( td, tioGetL( "ROOT2" ), Roots-&gt;root2 );</w:t>
      </w:r>
    </w:p>
    <w:p w:rsidR="001A54FC" w:rsidRPr="00063C77" w:rsidRDefault="001A54FC" w:rsidP="001A54FC">
      <w:pPr>
        <w:pStyle w:val="code1"/>
      </w:pPr>
      <w:r w:rsidRPr="00063C77">
        <w:t xml:space="preserve">     tioTableEnd( td );</w:t>
      </w:r>
    </w:p>
    <w:p w:rsidR="001A54FC" w:rsidRPr="00063C77" w:rsidRDefault="001A54FC" w:rsidP="001A54FC">
      <w:pPr>
        <w:pStyle w:val="code1"/>
      </w:pPr>
      <w:r w:rsidRPr="00063C77">
        <w:t xml:space="preserve"> </w:t>
      </w:r>
    </w:p>
    <w:p w:rsidR="001A54FC" w:rsidRPr="00063C77" w:rsidRDefault="001A54FC" w:rsidP="001A54FC">
      <w:pPr>
        <w:pStyle w:val="code1false"/>
      </w:pPr>
      <w:r w:rsidRPr="00063C77">
        <w:t>-    tioFinish( 0 );</w:t>
      </w:r>
    </w:p>
    <w:p w:rsidR="001A54FC" w:rsidRPr="00063C77" w:rsidRDefault="001A54FC" w:rsidP="001A54FC">
      <w:pPr>
        <w:pStyle w:val="code1"/>
      </w:pPr>
      <w:r w:rsidRPr="00063C77">
        <w:t xml:space="preserve">     free(Roots);</w:t>
      </w:r>
    </w:p>
    <w:p w:rsidR="001A54FC" w:rsidRPr="0067066F" w:rsidRDefault="001A54FC" w:rsidP="001A54FC">
      <w:pPr>
        <w:pStyle w:val="code1true"/>
        <w:rPr>
          <w:lang w:val="ru-RU"/>
        </w:rPr>
      </w:pPr>
      <w:r w:rsidRPr="0067066F">
        <w:rPr>
          <w:lang w:val="ru-RU"/>
        </w:rPr>
        <w:t xml:space="preserve">+    </w:t>
      </w:r>
      <w:r w:rsidRPr="00063C77">
        <w:t>tioFinish</w:t>
      </w:r>
      <w:r w:rsidRPr="0067066F">
        <w:rPr>
          <w:lang w:val="ru-RU"/>
        </w:rPr>
        <w:t>( 0 );</w:t>
      </w:r>
    </w:p>
    <w:p w:rsidR="001A54FC" w:rsidRPr="0067066F" w:rsidRDefault="001A54FC" w:rsidP="001A54FC">
      <w:pPr>
        <w:pStyle w:val="code1"/>
        <w:rPr>
          <w:lang w:val="ru-RU"/>
        </w:rPr>
      </w:pPr>
      <w:r w:rsidRPr="0067066F">
        <w:rPr>
          <w:lang w:val="ru-RU"/>
        </w:rPr>
        <w:lastRenderedPageBreak/>
        <w:t xml:space="preserve">     </w:t>
      </w:r>
      <w:r w:rsidRPr="00063C77">
        <w:t>return</w:t>
      </w:r>
      <w:r w:rsidRPr="0067066F">
        <w:rPr>
          <w:lang w:val="ru-RU"/>
        </w:rPr>
        <w:t xml:space="preserve"> 0;</w:t>
      </w:r>
    </w:p>
    <w:p w:rsidR="001A54FC" w:rsidRPr="0067066F" w:rsidRDefault="001A54FC" w:rsidP="001A54FC">
      <w:pPr>
        <w:pStyle w:val="code1"/>
        <w:rPr>
          <w:lang w:val="ru-RU"/>
        </w:rPr>
      </w:pPr>
      <w:r w:rsidRPr="0067066F">
        <w:rPr>
          <w:lang w:val="ru-RU"/>
        </w:rPr>
        <w:t xml:space="preserve">     </w:t>
      </w:r>
    </w:p>
    <w:p w:rsidR="001A54FC" w:rsidRPr="0067066F" w:rsidRDefault="001A54FC" w:rsidP="001A54FC">
      <w:pPr>
        <w:pStyle w:val="code1"/>
        <w:rPr>
          <w:lang w:val="ru-RU"/>
        </w:rPr>
      </w:pPr>
      <w:r w:rsidRPr="0067066F">
        <w:rPr>
          <w:lang w:val="ru-RU"/>
        </w:rPr>
        <w:t xml:space="preserve"> }</w:t>
      </w:r>
    </w:p>
    <w:p w:rsidR="001A54FC" w:rsidRDefault="001A54FC" w:rsidP="001A54FC">
      <w:pPr>
        <w:pStyle w:val="code1"/>
        <w:rPr>
          <w:lang w:val="ru-RU"/>
        </w:rPr>
      </w:pPr>
    </w:p>
    <w:p w:rsidR="00E31F18" w:rsidRDefault="00E31F18" w:rsidP="001A54FC">
      <w:pPr>
        <w:pStyle w:val="code1"/>
        <w:rPr>
          <w:lang w:val="ru-RU"/>
        </w:rPr>
      </w:pPr>
    </w:p>
    <w:p w:rsidR="00E31F18" w:rsidRPr="00E31F18" w:rsidRDefault="00E31F18" w:rsidP="00E31F18">
      <w:pPr>
        <w:pStyle w:val="nwcText15"/>
        <w:rPr>
          <w:lang w:val="ru-RU"/>
        </w:rPr>
      </w:pPr>
      <w:r>
        <w:rPr>
          <w:lang w:val="ru-RU"/>
        </w:rPr>
        <w:t xml:space="preserve">Изменения </w:t>
      </w:r>
      <w:r w:rsidR="00252479">
        <w:rPr>
          <w:lang w:val="ru-RU"/>
        </w:rPr>
        <w:t>в</w:t>
      </w:r>
      <w:r>
        <w:rPr>
          <w:lang w:val="ru-RU"/>
        </w:rPr>
        <w:t xml:space="preserve"> исходном коде функции</w:t>
      </w:r>
      <w:r w:rsidR="00637A87">
        <w:rPr>
          <w:lang w:val="ru-RU"/>
        </w:rPr>
        <w:t xml:space="preserve"> отображения строки таблицы,</w:t>
      </w:r>
      <w:r w:rsidR="00BF359B">
        <w:rPr>
          <w:lang w:val="ru-RU"/>
        </w:rPr>
        <w:t xml:space="preserve"> помогающие исправить утечку п</w:t>
      </w:r>
      <w:r w:rsidR="005C4F7B">
        <w:rPr>
          <w:lang w:val="ru-RU"/>
        </w:rPr>
        <w:t>а</w:t>
      </w:r>
      <w:r w:rsidR="00BF359B">
        <w:rPr>
          <w:lang w:val="ru-RU"/>
        </w:rPr>
        <w:t>мяти</w:t>
      </w:r>
      <w:r>
        <w:rPr>
          <w:lang w:val="ru-RU"/>
        </w:rPr>
        <w:t xml:space="preserve"> </w:t>
      </w:r>
      <w:r w:rsidR="006E12E5">
        <w:rPr>
          <w:lang w:val="ru-RU"/>
        </w:rPr>
        <w:t xml:space="preserve">(14 </w:t>
      </w:r>
      <w:r w:rsidR="00431148">
        <w:rPr>
          <w:lang w:val="ru-RU"/>
        </w:rPr>
        <w:t>потерянных</w:t>
      </w:r>
      <w:r w:rsidR="006E12E5">
        <w:rPr>
          <w:lang w:val="ru-RU"/>
        </w:rPr>
        <w:t xml:space="preserve"> блоков)</w:t>
      </w:r>
      <w:r w:rsidR="006E63A8">
        <w:rPr>
          <w:lang w:val="ru-RU"/>
        </w:rPr>
        <w:t>.</w:t>
      </w:r>
    </w:p>
    <w:p w:rsidR="00E31F18" w:rsidRPr="00E31F18" w:rsidRDefault="00E31F18" w:rsidP="001A54FC">
      <w:pPr>
        <w:pStyle w:val="code1"/>
        <w:rPr>
          <w:lang w:val="ru-RU"/>
        </w:rPr>
      </w:pPr>
    </w:p>
    <w:p w:rsidR="001A54FC" w:rsidRPr="00063C77" w:rsidRDefault="001A54FC" w:rsidP="001A54FC">
      <w:pPr>
        <w:pStyle w:val="code1"/>
      </w:pPr>
      <w:r w:rsidRPr="00063C77">
        <w:t>diff --git a/src/tioTableBegin.c b/src/tioTableBegin.c</w:t>
      </w:r>
    </w:p>
    <w:p w:rsidR="001A54FC" w:rsidRPr="00063C77" w:rsidRDefault="001A54FC" w:rsidP="001A54FC">
      <w:pPr>
        <w:pStyle w:val="code1"/>
      </w:pPr>
      <w:r w:rsidRPr="00063C77">
        <w:t>index 030406d..422cf06 100644</w:t>
      </w:r>
    </w:p>
    <w:p w:rsidR="001A54FC" w:rsidRPr="00063C77" w:rsidRDefault="001A54FC" w:rsidP="001A54FC">
      <w:pPr>
        <w:pStyle w:val="code1"/>
      </w:pPr>
      <w:r w:rsidRPr="00063C77">
        <w:t>--- a/src/tioTableBegin.c</w:t>
      </w:r>
    </w:p>
    <w:p w:rsidR="001A54FC" w:rsidRPr="00063C77" w:rsidRDefault="001A54FC" w:rsidP="001A54FC">
      <w:pPr>
        <w:pStyle w:val="code1"/>
      </w:pPr>
      <w:r w:rsidRPr="00063C77">
        <w:t>+++ b/src/tioTableBegin.c</w:t>
      </w:r>
    </w:p>
    <w:p w:rsidR="001A54FC" w:rsidRPr="00063C77" w:rsidRDefault="001A54FC" w:rsidP="001A54FC">
      <w:pPr>
        <w:pStyle w:val="code1"/>
      </w:pPr>
      <w:r w:rsidRPr="00063C77">
        <w:t>@@ +459,11 @@ int tabRow( void **strings, int *bufType, int countColum, int lenColCon )</w:t>
      </w:r>
    </w:p>
    <w:p w:rsidR="001A54FC" w:rsidRPr="00063C77" w:rsidRDefault="001A54FC" w:rsidP="001A54FC">
      <w:pPr>
        <w:pStyle w:val="code1"/>
      </w:pPr>
      <w:r w:rsidRPr="00063C77">
        <w:t xml:space="preserve">             }</w:t>
      </w:r>
    </w:p>
    <w:p w:rsidR="001A54FC" w:rsidRPr="00063C77" w:rsidRDefault="001A54FC" w:rsidP="001A54FC">
      <w:pPr>
        <w:pStyle w:val="code1"/>
      </w:pPr>
      <w:r w:rsidRPr="00063C77">
        <w:t xml:space="preserve">             /*Insert spaces*/</w:t>
      </w:r>
    </w:p>
    <w:p w:rsidR="001A54FC" w:rsidRPr="00063C77" w:rsidRDefault="001A54FC" w:rsidP="001A54FC">
      <w:pPr>
        <w:pStyle w:val="code1"/>
      </w:pPr>
      <w:r w:rsidRPr="00063C77">
        <w:t xml:space="preserve">             for(extraCounter = colStr[i] + 1; extraCounter &lt; (max + 1); ++ extraCounter )</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for( offset = 0; offset &lt; (lenColCon - 1); ++ offset )</w:t>
      </w:r>
    </w:p>
    <w:p w:rsidR="001A54FC" w:rsidRPr="00063C77" w:rsidRDefault="001A54FC" w:rsidP="001A54FC">
      <w:pPr>
        <w:pStyle w:val="code1"/>
      </w:pPr>
      <w:r w:rsidRPr="00063C77">
        <w:t xml:space="preserve">                     data[i][extraCounter][offset] = ' ';</w:t>
      </w:r>
    </w:p>
    <w:p w:rsidR="001A54FC" w:rsidRPr="00063C77" w:rsidRDefault="001A54FC" w:rsidP="001A54FC">
      <w:pPr>
        <w:pStyle w:val="code1true"/>
      </w:pPr>
      <w:r w:rsidRPr="00063C77">
        <w:t>+                data[i][extraCounter][offset] = '\0';</w:t>
      </w:r>
    </w:p>
    <w:p w:rsidR="001A54FC" w:rsidRPr="00063C77" w:rsidRDefault="001A54FC" w:rsidP="001A54FC">
      <w:pPr>
        <w:pStyle w:val="code1true"/>
      </w:pPr>
      <w:r w:rsidRPr="00063C77">
        <w:t>+            }</w:t>
      </w:r>
    </w:p>
    <w:p w:rsidR="001A54FC" w:rsidRPr="00063C77" w:rsidRDefault="001A54FC" w:rsidP="001A54FC">
      <w:pPr>
        <w:pStyle w:val="code1"/>
      </w:pPr>
      <w:r w:rsidRPr="00063C77">
        <w:t xml:space="preserve">             break;</w:t>
      </w:r>
    </w:p>
    <w:p w:rsidR="001A54FC" w:rsidRPr="00063C77" w:rsidRDefault="001A54FC" w:rsidP="001A54FC">
      <w:pPr>
        <w:pStyle w:val="code1"/>
      </w:pPr>
      <w:r w:rsidRPr="00063C77">
        <w:t xml:space="preserve">         default:</w:t>
      </w:r>
    </w:p>
    <w:p w:rsidR="001A54FC" w:rsidRPr="00063C77" w:rsidRDefault="001A54FC" w:rsidP="001A54FC">
      <w:pPr>
        <w:pStyle w:val="code1"/>
      </w:pPr>
      <w:r w:rsidRPr="00063C77">
        <w:t xml:space="preserve">             printf("ERROR!");</w:t>
      </w:r>
    </w:p>
    <w:p w:rsidR="001A54FC" w:rsidRPr="00063C77" w:rsidRDefault="001A54FC" w:rsidP="001A54FC">
      <w:pPr>
        <w:pStyle w:val="code1"/>
      </w:pPr>
      <w:r w:rsidRPr="00063C77">
        <w:t>@@ -481,7 +484,7 @@ int tabRow( void **strings, int *bufType, int countColum, int lenColCon )</w:t>
      </w:r>
    </w:p>
    <w:p w:rsidR="001A54FC" w:rsidRPr="00063C77" w:rsidRDefault="001A54FC" w:rsidP="001A54FC">
      <w:pPr>
        <w:pStyle w:val="code1"/>
      </w:pPr>
      <w:r w:rsidRPr="00063C77">
        <w:t xml:space="preserve">     /*FREE */</w:t>
      </w:r>
    </w:p>
    <w:p w:rsidR="001A54FC" w:rsidRPr="00063C77" w:rsidRDefault="001A54FC" w:rsidP="001A54FC">
      <w:pPr>
        <w:pStyle w:val="code1"/>
      </w:pPr>
      <w:r w:rsidRPr="00063C77">
        <w:t xml:space="preserve">     for( i = 0; i &lt; countColum; ++ i )</w:t>
      </w:r>
    </w:p>
    <w:p w:rsidR="001A54FC" w:rsidRPr="00063C77" w:rsidRDefault="001A54FC" w:rsidP="001A54FC">
      <w:pPr>
        <w:pStyle w:val="code1"/>
      </w:pPr>
      <w:r w:rsidRPr="00063C77">
        <w:t xml:space="preserve">     {</w:t>
      </w:r>
    </w:p>
    <w:p w:rsidR="001A54FC" w:rsidRPr="00063C77" w:rsidRDefault="001A54FC" w:rsidP="00DD366C">
      <w:pPr>
        <w:pStyle w:val="code1false"/>
      </w:pPr>
      <w:r w:rsidRPr="00063C77">
        <w:t>-        for( j = 0; j &lt; colStr[i]; ++ j )</w:t>
      </w:r>
    </w:p>
    <w:p w:rsidR="001A54FC" w:rsidRPr="00063C77" w:rsidRDefault="001A54FC" w:rsidP="001A54FC">
      <w:pPr>
        <w:pStyle w:val="code1true"/>
      </w:pPr>
      <w:r w:rsidRPr="00063C77">
        <w:t>+        for( j = 0; j &lt;= colStr[i]; ++ j )</w:t>
      </w:r>
    </w:p>
    <w:p w:rsidR="001A54FC" w:rsidRPr="0067066F" w:rsidRDefault="001A54FC" w:rsidP="001A54FC">
      <w:pPr>
        <w:pStyle w:val="code1"/>
        <w:rPr>
          <w:lang w:val="ru-RU"/>
        </w:rPr>
      </w:pPr>
      <w:r w:rsidRPr="00063C77">
        <w:t xml:space="preserve">         </w:t>
      </w:r>
      <w:r w:rsidRPr="0067066F">
        <w:rPr>
          <w:lang w:val="ru-RU"/>
        </w:rPr>
        <w:t>{</w:t>
      </w:r>
    </w:p>
    <w:p w:rsidR="001A54FC" w:rsidRPr="0067066F" w:rsidRDefault="001A54FC" w:rsidP="001A54FC">
      <w:pPr>
        <w:pStyle w:val="code1"/>
        <w:rPr>
          <w:lang w:val="ru-RU"/>
        </w:rPr>
      </w:pPr>
      <w:r w:rsidRPr="0067066F">
        <w:rPr>
          <w:lang w:val="ru-RU"/>
        </w:rPr>
        <w:t xml:space="preserve">             </w:t>
      </w:r>
      <w:r w:rsidRPr="005B5F75">
        <w:t>free</w:t>
      </w:r>
      <w:r w:rsidRPr="0067066F">
        <w:rPr>
          <w:lang w:val="ru-RU"/>
        </w:rPr>
        <w:t>(</w:t>
      </w:r>
      <w:r w:rsidRPr="005B5F75">
        <w:t>data</w:t>
      </w:r>
      <w:r w:rsidRPr="0067066F">
        <w:rPr>
          <w:lang w:val="ru-RU"/>
        </w:rPr>
        <w:t>[</w:t>
      </w:r>
      <w:r w:rsidRPr="005B5F75">
        <w:t>i</w:t>
      </w:r>
      <w:r w:rsidRPr="0067066F">
        <w:rPr>
          <w:lang w:val="ru-RU"/>
        </w:rPr>
        <w:t>][</w:t>
      </w:r>
      <w:r w:rsidRPr="005B5F75">
        <w:t>j</w:t>
      </w:r>
      <w:r w:rsidRPr="0067066F">
        <w:rPr>
          <w:lang w:val="ru-RU"/>
        </w:rPr>
        <w:t>]);</w:t>
      </w:r>
    </w:p>
    <w:p w:rsidR="001A54FC" w:rsidRPr="0067066F" w:rsidRDefault="001A54FC" w:rsidP="001A54FC">
      <w:pPr>
        <w:pStyle w:val="code1"/>
        <w:rPr>
          <w:lang w:val="ru-RU"/>
        </w:rPr>
      </w:pPr>
      <w:r w:rsidRPr="0067066F">
        <w:rPr>
          <w:lang w:val="ru-RU"/>
        </w:rPr>
        <w:t xml:space="preserve">         }</w:t>
      </w:r>
    </w:p>
    <w:p w:rsidR="001A54FC" w:rsidRPr="005B5F75" w:rsidRDefault="005B5F75" w:rsidP="001A54FC">
      <w:pPr>
        <w:pStyle w:val="nwcText15"/>
        <w:rPr>
          <w:lang w:val="ru-RU"/>
        </w:rPr>
      </w:pPr>
      <w:r>
        <w:rPr>
          <w:lang w:val="ru-RU"/>
        </w:rPr>
        <w:lastRenderedPageBreak/>
        <w:t xml:space="preserve">В результате внесенных изменений </w:t>
      </w:r>
      <w:r w:rsidRPr="00935A62">
        <w:rPr>
          <w:i/>
          <w:lang w:val="ru-RU"/>
        </w:rPr>
        <w:t>Valgrind</w:t>
      </w:r>
      <w:r>
        <w:rPr>
          <w:i/>
          <w:lang w:val="ru-RU"/>
        </w:rPr>
        <w:t xml:space="preserve">, </w:t>
      </w:r>
      <w:r>
        <w:rPr>
          <w:lang w:val="ru-RU"/>
        </w:rPr>
        <w:t>запущенный с теми же</w:t>
      </w:r>
      <w:r w:rsidRPr="005B5F75">
        <w:rPr>
          <w:lang w:val="ru-RU"/>
        </w:rPr>
        <w:t xml:space="preserve"> </w:t>
      </w:r>
      <w:r>
        <w:rPr>
          <w:lang w:val="ru-RU"/>
        </w:rPr>
        <w:t>ключами и для той же программы, что и в п.</w:t>
      </w:r>
      <w:r w:rsidR="00121384">
        <w:rPr>
          <w:lang w:val="ru-RU"/>
        </w:rPr>
        <w:t xml:space="preserve"> </w:t>
      </w:r>
      <w:r w:rsidR="004B18D8">
        <w:rPr>
          <w:lang w:val="ru-RU"/>
        </w:rPr>
        <w:fldChar w:fldCharType="begin"/>
      </w:r>
      <w:r w:rsidR="00121384">
        <w:rPr>
          <w:lang w:val="ru-RU"/>
        </w:rPr>
        <w:instrText xml:space="preserve"> REF _Ref342934416 \r \h </w:instrText>
      </w:r>
      <w:r w:rsidR="004B18D8">
        <w:rPr>
          <w:lang w:val="ru-RU"/>
        </w:rPr>
      </w:r>
      <w:r w:rsidR="004B18D8">
        <w:rPr>
          <w:lang w:val="ru-RU"/>
        </w:rPr>
        <w:fldChar w:fldCharType="separate"/>
      </w:r>
      <w:r w:rsidR="00121384">
        <w:rPr>
          <w:lang w:val="ru-RU"/>
        </w:rPr>
        <w:t>3.1</w:t>
      </w:r>
      <w:r w:rsidR="004B18D8">
        <w:rPr>
          <w:lang w:val="ru-RU"/>
        </w:rPr>
        <w:fldChar w:fldCharType="end"/>
      </w:r>
      <w:r>
        <w:rPr>
          <w:lang w:val="ru-RU"/>
        </w:rPr>
        <w:t xml:space="preserve"> выводит сообщение</w:t>
      </w:r>
      <w:r w:rsidR="00784091">
        <w:rPr>
          <w:lang w:val="ru-RU"/>
        </w:rPr>
        <w:t xml:space="preserve"> показанное на </w:t>
      </w:r>
      <w:fldSimple w:instr=" REF  _Ref342674210 \* Lower \h  \* MERGEFORMAT ">
        <w:r w:rsidR="00121384" w:rsidRPr="00121384">
          <w:rPr>
            <w:lang w:val="ru-RU"/>
          </w:rPr>
          <w:t xml:space="preserve">рис. </w:t>
        </w:r>
        <w:r w:rsidR="00121384" w:rsidRPr="00121384">
          <w:rPr>
            <w:noProof/>
            <w:lang w:val="ru-RU"/>
          </w:rPr>
          <w:t>3</w:t>
        </w:r>
        <w:r w:rsidR="00121384" w:rsidRPr="00121384">
          <w:rPr>
            <w:lang w:val="ru-RU"/>
          </w:rPr>
          <w:t>.</w:t>
        </w:r>
        <w:r w:rsidR="00121384" w:rsidRPr="00121384">
          <w:rPr>
            <w:noProof/>
            <w:lang w:val="ru-RU"/>
          </w:rPr>
          <w:t>3</w:t>
        </w:r>
      </w:fldSimple>
      <w:r w:rsidR="00121384">
        <w:rPr>
          <w:lang w:val="ru-RU"/>
        </w:rPr>
        <w:t>.</w:t>
      </w:r>
    </w:p>
    <w:p w:rsidR="0035738B" w:rsidRDefault="0035738B" w:rsidP="0035738B">
      <w:pPr>
        <w:pStyle w:val="11"/>
        <w:rPr>
          <w:lang w:val="ru-RU"/>
        </w:rPr>
      </w:pPr>
      <w:r>
        <w:rPr>
          <w:noProof/>
          <w:lang w:val="ru-RU"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16"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Pr>
            <w:noProof/>
          </w:rPr>
          <w:t>3</w:t>
        </w:r>
      </w:fldSimple>
      <w:r>
        <w:t>.</w:t>
      </w:r>
      <w:fldSimple w:instr=" SEQ Рис. \* ARABIC \s 1 ">
        <w:r>
          <w:rPr>
            <w:noProof/>
          </w:rPr>
          <w:t>3</w:t>
        </w:r>
      </w:fldSimple>
    </w:p>
    <w:p w:rsidR="00C44638" w:rsidRDefault="00C44638" w:rsidP="00C44638">
      <w:pPr>
        <w:pStyle w:val="nwcText15"/>
        <w:rPr>
          <w:lang w:val="ru-RU"/>
        </w:rPr>
      </w:pPr>
    </w:p>
    <w:p w:rsidR="0013652F" w:rsidRDefault="00C44638" w:rsidP="00C44638">
      <w:pPr>
        <w:pStyle w:val="nwcText15"/>
        <w:rPr>
          <w:lang w:val="ru-RU"/>
        </w:rPr>
      </w:pPr>
      <w:r>
        <w:rPr>
          <w:lang w:val="ru-RU"/>
        </w:rPr>
        <w:t xml:space="preserve">Теперь проанализируем данные о числе вызовов функция, полученных с помощью инструмента </w:t>
      </w:r>
      <w:r w:rsidRPr="00431148">
        <w:rPr>
          <w:i/>
        </w:rPr>
        <w:t>Callgrind</w:t>
      </w:r>
      <w:r w:rsidR="0054234A">
        <w:rPr>
          <w:lang w:val="ru-RU"/>
        </w:rPr>
        <w:t xml:space="preserve">. Из </w:t>
      </w:r>
      <w:fldSimple w:instr=" REF  _Ref342932994 \* Lower \h  \* MERGEFORMAT ">
        <w:r w:rsidR="0054234A" w:rsidRPr="0085702D">
          <w:rPr>
            <w:lang w:val="ru-RU"/>
          </w:rPr>
          <w:t xml:space="preserve">рис. </w:t>
        </w:r>
        <w:r w:rsidR="0054234A" w:rsidRPr="0085702D">
          <w:rPr>
            <w:noProof/>
            <w:lang w:val="ru-RU"/>
          </w:rPr>
          <w:t>3</w:t>
        </w:r>
        <w:r w:rsidR="0054234A" w:rsidRPr="0085702D">
          <w:rPr>
            <w:lang w:val="ru-RU"/>
          </w:rPr>
          <w:t>.</w:t>
        </w:r>
        <w:r w:rsidR="0054234A" w:rsidRPr="0085702D">
          <w:rPr>
            <w:noProof/>
            <w:lang w:val="ru-RU"/>
          </w:rPr>
          <w:t>2</w:t>
        </w:r>
      </w:fldSimple>
      <w:r w:rsidR="0085702D">
        <w:rPr>
          <w:lang w:val="ru-RU"/>
        </w:rPr>
        <w:t xml:space="preserve"> видно, что выполнение функции </w:t>
      </w:r>
      <w:r w:rsidR="0085702D" w:rsidRPr="00431148">
        <w:rPr>
          <w:i/>
        </w:rPr>
        <w:t>drawLine</w:t>
      </w:r>
      <w:r w:rsidR="0085702D">
        <w:rPr>
          <w:lang w:val="ru-RU"/>
        </w:rPr>
        <w:t xml:space="preserve"> занимает примерно 25% процессорного времени, затрачиваемого на работу всей программы</w:t>
      </w:r>
      <w:r w:rsidR="00D753C0">
        <w:rPr>
          <w:lang w:val="ru-RU"/>
        </w:rPr>
        <w:t>.</w:t>
      </w:r>
    </w:p>
    <w:p w:rsidR="00D753C0" w:rsidRDefault="00D753C0" w:rsidP="00C44638">
      <w:pPr>
        <w:pStyle w:val="nwcText15"/>
        <w:rPr>
          <w:lang w:val="ru-RU"/>
        </w:rPr>
      </w:pPr>
      <w:r>
        <w:rPr>
          <w:lang w:val="ru-RU"/>
        </w:rPr>
        <w:t>Для оптимизации работы данной функции были сделаны следующие изменения:</w:t>
      </w:r>
    </w:p>
    <w:p w:rsidR="00723AC1" w:rsidRPr="00723AC1" w:rsidRDefault="00723AC1" w:rsidP="00723AC1">
      <w:pPr>
        <w:pStyle w:val="code1"/>
      </w:pPr>
      <w:r w:rsidRPr="00723AC1">
        <w:t>diff --git a/src/tioTableBegin.c b/src/tioTableBegin.c</w:t>
      </w:r>
    </w:p>
    <w:p w:rsidR="00723AC1" w:rsidRPr="00723AC1" w:rsidRDefault="00723AC1" w:rsidP="00723AC1">
      <w:pPr>
        <w:pStyle w:val="code1"/>
      </w:pPr>
      <w:r w:rsidRPr="00723AC1">
        <w:t>index 030406d..60bdcd9 100644</w:t>
      </w:r>
    </w:p>
    <w:p w:rsidR="00723AC1" w:rsidRPr="00723AC1" w:rsidRDefault="00723AC1" w:rsidP="00723AC1">
      <w:pPr>
        <w:pStyle w:val="code1"/>
      </w:pPr>
      <w:r w:rsidRPr="00723AC1">
        <w:t>--- a/src/tioTableBegin.c</w:t>
      </w:r>
    </w:p>
    <w:p w:rsidR="00723AC1" w:rsidRPr="00723AC1" w:rsidRDefault="00723AC1" w:rsidP="00723AC1">
      <w:pPr>
        <w:pStyle w:val="code1"/>
      </w:pPr>
      <w:r w:rsidRPr="00723AC1">
        <w:t>+++ b/src/tioTableBegin.c</w:t>
      </w:r>
    </w:p>
    <w:p w:rsidR="00723AC1" w:rsidRPr="00723AC1" w:rsidRDefault="00723AC1" w:rsidP="00723AC1">
      <w:pPr>
        <w:pStyle w:val="code1"/>
      </w:pPr>
      <w:r w:rsidRPr="00723AC1">
        <w:t>@@ -516,15 +516,20 @@ int capMap( int countColum, char **cap, int lenColCon )</w:t>
      </w:r>
    </w:p>
    <w:p w:rsidR="00723AC1" w:rsidRPr="00723AC1" w:rsidRDefault="00723AC1" w:rsidP="00723AC1">
      <w:pPr>
        <w:pStyle w:val="code1"/>
      </w:pPr>
      <w:r w:rsidRPr="00723AC1">
        <w:t xml:space="preserve"> /*Draw line function*/</w:t>
      </w:r>
    </w:p>
    <w:p w:rsidR="00723AC1" w:rsidRPr="00723AC1" w:rsidRDefault="00723AC1" w:rsidP="00723AC1">
      <w:pPr>
        <w:pStyle w:val="code1"/>
      </w:pPr>
      <w:r w:rsidRPr="00723AC1">
        <w:t xml:space="preserve"> int drawLine( int lenColCon )</w:t>
      </w:r>
    </w:p>
    <w:p w:rsidR="00723AC1" w:rsidRPr="00723AC1" w:rsidRDefault="00723AC1" w:rsidP="00723AC1">
      <w:pPr>
        <w:pStyle w:val="code1"/>
      </w:pPr>
      <w:r w:rsidRPr="00723AC1">
        <w:t xml:space="preserve"> {</w:t>
      </w:r>
    </w:p>
    <w:p w:rsidR="00723AC1" w:rsidRPr="00723AC1" w:rsidRDefault="00723AC1" w:rsidP="00723AC1">
      <w:pPr>
        <w:pStyle w:val="code1true"/>
      </w:pPr>
      <w:r w:rsidRPr="00723AC1">
        <w:t>+</w:t>
      </w:r>
    </w:p>
    <w:p w:rsidR="00723AC1" w:rsidRPr="00723AC1" w:rsidRDefault="00723AC1" w:rsidP="00723AC1">
      <w:pPr>
        <w:pStyle w:val="code1true"/>
      </w:pPr>
      <w:r w:rsidRPr="00723AC1">
        <w:t>+    char *pLine = malloc( WIDTH * sizeof( char ) );</w:t>
      </w:r>
    </w:p>
    <w:p w:rsidR="00723AC1" w:rsidRPr="00723AC1" w:rsidRDefault="00723AC1" w:rsidP="00723AC1">
      <w:pPr>
        <w:pStyle w:val="code1"/>
      </w:pPr>
      <w:r w:rsidRPr="00723AC1">
        <w:t xml:space="preserve">     int i;</w:t>
      </w:r>
    </w:p>
    <w:p w:rsidR="00723AC1" w:rsidRPr="000E3554" w:rsidRDefault="00723AC1" w:rsidP="00723AC1">
      <w:pPr>
        <w:pStyle w:val="code1"/>
      </w:pPr>
      <w:r w:rsidRPr="00723AC1">
        <w:t xml:space="preserve">     </w:t>
      </w:r>
      <w:r w:rsidR="00EA6549">
        <w:t>for( i = 0; i &lt; WIDTH; ++ i )</w:t>
      </w:r>
    </w:p>
    <w:p w:rsidR="00723AC1" w:rsidRPr="00723AC1" w:rsidRDefault="00723AC1" w:rsidP="00723AC1">
      <w:pPr>
        <w:pStyle w:val="code1"/>
      </w:pPr>
      <w:r w:rsidRPr="00723AC1">
        <w:t xml:space="preserve">     {</w:t>
      </w:r>
    </w:p>
    <w:p w:rsidR="00723AC1" w:rsidRPr="00723AC1" w:rsidRDefault="00723AC1" w:rsidP="00723AC1">
      <w:pPr>
        <w:pStyle w:val="code1"/>
      </w:pPr>
      <w:r w:rsidRPr="00723AC1">
        <w:t xml:space="preserve">         if((i % lenColCon) == 0)</w:t>
      </w:r>
    </w:p>
    <w:p w:rsidR="00723AC1" w:rsidRPr="00723AC1" w:rsidRDefault="00723AC1" w:rsidP="00EA6549">
      <w:pPr>
        <w:pStyle w:val="code1false"/>
      </w:pPr>
      <w:r w:rsidRPr="00723AC1">
        <w:t>-            printf("+");</w:t>
      </w:r>
    </w:p>
    <w:p w:rsidR="00723AC1" w:rsidRPr="00723AC1" w:rsidRDefault="00723AC1" w:rsidP="00EA6549">
      <w:pPr>
        <w:pStyle w:val="code1true"/>
      </w:pPr>
      <w:r w:rsidRPr="00723AC1">
        <w:t>+            pLine[i] = '+';</w:t>
      </w:r>
    </w:p>
    <w:p w:rsidR="00723AC1" w:rsidRPr="00723AC1" w:rsidRDefault="00723AC1" w:rsidP="00723AC1">
      <w:pPr>
        <w:pStyle w:val="code1"/>
      </w:pPr>
      <w:r w:rsidRPr="00723AC1">
        <w:t xml:space="preserve">         else</w:t>
      </w:r>
    </w:p>
    <w:p w:rsidR="00723AC1" w:rsidRPr="00723AC1" w:rsidRDefault="00723AC1" w:rsidP="00EA6549">
      <w:pPr>
        <w:pStyle w:val="code1false"/>
      </w:pPr>
      <w:r w:rsidRPr="00723AC1">
        <w:t>-            printf("-");</w:t>
      </w:r>
    </w:p>
    <w:p w:rsidR="00723AC1" w:rsidRPr="00723AC1" w:rsidRDefault="00723AC1" w:rsidP="00EA6549">
      <w:pPr>
        <w:pStyle w:val="code1true"/>
      </w:pPr>
      <w:r w:rsidRPr="00723AC1">
        <w:lastRenderedPageBreak/>
        <w:t>+            pLine[i] = '-';</w:t>
      </w:r>
    </w:p>
    <w:p w:rsidR="00723AC1" w:rsidRPr="00723AC1" w:rsidRDefault="00723AC1" w:rsidP="00723AC1">
      <w:pPr>
        <w:pStyle w:val="code1"/>
      </w:pPr>
      <w:r w:rsidRPr="00723AC1">
        <w:t xml:space="preserve">     }</w:t>
      </w:r>
    </w:p>
    <w:p w:rsidR="00723AC1" w:rsidRPr="00723AC1" w:rsidRDefault="00723AC1" w:rsidP="00EA6549">
      <w:pPr>
        <w:pStyle w:val="code1false"/>
      </w:pPr>
      <w:r w:rsidRPr="00723AC1">
        <w:t>-    printf( "+\n" );</w:t>
      </w:r>
    </w:p>
    <w:p w:rsidR="00723AC1" w:rsidRPr="00723AC1" w:rsidRDefault="00723AC1" w:rsidP="00EA6549">
      <w:pPr>
        <w:pStyle w:val="code1true"/>
      </w:pPr>
      <w:r w:rsidRPr="00723AC1">
        <w:t>+    pLine[i] = '+';</w:t>
      </w:r>
    </w:p>
    <w:p w:rsidR="00723AC1" w:rsidRPr="00723AC1" w:rsidRDefault="00723AC1" w:rsidP="00EA6549">
      <w:pPr>
        <w:pStyle w:val="code1true"/>
      </w:pPr>
      <w:r w:rsidRPr="00723AC1">
        <w:t>+    pLine[++i] = '\n';</w:t>
      </w:r>
    </w:p>
    <w:p w:rsidR="00723AC1" w:rsidRPr="00723AC1" w:rsidRDefault="00723AC1" w:rsidP="00EA6549">
      <w:pPr>
        <w:pStyle w:val="code1true"/>
      </w:pPr>
      <w:r w:rsidRPr="00723AC1">
        <w:t>+    fputs( pLine, stdout );</w:t>
      </w:r>
    </w:p>
    <w:p w:rsidR="00723AC1" w:rsidRPr="00723AC1" w:rsidRDefault="00723AC1" w:rsidP="00723AC1">
      <w:pPr>
        <w:pStyle w:val="code1"/>
      </w:pPr>
      <w:r w:rsidRPr="00723AC1">
        <w:t xml:space="preserve"> </w:t>
      </w:r>
    </w:p>
    <w:p w:rsidR="00723AC1" w:rsidRPr="00723AC1" w:rsidRDefault="00723AC1" w:rsidP="00723AC1">
      <w:pPr>
        <w:pStyle w:val="code1"/>
        <w:rPr>
          <w:lang w:val="ru-RU"/>
        </w:rPr>
      </w:pPr>
      <w:r w:rsidRPr="00723AC1">
        <w:t xml:space="preserve">     </w:t>
      </w:r>
      <w:r w:rsidRPr="00723AC1">
        <w:rPr>
          <w:lang w:val="ru-RU"/>
        </w:rPr>
        <w:t>return 0;</w:t>
      </w:r>
    </w:p>
    <w:p w:rsidR="00723AC1" w:rsidRDefault="00723AC1" w:rsidP="00723AC1">
      <w:pPr>
        <w:pStyle w:val="code1"/>
        <w:rPr>
          <w:lang w:val="ru-RU"/>
        </w:rPr>
      </w:pPr>
      <w:r w:rsidRPr="00723AC1">
        <w:rPr>
          <w:lang w:val="ru-RU"/>
        </w:rPr>
        <w:t xml:space="preserve"> }</w:t>
      </w:r>
    </w:p>
    <w:p w:rsidR="00EA6549" w:rsidRDefault="00EA6549" w:rsidP="00723AC1">
      <w:pPr>
        <w:pStyle w:val="code1"/>
        <w:rPr>
          <w:lang w:val="ru-RU"/>
        </w:rPr>
      </w:pPr>
    </w:p>
    <w:p w:rsidR="00EA6549" w:rsidRPr="00B26CE1" w:rsidRDefault="00EA6549" w:rsidP="00EA6549">
      <w:pPr>
        <w:pStyle w:val="nwcText15"/>
        <w:rPr>
          <w:lang w:val="ru-RU"/>
        </w:rPr>
      </w:pPr>
      <w:r>
        <w:rPr>
          <w:lang w:val="ru-RU"/>
        </w:rPr>
        <w:t xml:space="preserve">Данные изменения помогли уменьшить процессорное время необходимое для выполнения функции </w:t>
      </w:r>
      <w:r w:rsidRPr="00431148">
        <w:rPr>
          <w:i/>
        </w:rPr>
        <w:t>drawLine</w:t>
      </w:r>
      <w:r w:rsidR="00821E47">
        <w:rPr>
          <w:lang w:val="ru-RU"/>
        </w:rPr>
        <w:t xml:space="preserve"> (</w:t>
      </w:r>
      <w:fldSimple w:instr=" REF  _Ref342936363 \* Lower \h  \* MERGEFORMAT ">
        <w:r w:rsidR="00821E47" w:rsidRPr="00821E47">
          <w:rPr>
            <w:lang w:val="ru-RU"/>
          </w:rPr>
          <w:t xml:space="preserve">рис. </w:t>
        </w:r>
        <w:r w:rsidR="00821E47" w:rsidRPr="00821E47">
          <w:rPr>
            <w:noProof/>
            <w:lang w:val="ru-RU"/>
          </w:rPr>
          <w:t>3</w:t>
        </w:r>
        <w:r w:rsidR="00821E47" w:rsidRPr="00821E47">
          <w:rPr>
            <w:lang w:val="ru-RU"/>
          </w:rPr>
          <w:t>.</w:t>
        </w:r>
        <w:r w:rsidR="00821E47" w:rsidRPr="00821E47">
          <w:rPr>
            <w:noProof/>
            <w:lang w:val="ru-RU"/>
          </w:rPr>
          <w:t>4</w:t>
        </w:r>
      </w:fldSimple>
      <w:r w:rsidR="00821E47">
        <w:rPr>
          <w:lang w:val="ru-RU"/>
        </w:rPr>
        <w:t>)</w:t>
      </w:r>
      <w:r>
        <w:rPr>
          <w:lang w:val="ru-RU"/>
        </w:rPr>
        <w:t>.</w:t>
      </w:r>
      <w:r w:rsidR="00581096">
        <w:rPr>
          <w:lang w:val="ru-RU"/>
        </w:rPr>
        <w:t xml:space="preserve"> Теперь оно составляет около 5% от общего времени</w:t>
      </w:r>
      <w:r w:rsidR="0038138E">
        <w:rPr>
          <w:lang w:val="ru-RU"/>
        </w:rPr>
        <w:t xml:space="preserve"> выполнения программы</w:t>
      </w:r>
      <w:r w:rsidR="00B26CE1">
        <w:rPr>
          <w:lang w:val="ru-RU"/>
        </w:rPr>
        <w:t xml:space="preserve">. </w:t>
      </w:r>
    </w:p>
    <w:p w:rsidR="00871D5F" w:rsidRDefault="00A7764A" w:rsidP="00A7764A">
      <w:pPr>
        <w:pStyle w:val="11"/>
        <w:rPr>
          <w:lang w:val="ru-RU"/>
        </w:rPr>
      </w:pPr>
      <w:r>
        <w:rPr>
          <w:noProof/>
          <w:lang w:val="ru-RU"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17"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Pr>
            <w:noProof/>
          </w:rPr>
          <w:t>3</w:t>
        </w:r>
      </w:fldSimple>
      <w:r>
        <w:t>.</w:t>
      </w:r>
      <w:fldSimple w:instr=" SEQ Рис. \* ARABIC \s 1 ">
        <w:r>
          <w:rPr>
            <w:noProof/>
          </w:rPr>
          <w:t>4</w:t>
        </w:r>
      </w:fldSimple>
    </w:p>
    <w:p w:rsidR="00821E47" w:rsidRPr="00EA6549" w:rsidRDefault="00821E47" w:rsidP="00821E47">
      <w:pPr>
        <w:pStyle w:val="aff4"/>
      </w:pPr>
    </w:p>
    <w:p w:rsidR="00044D08" w:rsidRPr="00F94FEE" w:rsidRDefault="00044D08" w:rsidP="00ED6442">
      <w:pPr>
        <w:pStyle w:val="nwcTitle2"/>
      </w:pPr>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p>
    <w:p w:rsidR="00763A70" w:rsidRDefault="00763A70" w:rsidP="00763A70">
      <w:pPr>
        <w:pStyle w:val="nwcText15"/>
        <w:rPr>
          <w:rFonts w:eastAsia="Times New Roman"/>
          <w:lang w:val="ru-RU"/>
        </w:rPr>
      </w:pPr>
      <w:r w:rsidRPr="00F94FEE">
        <w:rPr>
          <w:rFonts w:eastAsia="Times New Roman"/>
          <w:lang w:val="ru-RU"/>
        </w:rPr>
        <w:t>Отладка разработанной библиотеки производилась с помощью</w:t>
      </w:r>
      <w:r>
        <w:rPr>
          <w:rFonts w:eastAsia="Times New Roman"/>
          <w:lang w:val="ru-RU"/>
        </w:rPr>
        <w:t xml:space="preserve"> программы </w:t>
      </w:r>
      <w:r w:rsidRPr="009A79EE">
        <w:rPr>
          <w:rFonts w:eastAsia="Times New Roman"/>
          <w:i/>
        </w:rPr>
        <w:t>GDB</w:t>
      </w:r>
      <w:r>
        <w:rPr>
          <w:rFonts w:eastAsia="Times New Roman"/>
          <w:lang w:val="ru-RU"/>
        </w:rPr>
        <w:t xml:space="preserve"> (</w:t>
      </w:r>
      <w:r w:rsidRPr="009A79EE">
        <w:rPr>
          <w:rFonts w:eastAsia="Times New Roman"/>
          <w:i/>
          <w:lang w:val="ru-RU"/>
        </w:rPr>
        <w:t>GNU</w:t>
      </w:r>
      <w:r w:rsidRPr="00F94FEE">
        <w:rPr>
          <w:rFonts w:eastAsia="Times New Roman"/>
          <w:lang w:val="ru-RU"/>
        </w:rPr>
        <w:t xml:space="preserve"> </w:t>
      </w:r>
      <w:r w:rsidRPr="009A79EE">
        <w:rPr>
          <w:rFonts w:eastAsia="Times New Roman"/>
          <w:i/>
          <w:lang w:val="ru-RU"/>
        </w:rPr>
        <w:t>Debugger</w:t>
      </w:r>
      <w:r>
        <w:rPr>
          <w:rFonts w:eastAsia="Times New Roman"/>
          <w:lang w:val="ru-RU"/>
        </w:rPr>
        <w:t>), первоначально написанной</w:t>
      </w:r>
      <w:r w:rsidRPr="00F94FEE">
        <w:rPr>
          <w:rFonts w:eastAsia="Times New Roman"/>
          <w:lang w:val="ru-RU"/>
        </w:rPr>
        <w:t xml:space="preserve"> Ричардом </w:t>
      </w:r>
      <w:r w:rsidRPr="00F94FEE">
        <w:rPr>
          <w:rFonts w:eastAsia="Times New Roman"/>
          <w:lang w:val="ru-RU"/>
        </w:rPr>
        <w:lastRenderedPageBreak/>
        <w:t>Столлмэном в 1988 году</w:t>
      </w:r>
      <w:r w:rsidRPr="00FB17DF">
        <w:rPr>
          <w:rFonts w:eastAsia="Times New Roman"/>
          <w:lang w:val="ru-RU"/>
        </w:rPr>
        <w:t xml:space="preserve"> </w:t>
      </w:r>
      <w:r>
        <w:rPr>
          <w:rFonts w:eastAsia="Times New Roman"/>
          <w:lang w:val="ru-RU"/>
        </w:rPr>
        <w:t>и являющейся  свободным программным</w:t>
      </w:r>
      <w:r w:rsidRPr="00F94FEE">
        <w:rPr>
          <w:rFonts w:eastAsia="Times New Roman"/>
          <w:lang w:val="ru-RU"/>
        </w:rPr>
        <w:t xml:space="preserve"> обеспечение</w:t>
      </w:r>
      <w:r>
        <w:rPr>
          <w:rFonts w:eastAsia="Times New Roman"/>
          <w:lang w:val="ru-RU"/>
        </w:rPr>
        <w:t xml:space="preserve">м.  </w:t>
      </w:r>
    </w:p>
    <w:p w:rsidR="00763A70" w:rsidRDefault="00763A70" w:rsidP="00763A70">
      <w:pPr>
        <w:pStyle w:val="nwcText15"/>
        <w:rPr>
          <w:rFonts w:eastAsia="Times New Roman"/>
          <w:lang w:val="ru-RU"/>
        </w:rPr>
      </w:pPr>
      <w:r w:rsidRPr="009A79EE">
        <w:rPr>
          <w:rFonts w:eastAsia="Times New Roman"/>
          <w:i/>
        </w:rPr>
        <w:t>GDB</w:t>
      </w:r>
      <w:r w:rsidRPr="00B4187B">
        <w:rPr>
          <w:rFonts w:eastAsia="Times New Roman"/>
          <w:lang w:val="ru-RU"/>
        </w:rPr>
        <w:t xml:space="preserve"> </w:t>
      </w:r>
      <w:r>
        <w:rPr>
          <w:rFonts w:eastAsia="Times New Roman"/>
          <w:lang w:val="ru-RU"/>
        </w:rPr>
        <w:t>р</w:t>
      </w:r>
      <w:r w:rsidRPr="00F94FEE">
        <w:rPr>
          <w:rFonts w:eastAsia="Times New Roman"/>
          <w:lang w:val="ru-RU"/>
        </w:rPr>
        <w:t>аботает</w:t>
      </w:r>
      <w:r>
        <w:rPr>
          <w:rFonts w:eastAsia="Times New Roman"/>
          <w:lang w:val="ru-RU"/>
        </w:rPr>
        <w:t xml:space="preserve"> </w:t>
      </w:r>
      <w:r w:rsidRPr="00F94FEE">
        <w:rPr>
          <w:rFonts w:eastAsia="Times New Roman"/>
          <w:lang w:val="ru-RU"/>
        </w:rPr>
        <w:t xml:space="preserve">на многих </w:t>
      </w:r>
      <w:r w:rsidRPr="009A79EE">
        <w:rPr>
          <w:rFonts w:eastAsia="Times New Roman"/>
          <w:i/>
          <w:lang w:val="ru-RU"/>
        </w:rPr>
        <w:t>UNIX</w:t>
      </w:r>
      <w:r w:rsidRPr="00F94FEE">
        <w:rPr>
          <w:rFonts w:eastAsia="Times New Roman"/>
          <w:lang w:val="ru-RU"/>
        </w:rPr>
        <w:t xml:space="preserve">-подобных системах и умеет производить отладку многих языков программирования, включая Си, </w:t>
      </w:r>
      <w:r w:rsidRPr="009A79EE">
        <w:rPr>
          <w:rFonts w:eastAsia="Times New Roman"/>
          <w:i/>
          <w:lang w:val="ru-RU"/>
        </w:rPr>
        <w:t>C</w:t>
      </w:r>
      <w:r w:rsidRPr="009A79EE">
        <w:rPr>
          <w:rFonts w:eastAsia="Times New Roman"/>
          <w:lang w:val="ru-RU"/>
        </w:rPr>
        <w:t>++,</w:t>
      </w:r>
      <w:r w:rsidRPr="00F94FEE">
        <w:rPr>
          <w:rFonts w:eastAsia="Times New Roman"/>
          <w:lang w:val="ru-RU"/>
        </w:rPr>
        <w:t xml:space="preserve"> </w:t>
      </w:r>
      <w:r w:rsidRPr="009A79EE">
        <w:rPr>
          <w:rFonts w:eastAsia="Times New Roman"/>
          <w:i/>
          <w:lang w:val="ru-RU"/>
        </w:rPr>
        <w:t>Free</w:t>
      </w:r>
      <w:r w:rsidRPr="00F94FEE">
        <w:rPr>
          <w:rFonts w:eastAsia="Times New Roman"/>
          <w:lang w:val="ru-RU"/>
        </w:rPr>
        <w:t xml:space="preserve"> </w:t>
      </w:r>
      <w:r w:rsidRPr="009A79EE">
        <w:rPr>
          <w:rFonts w:eastAsia="Times New Roman"/>
          <w:i/>
          <w:lang w:val="ru-RU"/>
        </w:rPr>
        <w:t>Pascal</w:t>
      </w:r>
      <w:r w:rsidRPr="00F94FEE">
        <w:rPr>
          <w:rFonts w:eastAsia="Times New Roman"/>
          <w:lang w:val="ru-RU"/>
        </w:rPr>
        <w:t xml:space="preserve">, </w:t>
      </w:r>
      <w:r w:rsidRPr="009A79EE">
        <w:rPr>
          <w:rFonts w:eastAsia="Times New Roman"/>
          <w:i/>
          <w:lang w:val="ru-RU"/>
        </w:rPr>
        <w:t>FreeBASIC</w:t>
      </w:r>
      <w:r w:rsidRPr="00F94FEE">
        <w:rPr>
          <w:rFonts w:eastAsia="Times New Roman"/>
          <w:lang w:val="ru-RU"/>
        </w:rPr>
        <w:t xml:space="preserve">, </w:t>
      </w:r>
      <w:r w:rsidRPr="009A79EE">
        <w:rPr>
          <w:rFonts w:eastAsia="Times New Roman"/>
          <w:i/>
          <w:lang w:val="ru-RU"/>
        </w:rPr>
        <w:t>Ada</w:t>
      </w:r>
      <w:r w:rsidRPr="00F94FEE">
        <w:rPr>
          <w:rFonts w:eastAsia="Times New Roman"/>
          <w:lang w:val="ru-RU"/>
        </w:rPr>
        <w:t xml:space="preserve"> и Фортран.</w:t>
      </w:r>
    </w:p>
    <w:p w:rsidR="00763A70" w:rsidRPr="00EB0698" w:rsidRDefault="00763A70" w:rsidP="00763A70">
      <w:pPr>
        <w:pStyle w:val="nwcText15"/>
        <w:rPr>
          <w:lang w:val="ru-RU"/>
        </w:rPr>
      </w:pPr>
      <w:r>
        <w:rPr>
          <w:lang w:val="ru-RU"/>
        </w:rPr>
        <w:t>Отладчик имеет</w:t>
      </w:r>
      <w:r w:rsidRPr="00EB0698">
        <w:rPr>
          <w:lang w:val="ru-RU"/>
        </w:rPr>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rPr>
          <w:lang w:val="ru-RU"/>
        </w:rPr>
      </w:pPr>
      <w:r>
        <w:rPr>
          <w:lang w:val="ru-RU"/>
        </w:rPr>
        <w:t>С</w:t>
      </w:r>
      <w:r w:rsidRPr="00EB0698">
        <w:rPr>
          <w:lang w:val="ru-RU"/>
        </w:rPr>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rPr>
          <w:lang w:val="ru-RU"/>
        </w:rPr>
      </w:pPr>
      <w:r>
        <w:rPr>
          <w:lang w:val="ru-RU"/>
        </w:rPr>
        <w:t xml:space="preserve">При разработке библиотеки </w:t>
      </w:r>
      <w:r w:rsidRPr="009A79EE">
        <w:rPr>
          <w:i/>
        </w:rPr>
        <w:t>libtio</w:t>
      </w:r>
      <w:r>
        <w:rPr>
          <w:lang w:val="ru-RU"/>
        </w:rPr>
        <w:t xml:space="preserve"> после добавления новой функции</w:t>
      </w:r>
      <w:r w:rsidR="00776E0E">
        <w:rPr>
          <w:lang w:val="ru-RU"/>
        </w:rPr>
        <w:t>,</w:t>
      </w:r>
      <w:r w:rsidR="0026214A">
        <w:rPr>
          <w:lang w:val="ru-RU"/>
        </w:rPr>
        <w:t xml:space="preserve"> </w:t>
      </w:r>
      <w:r w:rsidR="00B467A7">
        <w:rPr>
          <w:lang w:val="ru-RU"/>
        </w:rPr>
        <w:t xml:space="preserve"> </w:t>
      </w:r>
      <w:r w:rsidR="00776E0E">
        <w:rPr>
          <w:lang w:val="ru-RU"/>
        </w:rPr>
        <w:t xml:space="preserve"> проводилось</w:t>
      </w:r>
      <w:r w:rsidR="0026214A" w:rsidRPr="0026214A">
        <w:rPr>
          <w:lang w:val="ru-RU"/>
        </w:rPr>
        <w:t xml:space="preserve"> </w:t>
      </w:r>
      <w:r w:rsidR="0026214A">
        <w:rPr>
          <w:lang w:val="ru-RU"/>
        </w:rPr>
        <w:t>автоматическое</w:t>
      </w:r>
      <w:r w:rsidR="00776E0E">
        <w:rPr>
          <w:lang w:val="ru-RU"/>
        </w:rPr>
        <w:t xml:space="preserve"> модульное тестирование по принципу черного ящика</w:t>
      </w:r>
      <w:r w:rsidR="00CA5D35">
        <w:rPr>
          <w:lang w:val="ru-RU"/>
        </w:rPr>
        <w:t>, что позволяло</w:t>
      </w:r>
      <w:r w:rsidR="00CA5D35" w:rsidRPr="00CA5D35">
        <w:rPr>
          <w:lang w:val="ru-RU"/>
        </w:rPr>
        <w:t xml:space="preserve"> быстро проверить, не привело ли очередное изменение кода к регрессии, то есть к появлению ошибок в уже оттестированных мес</w:t>
      </w:r>
      <w:r w:rsidR="00CA5D35">
        <w:rPr>
          <w:lang w:val="ru-RU"/>
        </w:rPr>
        <w:t>тах программы, а также облегчало</w:t>
      </w:r>
      <w:r w:rsidR="00CA5D35" w:rsidRPr="00CA5D35">
        <w:rPr>
          <w:lang w:val="ru-RU"/>
        </w:rPr>
        <w:t xml:space="preserve"> обнаружение и устранение таких ошибок.</w:t>
      </w:r>
      <w:r w:rsidR="0054402C">
        <w:rPr>
          <w:lang w:val="ru-RU"/>
        </w:rPr>
        <w:t xml:space="preserve"> </w:t>
      </w:r>
    </w:p>
    <w:p w:rsidR="00EB0698" w:rsidRDefault="00AB1DEC" w:rsidP="00EB0698">
      <w:pPr>
        <w:pStyle w:val="nwcText15"/>
        <w:rPr>
          <w:lang w:val="ru-RU"/>
        </w:rPr>
      </w:pPr>
      <w:r>
        <w:rPr>
          <w:lang w:val="ru-RU"/>
        </w:rPr>
        <w:t>Поток вывода после запуска модульных тестов изображен на рисунк</w:t>
      </w:r>
      <w:r w:rsidR="00A94FB9">
        <w:rPr>
          <w:lang w:val="ru-RU"/>
        </w:rPr>
        <w:t>ах</w:t>
      </w:r>
      <w:r>
        <w:rPr>
          <w:lang w:val="ru-RU"/>
        </w:rPr>
        <w:t xml:space="preserve"> </w:t>
      </w:r>
      <w:fldSimple w:instr=" REF  _Ref342674210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3</w:t>
        </w:r>
      </w:fldSimple>
      <w:r w:rsidR="00A94FB9">
        <w:rPr>
          <w:lang w:val="ru-RU"/>
        </w:rPr>
        <w:t xml:space="preserve"> – </w:t>
      </w:r>
      <w:fldSimple w:instr=" REF  _Ref342674218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6</w:t>
        </w:r>
      </w:fldSimple>
      <w:r w:rsidR="00A94FB9">
        <w:rPr>
          <w:lang w:val="ru-RU"/>
        </w:rPr>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18"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14" w:name="_Ref342674210"/>
      <w:r>
        <w:t xml:space="preserve">Рис. </w:t>
      </w:r>
      <w:fldSimple w:instr=" STYLEREF 1 \s ">
        <w:r w:rsidR="000D0B6E">
          <w:rPr>
            <w:noProof/>
          </w:rPr>
          <w:t>3</w:t>
        </w:r>
      </w:fldSimple>
      <w:r>
        <w:t>.</w:t>
      </w:r>
      <w:fldSimple w:instr=" SEQ Рис. \* ARABIC \s 1 ">
        <w:r w:rsidR="000D0B6E">
          <w:rPr>
            <w:noProof/>
          </w:rPr>
          <w:t>3</w:t>
        </w:r>
      </w:fldSimple>
      <w:bookmarkEnd w:id="14"/>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19"/>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0"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1"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15" w:name="_Ref342936363"/>
      <w:r>
        <w:t xml:space="preserve">Рис. </w:t>
      </w:r>
      <w:fldSimple w:instr=" STYLEREF 1 \s ">
        <w:r w:rsidR="000D0B6E">
          <w:rPr>
            <w:noProof/>
          </w:rPr>
          <w:t>3</w:t>
        </w:r>
      </w:fldSimple>
      <w:r>
        <w:t>.</w:t>
      </w:r>
      <w:fldSimple w:instr=" SEQ Рис. \* ARABIC \s 1 ">
        <w:r w:rsidR="000D0B6E">
          <w:rPr>
            <w:noProof/>
          </w:rPr>
          <w:t>4</w:t>
        </w:r>
      </w:fldSimple>
      <w:bookmarkEnd w:id="15"/>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2"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0D0B6E">
          <w:rPr>
            <w:noProof/>
          </w:rPr>
          <w:t>3</w:t>
        </w:r>
      </w:fldSimple>
      <w:r>
        <w:t>.</w:t>
      </w:r>
      <w:fldSimple w:instr=" SEQ Рис. \* ARABIC \s 1 ">
        <w:r w:rsidR="000D0B6E">
          <w:rPr>
            <w:noProof/>
          </w:rPr>
          <w:t>5</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3"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16" w:name="_Ref342674218"/>
      <w:r>
        <w:t xml:space="preserve">Рис. </w:t>
      </w:r>
      <w:fldSimple w:instr=" STYLEREF 1 \s ">
        <w:r w:rsidR="000D0B6E">
          <w:rPr>
            <w:noProof/>
          </w:rPr>
          <w:t>3</w:t>
        </w:r>
      </w:fldSimple>
      <w:r>
        <w:t>.</w:t>
      </w:r>
      <w:fldSimple w:instr=" SEQ Рис. \* ARABIC \s 1 ">
        <w:r w:rsidR="000D0B6E">
          <w:rPr>
            <w:noProof/>
          </w:rPr>
          <w:t>6</w:t>
        </w:r>
      </w:fldSimple>
      <w:bookmarkEnd w:id="16"/>
    </w:p>
    <w:p w:rsidR="00514511" w:rsidRDefault="00514511" w:rsidP="00514511">
      <w:pPr>
        <w:pStyle w:val="nwcText10"/>
      </w:pPr>
    </w:p>
    <w:p w:rsidR="00ED7FFA" w:rsidRPr="008960C0" w:rsidRDefault="005D1037" w:rsidP="00ED7FFA">
      <w:pPr>
        <w:pStyle w:val="nwcText15"/>
        <w:rPr>
          <w:lang w:val="ru-RU"/>
        </w:rPr>
      </w:pPr>
      <w:r w:rsidRPr="008960C0">
        <w:rPr>
          <w:lang w:val="ru-RU"/>
        </w:rPr>
        <w:t>Сценарий</w:t>
      </w:r>
      <w:r w:rsidR="00780CA4" w:rsidRPr="008960C0">
        <w:rPr>
          <w:lang w:val="ru-RU"/>
        </w:rPr>
        <w:t xml:space="preserve"> командной оболочки,</w:t>
      </w:r>
      <w:r w:rsidR="00780CA4" w:rsidRPr="00780CA4">
        <w:rPr>
          <w:lang w:val="ru-RU"/>
        </w:rPr>
        <w:t xml:space="preserve"> </w:t>
      </w:r>
      <w:r w:rsidR="00780CA4" w:rsidRPr="008960C0">
        <w:rPr>
          <w:lang w:val="ru-RU"/>
        </w:rPr>
        <w:t>позволяющий автоматизировать процесс запуска тестов</w:t>
      </w:r>
      <w:r w:rsidRPr="008960C0">
        <w:rPr>
          <w:lang w:val="ru-RU"/>
        </w:rPr>
        <w:t>,</w:t>
      </w:r>
      <w:r w:rsidR="00780CA4" w:rsidRPr="008960C0">
        <w:rPr>
          <w:lang w:val="ru-RU"/>
        </w:rPr>
        <w:t xml:space="preserve"> представлен в </w:t>
      </w:r>
      <w:commentRangeStart w:id="17"/>
      <w:r w:rsidR="00780CA4" w:rsidRPr="008960C0">
        <w:rPr>
          <w:lang w:val="ru-RU"/>
        </w:rPr>
        <w:t>приложении</w:t>
      </w:r>
      <w:commentRangeEnd w:id="17"/>
    </w:p>
    <w:p w:rsidR="00780CA4" w:rsidRDefault="00780CA4" w:rsidP="008937CE">
      <w:pPr>
        <w:pStyle w:val="nwcText15"/>
        <w:rPr>
          <w:lang w:val="ru-RU"/>
        </w:rPr>
      </w:pPr>
      <w:r>
        <w:rPr>
          <w:rStyle w:val="af5"/>
          <w:rFonts w:asciiTheme="minorHAnsi" w:hAnsiTheme="minorHAnsi"/>
        </w:rPr>
        <w:commentReference w:id="17"/>
      </w:r>
      <w:r w:rsidR="008960C0">
        <w:rPr>
          <w:lang w:val="ru-RU"/>
        </w:rPr>
        <w:t xml:space="preserve">Вначале сценария приписываем в переменную окружения </w:t>
      </w:r>
      <w:r w:rsidR="008960C0">
        <w:t>LD</w:t>
      </w:r>
      <w:r w:rsidR="008960C0" w:rsidRPr="008960C0">
        <w:rPr>
          <w:lang w:val="ru-RU"/>
        </w:rPr>
        <w:t>_</w:t>
      </w:r>
      <w:r w:rsidR="008960C0">
        <w:t>LIBRERY</w:t>
      </w:r>
      <w:r w:rsidR="008960C0" w:rsidRPr="008960C0">
        <w:rPr>
          <w:lang w:val="ru-RU"/>
        </w:rPr>
        <w:t>_</w:t>
      </w:r>
      <w:r w:rsidR="008960C0">
        <w:t>PATH</w:t>
      </w:r>
      <w:r w:rsidR="008960C0" w:rsidRPr="008960C0">
        <w:rPr>
          <w:lang w:val="ru-RU"/>
        </w:rPr>
        <w:t xml:space="preserve"> </w:t>
      </w:r>
      <w:r w:rsidR="008960C0">
        <w:rPr>
          <w:lang w:val="ru-RU"/>
        </w:rPr>
        <w:t>папку .</w:t>
      </w:r>
      <w:r w:rsidR="008960C0" w:rsidRPr="008960C0">
        <w:rPr>
          <w:lang w:val="ru-RU"/>
        </w:rPr>
        <w:t>/</w:t>
      </w:r>
      <w:r w:rsidR="008960C0" w:rsidRPr="009A79EE">
        <w:rPr>
          <w:i/>
        </w:rPr>
        <w:t>lib</w:t>
      </w:r>
      <w:r w:rsidR="008960C0">
        <w:rPr>
          <w:lang w:val="ru-RU"/>
        </w:rPr>
        <w:t xml:space="preserve">. Это делается для того, чтобы модульные тесты искали скомпилированную библиотеку </w:t>
      </w:r>
      <w:r w:rsidR="008960C0" w:rsidRPr="009A79EE">
        <w:rPr>
          <w:i/>
        </w:rPr>
        <w:t>libtio</w:t>
      </w:r>
      <w:r w:rsidR="008960C0" w:rsidRPr="008960C0">
        <w:rPr>
          <w:lang w:val="ru-RU"/>
        </w:rPr>
        <w:t xml:space="preserve"> </w:t>
      </w:r>
      <w:r w:rsidR="008960C0">
        <w:rPr>
          <w:lang w:val="ru-RU"/>
        </w:rPr>
        <w:t xml:space="preserve">в директории </w:t>
      </w:r>
      <w:r w:rsidR="008960C0">
        <w:t>lib</w:t>
      </w:r>
      <w:r w:rsidR="008960C0">
        <w:rPr>
          <w:lang w:val="ru-RU"/>
        </w:rPr>
        <w:t>, находя</w:t>
      </w:r>
      <w:r w:rsidR="00431880">
        <w:rPr>
          <w:lang w:val="ru-RU"/>
        </w:rPr>
        <w:t>щуюся в корневой директории проекта.</w:t>
      </w:r>
      <w:r w:rsidR="00303916">
        <w:rPr>
          <w:lang w:val="ru-RU"/>
        </w:rPr>
        <w:t xml:space="preserve"> Далее проводим настройку цветов некоторых элементов вывода, таки</w:t>
      </w:r>
      <w:r w:rsidR="00951705">
        <w:rPr>
          <w:lang w:val="ru-RU"/>
        </w:rPr>
        <w:t>х</w:t>
      </w:r>
      <w:r w:rsidR="00303916">
        <w:rPr>
          <w:lang w:val="ru-RU"/>
        </w:rPr>
        <w:t xml:space="preserve"> как </w:t>
      </w:r>
      <w:r w:rsidR="00303916" w:rsidRPr="009A79EE">
        <w:rPr>
          <w:i/>
        </w:rPr>
        <w:t>TS</w:t>
      </w:r>
      <w:r w:rsidR="00303916">
        <w:rPr>
          <w:lang w:val="ru-RU"/>
        </w:rPr>
        <w:t xml:space="preserve">, </w:t>
      </w:r>
      <w:r w:rsidR="00303916" w:rsidRPr="009A79EE">
        <w:rPr>
          <w:i/>
        </w:rPr>
        <w:t>Test</w:t>
      </w:r>
      <w:r w:rsidR="00303916">
        <w:rPr>
          <w:lang w:val="ru-RU"/>
        </w:rPr>
        <w:t xml:space="preserve">, </w:t>
      </w:r>
      <w:r w:rsidR="00303916" w:rsidRPr="009A79EE">
        <w:rPr>
          <w:i/>
        </w:rPr>
        <w:t>Run</w:t>
      </w:r>
      <w:r w:rsidR="00303916" w:rsidRPr="00303916">
        <w:rPr>
          <w:lang w:val="ru-RU"/>
        </w:rPr>
        <w:t xml:space="preserve"> </w:t>
      </w:r>
      <w:r w:rsidR="00303916" w:rsidRPr="009A79EE">
        <w:rPr>
          <w:i/>
        </w:rPr>
        <w:t>test</w:t>
      </w:r>
      <w:r w:rsidR="00303916">
        <w:rPr>
          <w:lang w:val="ru-RU"/>
        </w:rPr>
        <w:t xml:space="preserve">, </w:t>
      </w:r>
      <w:r w:rsidR="00303916" w:rsidRPr="009A79EE">
        <w:rPr>
          <w:i/>
        </w:rPr>
        <w:t>PASS</w:t>
      </w:r>
      <w:r w:rsidR="00303916">
        <w:rPr>
          <w:lang w:val="ru-RU"/>
        </w:rPr>
        <w:t xml:space="preserve">, </w:t>
      </w:r>
      <w:r w:rsidR="00303916" w:rsidRPr="009A79EE">
        <w:rPr>
          <w:i/>
        </w:rPr>
        <w:t>FAIL</w:t>
      </w:r>
      <w:r w:rsidR="00A47A9C" w:rsidRPr="00A47A9C">
        <w:rPr>
          <w:lang w:val="ru-RU"/>
        </w:rPr>
        <w:t xml:space="preserve"> </w:t>
      </w:r>
      <w:r w:rsidR="00A47A9C">
        <w:rPr>
          <w:lang w:val="ru-RU"/>
        </w:rPr>
        <w:t>и т. д.</w:t>
      </w:r>
      <w:r w:rsidR="0089391E">
        <w:rPr>
          <w:lang w:val="ru-RU"/>
        </w:rPr>
        <w:t xml:space="preserve"> Далее все исполняемые файлы, начинающиеся с </w:t>
      </w:r>
      <w:r w:rsidR="0089391E" w:rsidRPr="009A79EE">
        <w:rPr>
          <w:i/>
        </w:rPr>
        <w:t>test</w:t>
      </w:r>
      <w:r w:rsidR="0089391E" w:rsidRPr="0089391E">
        <w:rPr>
          <w:lang w:val="ru-RU"/>
        </w:rPr>
        <w:t>_</w:t>
      </w:r>
      <w:r w:rsidR="00884452">
        <w:rPr>
          <w:lang w:val="ru-RU"/>
        </w:rPr>
        <w:t>,</w:t>
      </w:r>
      <w:r w:rsidR="0089391E" w:rsidRPr="0089391E">
        <w:rPr>
          <w:lang w:val="ru-RU"/>
        </w:rPr>
        <w:t xml:space="preserve"> </w:t>
      </w:r>
      <w:r w:rsidR="00CB0A2C">
        <w:rPr>
          <w:lang w:val="ru-RU"/>
        </w:rPr>
        <w:t>поочередно запускаются и если завершаются без ошибок, то в поток вывода печатается сообщение о том</w:t>
      </w:r>
      <w:r w:rsidR="002F5ED1">
        <w:rPr>
          <w:lang w:val="ru-RU"/>
        </w:rPr>
        <w:t>,</w:t>
      </w:r>
      <w:r w:rsidR="00CB0A2C">
        <w:rPr>
          <w:lang w:val="ru-RU"/>
        </w:rPr>
        <w:t xml:space="preserve"> что тест пройден. В противном случае – печатается сообщение о том</w:t>
      </w:r>
      <w:r w:rsidR="002F5ED1">
        <w:rPr>
          <w:lang w:val="ru-RU"/>
        </w:rPr>
        <w:t>,</w:t>
      </w:r>
      <w:r w:rsidR="00CB0A2C">
        <w:rPr>
          <w:lang w:val="ru-RU"/>
        </w:rPr>
        <w:t xml:space="preserve"> что тест провален.</w:t>
      </w:r>
    </w:p>
    <w:p w:rsidR="007E02E9" w:rsidRDefault="007E02E9" w:rsidP="008937CE">
      <w:pPr>
        <w:pStyle w:val="nwcText15"/>
        <w:rPr>
          <w:lang w:val="ru-RU"/>
        </w:rPr>
      </w:pPr>
      <w:r>
        <w:rPr>
          <w:lang w:val="ru-RU"/>
        </w:rPr>
        <w:lastRenderedPageBreak/>
        <w:t xml:space="preserve">Так же среди прочих тестов, имеются тесты, успешным выполнением которых является их </w:t>
      </w:r>
      <w:r w:rsidR="00951705">
        <w:rPr>
          <w:lang w:val="ru-RU"/>
        </w:rPr>
        <w:t>завершение</w:t>
      </w:r>
      <w:r>
        <w:rPr>
          <w:lang w:val="ru-RU"/>
        </w:rPr>
        <w:t xml:space="preserve"> с определенным кодом ошибки. </w:t>
      </w:r>
      <w:r w:rsidR="007056D4">
        <w:rPr>
          <w:lang w:val="ru-RU"/>
        </w:rPr>
        <w:t xml:space="preserve">Название таких тестов начинается с </w:t>
      </w:r>
      <w:r w:rsidR="007056D4" w:rsidRPr="009A79EE">
        <w:rPr>
          <w:i/>
        </w:rPr>
        <w:t>fail</w:t>
      </w:r>
      <w:r w:rsidR="007056D4" w:rsidRPr="006A7272">
        <w:rPr>
          <w:lang w:val="ru-RU"/>
        </w:rPr>
        <w:t>_</w:t>
      </w:r>
      <w:r w:rsidR="007056D4">
        <w:rPr>
          <w:lang w:val="ru-RU"/>
        </w:rPr>
        <w:t xml:space="preserve">. </w:t>
      </w:r>
      <w:r w:rsidR="006A7272">
        <w:rPr>
          <w:lang w:val="ru-RU"/>
        </w:rPr>
        <w:t>Такие тесты считаются успешно завершенными</w:t>
      </w:r>
      <w:r w:rsidR="00EE61D0">
        <w:rPr>
          <w:lang w:val="ru-RU"/>
        </w:rPr>
        <w:t>,</w:t>
      </w:r>
      <w:r w:rsidR="006A7272">
        <w:rPr>
          <w:lang w:val="ru-RU"/>
        </w:rPr>
        <w:t xml:space="preserve"> если они возвращают значение равное значению из одноименного файла с типом </w:t>
      </w:r>
      <w:r w:rsidR="006A7272" w:rsidRPr="006A7272">
        <w:rPr>
          <w:lang w:val="ru-RU"/>
        </w:rPr>
        <w:t>.</w:t>
      </w:r>
      <w:r w:rsidR="006A7272" w:rsidRPr="009A79EE">
        <w:rPr>
          <w:i/>
        </w:rPr>
        <w:t>result</w:t>
      </w:r>
      <w:r w:rsidR="008041DC">
        <w:rPr>
          <w:lang w:val="ru-RU"/>
        </w:rPr>
        <w:t xml:space="preserve">. </w:t>
      </w:r>
    </w:p>
    <w:p w:rsidR="00BB0DD1" w:rsidRDefault="00BB0DD1" w:rsidP="008937CE">
      <w:pPr>
        <w:pStyle w:val="nwcText15"/>
        <w:rPr>
          <w:lang w:val="ru-RU"/>
        </w:rPr>
      </w:pPr>
      <w:r>
        <w:rPr>
          <w:lang w:val="ru-RU"/>
        </w:rPr>
        <w:t>В конце сценария</w:t>
      </w:r>
      <w:r w:rsidRPr="00BB0DD1">
        <w:rPr>
          <w:lang w:val="ru-RU"/>
        </w:rPr>
        <w:t xml:space="preserve"> </w:t>
      </w:r>
      <w:r>
        <w:rPr>
          <w:lang w:val="ru-RU"/>
        </w:rPr>
        <w:t xml:space="preserve">переменная </w:t>
      </w:r>
      <w:r>
        <w:t>LD</w:t>
      </w:r>
      <w:r w:rsidRPr="00BB0DD1">
        <w:rPr>
          <w:lang w:val="ru-RU"/>
        </w:rPr>
        <w:t>_</w:t>
      </w:r>
      <w:r>
        <w:t>LIBRERY</w:t>
      </w:r>
      <w:r w:rsidRPr="00BB0DD1">
        <w:rPr>
          <w:lang w:val="ru-RU"/>
        </w:rPr>
        <w:t>_</w:t>
      </w:r>
      <w:r>
        <w:t>PATH</w:t>
      </w:r>
      <w:r w:rsidRPr="00BB0DD1">
        <w:rPr>
          <w:lang w:val="ru-RU"/>
        </w:rPr>
        <w:t xml:space="preserve"> </w:t>
      </w:r>
      <w:r>
        <w:rPr>
          <w:lang w:val="ru-RU"/>
        </w:rPr>
        <w:t xml:space="preserve">возвращается в </w:t>
      </w:r>
      <w:r w:rsidR="0061096C">
        <w:rPr>
          <w:lang w:val="ru-RU"/>
        </w:rPr>
        <w:t>перво</w:t>
      </w:r>
      <w:r>
        <w:rPr>
          <w:lang w:val="ru-RU"/>
        </w:rPr>
        <w:t>начальное значение.</w:t>
      </w:r>
      <w:r w:rsidR="00A40643">
        <w:rPr>
          <w:lang w:val="ru-RU"/>
        </w:rPr>
        <w:t xml:space="preserve"> </w:t>
      </w:r>
    </w:p>
    <w:p w:rsidR="00A40643" w:rsidRDefault="00A40643" w:rsidP="008937CE">
      <w:pPr>
        <w:pStyle w:val="nwcText15"/>
        <w:rPr>
          <w:lang w:val="ru-RU"/>
        </w:rPr>
      </w:pPr>
      <w:r>
        <w:rPr>
          <w:lang w:val="ru-RU"/>
        </w:rP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rPr>
          <w:lang w:val="ru-RU"/>
        </w:rPr>
      </w:pPr>
      <w:r>
        <w:rPr>
          <w:lang w:val="ru-RU"/>
        </w:rPr>
        <w:t xml:space="preserve">В ходе функционального тестирования было выявлено, что функция </w:t>
      </w:r>
      <w:r w:rsidRPr="009A79EE">
        <w:rPr>
          <w:i/>
        </w:rPr>
        <w:t>tioTableEnd</w:t>
      </w:r>
      <w:r w:rsidRPr="00763A70">
        <w:rPr>
          <w:lang w:val="ru-RU"/>
        </w:rPr>
        <w:t xml:space="preserve"> </w:t>
      </w:r>
      <w:r>
        <w:rPr>
          <w:lang w:val="ru-RU"/>
        </w:rPr>
        <w:t>отображает таблицу некорректно</w:t>
      </w:r>
      <w:r w:rsidR="00FB5BF8">
        <w:rPr>
          <w:lang w:val="ru-RU"/>
        </w:rPr>
        <w:t>,</w:t>
      </w:r>
      <w:r>
        <w:rPr>
          <w:lang w:val="ru-RU"/>
        </w:rPr>
        <w:t xml:space="preserve"> </w:t>
      </w:r>
      <w:r w:rsidR="00FA1989">
        <w:rPr>
          <w:lang w:val="ru-RU"/>
        </w:rPr>
        <w:t>если в по</w:t>
      </w:r>
      <w:r w:rsidR="00915674">
        <w:rPr>
          <w:lang w:val="ru-RU"/>
        </w:rPr>
        <w:t>лях таблицы используются</w:t>
      </w:r>
      <w:r w:rsidR="00FA1989">
        <w:rPr>
          <w:lang w:val="ru-RU"/>
        </w:rPr>
        <w:t xml:space="preserve"> символы</w:t>
      </w:r>
      <w:r w:rsidR="00915674">
        <w:rPr>
          <w:lang w:val="ru-RU"/>
        </w:rPr>
        <w:t xml:space="preserve"> кириллицы</w:t>
      </w:r>
      <w:r w:rsidR="00D053D5">
        <w:rPr>
          <w:lang w:val="ru-RU"/>
        </w:rPr>
        <w:t xml:space="preserve"> (</w:t>
      </w:r>
      <w:fldSimple w:instr=" REF  _Ref342592029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7</w:t>
        </w:r>
      </w:fldSimple>
      <w:r w:rsidR="00D053D5">
        <w:rPr>
          <w:lang w:val="ru-RU"/>
        </w:rPr>
        <w:t>)</w:t>
      </w:r>
      <w:r w:rsidR="00FA1989">
        <w:rPr>
          <w:lang w:val="ru-RU"/>
        </w:rPr>
        <w:t>.</w:t>
      </w:r>
    </w:p>
    <w:p w:rsidR="00D053D5" w:rsidRDefault="00D053D5" w:rsidP="00D053D5">
      <w:pPr>
        <w:pStyle w:val="11"/>
        <w:rPr>
          <w:lang w:val="ru-RU"/>
        </w:rPr>
      </w:pPr>
      <w:r>
        <w:rPr>
          <w:noProof/>
          <w:lang w:val="ru-RU"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24"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18" w:name="_Ref342592029"/>
      <w:r>
        <w:t xml:space="preserve">Рис. </w:t>
      </w:r>
      <w:fldSimple w:instr=" STYLEREF 1 \s ">
        <w:r w:rsidR="000D0B6E">
          <w:rPr>
            <w:noProof/>
          </w:rPr>
          <w:t>3</w:t>
        </w:r>
      </w:fldSimple>
      <w:r>
        <w:t>.</w:t>
      </w:r>
      <w:fldSimple w:instr=" SEQ Рис. \* ARABIC \s 1 ">
        <w:r w:rsidR="000D0B6E">
          <w:rPr>
            <w:noProof/>
          </w:rPr>
          <w:t>7</w:t>
        </w:r>
      </w:fldSimple>
      <w:bookmarkEnd w:id="18"/>
    </w:p>
    <w:p w:rsidR="00FD1149" w:rsidRPr="00FD1149" w:rsidRDefault="00FB5BF8" w:rsidP="00763A70">
      <w:pPr>
        <w:pStyle w:val="nwcText15"/>
      </w:pPr>
      <w:r>
        <w:rPr>
          <w:lang w:val="ru-RU"/>
        </w:rPr>
        <w:t>При отладке</w:t>
      </w:r>
      <w:r w:rsidR="008C674F">
        <w:rPr>
          <w:lang w:val="ru-RU"/>
        </w:rPr>
        <w:t xml:space="preserve"> </w:t>
      </w:r>
      <w:r w:rsidR="00C01121">
        <w:rPr>
          <w:lang w:val="ru-RU"/>
        </w:rPr>
        <w:t>было установлено что</w:t>
      </w:r>
      <w:r w:rsidR="00DF322B">
        <w:rPr>
          <w:lang w:val="ru-RU"/>
        </w:rPr>
        <w:t>,</w:t>
      </w:r>
      <w:r w:rsidR="00C01121">
        <w:rPr>
          <w:lang w:val="ru-RU"/>
        </w:rPr>
        <w:t xml:space="preserve"> так как при работе с символьными данными (строками) по умолчанию используется </w:t>
      </w:r>
      <w:r w:rsidR="00915674">
        <w:rPr>
          <w:lang w:val="ru-RU"/>
        </w:rPr>
        <w:t xml:space="preserve">кодировка </w:t>
      </w:r>
      <w:r w:rsidR="00915674" w:rsidRPr="009A79EE">
        <w:rPr>
          <w:i/>
        </w:rPr>
        <w:t>UTF</w:t>
      </w:r>
      <w:r w:rsidR="00915674" w:rsidRPr="009A79EE">
        <w:rPr>
          <w:i/>
          <w:lang w:val="ru-RU"/>
        </w:rPr>
        <w:t>-8</w:t>
      </w:r>
      <w:r w:rsidR="00915674">
        <w:rPr>
          <w:lang w:val="ru-RU"/>
        </w:rPr>
        <w:t xml:space="preserve">, а это значит, что для представления латинских символов требуется 1 байт, тогда как для представления символов кириллицы </w:t>
      </w:r>
      <w:r w:rsidR="004E633D">
        <w:rPr>
          <w:lang w:val="ru-RU"/>
        </w:rPr>
        <w:t>необходимо отводить под каждую букву 2 байта. В</w:t>
      </w:r>
      <w:r w:rsidR="004E633D" w:rsidRPr="00FD1149">
        <w:t xml:space="preserve"> </w:t>
      </w:r>
      <w:r w:rsidR="004E633D" w:rsidRPr="009A79EE">
        <w:rPr>
          <w:i/>
        </w:rPr>
        <w:t>tioTableEnd</w:t>
      </w:r>
      <w:r w:rsidR="004E633D" w:rsidRPr="00FD1149">
        <w:t xml:space="preserve"> </w:t>
      </w:r>
      <w:r w:rsidR="004E633D">
        <w:rPr>
          <w:lang w:val="ru-RU"/>
        </w:rPr>
        <w:t>это</w:t>
      </w:r>
      <w:r w:rsidR="004E633D" w:rsidRPr="00FD1149">
        <w:t xml:space="preserve"> </w:t>
      </w:r>
      <w:r w:rsidR="004E633D">
        <w:rPr>
          <w:lang w:val="ru-RU"/>
        </w:rPr>
        <w:t>не</w:t>
      </w:r>
      <w:r w:rsidR="00317E2B" w:rsidRPr="00FD1149">
        <w:t xml:space="preserve"> </w:t>
      </w:r>
      <w:r w:rsidR="004E633D">
        <w:rPr>
          <w:lang w:val="ru-RU"/>
        </w:rPr>
        <w:t>было</w:t>
      </w:r>
      <w:r w:rsidR="004E633D" w:rsidRPr="00FD1149">
        <w:t xml:space="preserve"> </w:t>
      </w:r>
      <w:r w:rsidR="004E633D">
        <w:rPr>
          <w:lang w:val="ru-RU"/>
        </w:rPr>
        <w:t>учтено</w:t>
      </w:r>
      <w:r w:rsidR="004E633D" w:rsidRPr="00FD1149">
        <w:t>.</w:t>
      </w:r>
    </w:p>
    <w:p w:rsidR="00FD1149" w:rsidRPr="00FA2A5C" w:rsidRDefault="00FD1149" w:rsidP="007E4C09">
      <w:pPr>
        <w:pStyle w:val="code1"/>
      </w:pPr>
      <w:r w:rsidRPr="00FA2A5C">
        <w:t>@@ -345,7 +345,7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lastRenderedPageBreak/>
        <w:t xml:space="preserve">     /*Calculation number of extra lines of the array*/ </w:t>
      </w:r>
    </w:p>
    <w:p w:rsidR="00FD1149" w:rsidRPr="00FA2A5C" w:rsidRDefault="00FD1149" w:rsidP="007E4C09">
      <w:pPr>
        <w:pStyle w:val="code1"/>
      </w:pPr>
      <w:r w:rsidRPr="00FA2A5C">
        <w:t xml:space="preserve">     for( i = 0; i &lt; countColum; ++ i )</w:t>
      </w:r>
    </w:p>
    <w:p w:rsidR="00FD1149" w:rsidRPr="00C52EAA" w:rsidRDefault="00FD1149" w:rsidP="007E4C09">
      <w:pPr>
        <w:pStyle w:val="code1false"/>
      </w:pPr>
      <w:r w:rsidRPr="006F3067">
        <w:t>-    {</w:t>
      </w:r>
    </w:p>
    <w:p w:rsidR="00FD1149" w:rsidRPr="00FA2A5C" w:rsidRDefault="00FD1149" w:rsidP="007E4C09">
      <w:pPr>
        <w:pStyle w:val="code1"/>
      </w:pPr>
      <w:r w:rsidRPr="00FA2A5C">
        <w:t xml:space="preserve">+    { </w:t>
      </w:r>
    </w:p>
    <w:p w:rsidR="00FD1149" w:rsidRPr="00FA2A5C" w:rsidRDefault="00FD1149" w:rsidP="007E4C09">
      <w:pPr>
        <w:pStyle w:val="code1"/>
      </w:pPr>
      <w:r w:rsidRPr="00FA2A5C">
        <w:t xml:space="preserve">         colStr[i] = strlen( (char *)strings[i] ) / lenColCon; </w:t>
      </w:r>
    </w:p>
    <w:p w:rsidR="00FD1149" w:rsidRPr="00FA2A5C" w:rsidRDefault="00FD1149" w:rsidP="007E4C09">
      <w:pPr>
        <w:pStyle w:val="code1"/>
      </w:pPr>
      <w:r w:rsidRPr="00FA2A5C">
        <w:t xml:space="preserve">         if(max &lt; colStr[i])</w:t>
      </w:r>
    </w:p>
    <w:p w:rsidR="00FD1149" w:rsidRPr="00FA2A5C" w:rsidRDefault="00FD1149" w:rsidP="007E4C09">
      <w:pPr>
        <w:pStyle w:val="code1"/>
      </w:pPr>
      <w:r w:rsidRPr="00FA2A5C">
        <w:t xml:space="preserve">             max = colStr[i];</w:t>
      </w:r>
    </w:p>
    <w:p w:rsidR="00FD1149" w:rsidRPr="00FA2A5C" w:rsidRDefault="00FD1149" w:rsidP="007E4C09">
      <w:pPr>
        <w:pStyle w:val="code1"/>
      </w:pPr>
      <w:r w:rsidRPr="00FA2A5C">
        <w:t>@@ -368,7 +368,7 @@ int tabRow( void **strings, int *bufType, int countColum, int lenColCon )</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for (j = 0; j &lt; (max + 1); ++ j)</w:t>
      </w:r>
    </w:p>
    <w:p w:rsidR="00FD1149" w:rsidRPr="00FA2A5C" w:rsidRDefault="00FD1149" w:rsidP="007E4C09">
      <w:pPr>
        <w:pStyle w:val="code1"/>
      </w:pPr>
      <w:r w:rsidRPr="00FA2A5C">
        <w:t xml:space="preserve">             {</w:t>
      </w:r>
    </w:p>
    <w:p w:rsidR="00FD1149" w:rsidRPr="00FA2A5C" w:rsidRDefault="00FD1149" w:rsidP="007E4C09">
      <w:pPr>
        <w:pStyle w:val="code1false"/>
      </w:pPr>
      <w:r w:rsidRPr="006F3067">
        <w:t>-                if((data[i][j] = (char *) malloc (lenColCon * sizeof(char))) == NULL)</w:t>
      </w:r>
    </w:p>
    <w:p w:rsidR="00FD1149" w:rsidRPr="00FA2A5C" w:rsidRDefault="00FD1149" w:rsidP="007E4C09">
      <w:pPr>
        <w:pStyle w:val="code1true"/>
      </w:pPr>
      <w:r w:rsidRPr="006F3067">
        <w:t>+                if((data[i][j] = (char *) malloc ( 2 * lenColCon * sizeof(char))) == NULL)</w:t>
      </w:r>
    </w:p>
    <w:p w:rsidR="00FD1149" w:rsidRPr="00FA2A5C" w:rsidRDefault="00FD1149" w:rsidP="007E4C09">
      <w:pPr>
        <w:pStyle w:val="code1"/>
      </w:pPr>
      <w:r w:rsidRPr="00FA2A5C">
        <w:t xml:space="preserve">                 {</w:t>
      </w:r>
    </w:p>
    <w:p w:rsidR="00FD1149" w:rsidRPr="00FA2A5C" w:rsidRDefault="00FD1149" w:rsidP="007E4C09">
      <w:pPr>
        <w:pStyle w:val="code1"/>
      </w:pPr>
      <w:r w:rsidRPr="00FA2A5C">
        <w:t xml:space="preserve">                     printf("ERROR!\n");</w:t>
      </w:r>
    </w:p>
    <w:p w:rsidR="00FD1149" w:rsidRPr="00FA2A5C" w:rsidRDefault="00FD1149" w:rsidP="007E4C09">
      <w:pPr>
        <w:pStyle w:val="code1"/>
      </w:pPr>
      <w:r w:rsidRPr="00FA2A5C">
        <w:t xml:space="preserve">                     exit(EXIT_FAILURE);</w:t>
      </w:r>
    </w:p>
    <w:p w:rsidR="00FD1149" w:rsidRPr="00FA2A5C" w:rsidRDefault="00FD1149" w:rsidP="007E4C09">
      <w:pPr>
        <w:pStyle w:val="code1"/>
      </w:pPr>
      <w:r w:rsidRPr="00FA2A5C">
        <w:t>@@ -419,14 +419,42 @@ int tabRow( void **strings, int *bufType, int countColum, int lenColCon )</w:t>
      </w:r>
    </w:p>
    <w:p w:rsidR="00FD1149" w:rsidRPr="00FA2A5C" w:rsidRDefault="00FD1149" w:rsidP="007E4C09">
      <w:pPr>
        <w:pStyle w:val="code1"/>
      </w:pPr>
      <w:r w:rsidRPr="00FA2A5C">
        <w:t xml:space="preserve">         case 4:</w:t>
      </w:r>
    </w:p>
    <w:p w:rsidR="00FD1149" w:rsidRPr="00FA2A5C" w:rsidRDefault="00FD1149" w:rsidP="007E4C09">
      <w:pPr>
        <w:pStyle w:val="code1"/>
      </w:pPr>
      <w:r w:rsidRPr="00FA2A5C">
        <w:t xml:space="preserve">             for( extraCounter = 0; extraCounter &lt;= colStr[i]; ++ extraCounter )</w:t>
      </w:r>
    </w:p>
    <w:p w:rsidR="00FD1149" w:rsidRPr="00FA2A5C" w:rsidRDefault="00FD1149" w:rsidP="007E4C09">
      <w:pPr>
        <w:pStyle w:val="code1"/>
      </w:pPr>
      <w:r w:rsidRPr="00FA2A5C">
        <w:t xml:space="preserve">             {</w:t>
      </w:r>
    </w:p>
    <w:p w:rsidR="00FD1149" w:rsidRPr="00FA2A5C" w:rsidRDefault="00FD1149" w:rsidP="007E4C09">
      <w:pPr>
        <w:pStyle w:val="code1true"/>
      </w:pPr>
      <w:r w:rsidRPr="006F3067">
        <w:t>+                int index = 0;</w:t>
      </w:r>
    </w:p>
    <w:p w:rsidR="00FD1149" w:rsidRPr="00FA2A5C" w:rsidRDefault="00FD1149" w:rsidP="007E4C09">
      <w:pPr>
        <w:pStyle w:val="code1"/>
      </w:pPr>
      <w:r w:rsidRPr="00FA2A5C">
        <w:t xml:space="preserve">                 j = extraCounter * (lenColCon - 1);</w:t>
      </w:r>
    </w:p>
    <w:p w:rsidR="00FD1149" w:rsidRPr="00FA2A5C" w:rsidRDefault="00FD1149" w:rsidP="007E4C09">
      <w:pPr>
        <w:pStyle w:val="code1false"/>
      </w:pPr>
      <w:r w:rsidRPr="006F3067">
        <w:t>-                for( offset = 0;</w:t>
      </w:r>
    </w:p>
    <w:p w:rsidR="00FD1149" w:rsidRPr="006F3067" w:rsidRDefault="00FD1149" w:rsidP="007E4C09">
      <w:pPr>
        <w:pStyle w:val="code1true"/>
      </w:pPr>
      <w:r w:rsidRPr="006F3067">
        <w:t>+                offset = 0;</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while( ( ( lenColCon - 1 ) != index ) &amp;&amp; ( ( (char*)strings[i])[j] != '\0' ) )</w:t>
      </w:r>
    </w:p>
    <w:p w:rsidR="00FD1149" w:rsidRPr="006F3067" w:rsidRDefault="00FD1149" w:rsidP="007E4C09">
      <w:pPr>
        <w:pStyle w:val="code1true"/>
      </w:pPr>
      <w:r w:rsidRPr="006F3067">
        <w:t>+                {</w:t>
      </w:r>
    </w:p>
    <w:p w:rsidR="00FD1149" w:rsidRPr="006F3067" w:rsidRDefault="00FD1149" w:rsidP="007E4C09">
      <w:pPr>
        <w:pStyle w:val="code1true"/>
      </w:pPr>
      <w:r w:rsidRPr="006F3067">
        <w:t>+                    if( ( (char*)strings[i])[j] &amp; 0x80 )</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w:t>
      </w:r>
    </w:p>
    <w:p w:rsidR="00FD1149" w:rsidRPr="006F3067" w:rsidRDefault="00FD1149" w:rsidP="007E4C09">
      <w:pPr>
        <w:pStyle w:val="code1true"/>
      </w:pPr>
      <w:r w:rsidRPr="006F3067">
        <w:t>+                        data[i][extraCounter][offset] = ((char *)strings[i])[j];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j;</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lastRenderedPageBreak/>
        <w:t>+                        ++ j;</w:t>
      </w:r>
    </w:p>
    <w:p w:rsidR="00FD1149" w:rsidRPr="006F3067" w:rsidRDefault="00FD1149" w:rsidP="007E4C09">
      <w:pPr>
        <w:pStyle w:val="code1true"/>
      </w:pPr>
      <w:r w:rsidRPr="006F3067">
        <w:t>+                        ++ index;</w:t>
      </w:r>
    </w:p>
    <w:p w:rsidR="00FD1149" w:rsidRPr="006F3067" w:rsidRDefault="00FD1149" w:rsidP="007E4C09">
      <w:pPr>
        <w:pStyle w:val="code1true"/>
      </w:pPr>
      <w:r w:rsidRPr="006F3067">
        <w:t>+                        ++ offset;</w:t>
      </w:r>
    </w:p>
    <w:p w:rsidR="00FD1149" w:rsidRPr="006F3067" w:rsidRDefault="00FD1149" w:rsidP="007E4C09">
      <w:pPr>
        <w:pStyle w:val="code1true"/>
      </w:pPr>
      <w:r w:rsidRPr="006F3067">
        <w:t>+                    }</w:t>
      </w:r>
    </w:p>
    <w:p w:rsidR="00FD1149" w:rsidRPr="006F3067" w:rsidRDefault="00FD1149" w:rsidP="007E4C09">
      <w:pPr>
        <w:pStyle w:val="code1true"/>
      </w:pPr>
      <w:r w:rsidRPr="006F3067">
        <w:t>+                    else</w:t>
      </w:r>
    </w:p>
    <w:p w:rsidR="00FD1149" w:rsidRPr="006F3067" w:rsidRDefault="00FD1149" w:rsidP="007E4C09">
      <w:pPr>
        <w:pStyle w:val="code1true"/>
      </w:pPr>
      <w:r w:rsidRPr="006F3067">
        <w:t>+                    {</w:t>
      </w:r>
    </w:p>
    <w:p w:rsidR="00FD1149" w:rsidRPr="006F3067" w:rsidRDefault="00FD1149" w:rsidP="007E4C09">
      <w:pPr>
        <w:pStyle w:val="code1true"/>
      </w:pPr>
      <w:r w:rsidRPr="006F3067">
        <w:t xml:space="preserve">+                        data[i][extraCounter][offset] = ((char *)strings[i])[j]; </w:t>
      </w:r>
    </w:p>
    <w:p w:rsidR="00FD1149" w:rsidRPr="006F3067" w:rsidRDefault="00FD1149" w:rsidP="007E4C09">
      <w:pPr>
        <w:pStyle w:val="code1true"/>
      </w:pPr>
      <w:r w:rsidRPr="006F3067">
        <w:t>+                        ++ j;</w:t>
      </w:r>
    </w:p>
    <w:p w:rsidR="00FD1149" w:rsidRPr="006F3067" w:rsidRDefault="00FD1149" w:rsidP="007E4C09">
      <w:pPr>
        <w:pStyle w:val="code1true"/>
      </w:pPr>
      <w:r w:rsidRPr="006F3067">
        <w:t>+                        ++ offset;</w:t>
      </w:r>
    </w:p>
    <w:p w:rsidR="00FD1149" w:rsidRPr="006F3067" w:rsidRDefault="00FD1149" w:rsidP="007E4C09">
      <w:pPr>
        <w:pStyle w:val="code1true"/>
      </w:pPr>
      <w:r w:rsidRPr="006F3067">
        <w:t>+                        ++ index;</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                }</w:t>
      </w:r>
    </w:p>
    <w:p w:rsidR="00FD1149" w:rsidRPr="006F3067" w:rsidRDefault="00FD1149" w:rsidP="007E4C09">
      <w:pPr>
        <w:pStyle w:val="code1true"/>
      </w:pPr>
      <w:r w:rsidRPr="006F3067">
        <w:t>+</w:t>
      </w:r>
    </w:p>
    <w:p w:rsidR="00FD1149" w:rsidRPr="006F3067" w:rsidRDefault="00FD1149" w:rsidP="007E4C09">
      <w:pPr>
        <w:pStyle w:val="code1true"/>
      </w:pPr>
      <w:r w:rsidRPr="006F3067">
        <w:t>+</w:t>
      </w:r>
    </w:p>
    <w:p w:rsidR="00FD1149" w:rsidRPr="006F3067" w:rsidRDefault="00820A03" w:rsidP="007E4C09">
      <w:pPr>
        <w:pStyle w:val="code1false"/>
      </w:pPr>
      <w:r w:rsidRPr="006F3067">
        <w:t xml:space="preserve">-                </w:t>
      </w:r>
      <w:r w:rsidR="00FD1149" w:rsidRPr="006F3067">
        <w:t>for( offset = 0;</w:t>
      </w:r>
    </w:p>
    <w:p w:rsidR="00FD1149" w:rsidRPr="006F3067" w:rsidRDefault="00820A03" w:rsidP="007E4C09">
      <w:pPr>
        <w:pStyle w:val="code1false"/>
      </w:pPr>
      <w:r w:rsidRPr="006F3067">
        <w:t>-</w:t>
      </w:r>
      <w:r w:rsidR="00FD1149" w:rsidRPr="006F3067">
        <w:t xml:space="preserve">                        ((offset != (lenColCon - 1)) &amp;&amp; (((char *)strings[i])[j] != '\0' )); ++ offset, ++ j)</w:t>
      </w:r>
    </w:p>
    <w:p w:rsidR="00FD1149" w:rsidRPr="006F3067" w:rsidRDefault="00FD1149" w:rsidP="007E4C09">
      <w:pPr>
        <w:pStyle w:val="code1false"/>
      </w:pPr>
      <w:r w:rsidRPr="006F3067">
        <w:t xml:space="preserve">                 {</w:t>
      </w:r>
    </w:p>
    <w:p w:rsidR="00FD1149" w:rsidRPr="006F3067" w:rsidRDefault="00C161B7" w:rsidP="007E4C09">
      <w:pPr>
        <w:pStyle w:val="code1false"/>
      </w:pPr>
      <w:r w:rsidRPr="006F3067">
        <w:t>-</w:t>
      </w:r>
      <w:r w:rsidR="00FD1149" w:rsidRPr="006F3067">
        <w:t xml:space="preserve">                    data[i][extraCounter][offset] = ((char *)strings[i])[j]; </w:t>
      </w:r>
    </w:p>
    <w:p w:rsidR="00FD1149" w:rsidRPr="00FA2A5C" w:rsidRDefault="00FD1149" w:rsidP="007E4C09">
      <w:pPr>
        <w:pStyle w:val="code1false"/>
      </w:pPr>
      <w:r w:rsidRPr="006F3067">
        <w:t>-                }</w:t>
      </w:r>
    </w:p>
    <w:p w:rsidR="00FD1149" w:rsidRPr="00FA2A5C" w:rsidRDefault="00FD1149" w:rsidP="007E4C09">
      <w:pPr>
        <w:pStyle w:val="code1"/>
      </w:pPr>
      <w:r w:rsidRPr="00FA2A5C">
        <w:t xml:space="preserve">                 /*Insert spaces*/</w:t>
      </w:r>
    </w:p>
    <w:p w:rsidR="00FD1149" w:rsidRPr="00FA2A5C" w:rsidRDefault="00FD1149" w:rsidP="007E4C09">
      <w:pPr>
        <w:pStyle w:val="code1false"/>
      </w:pPr>
      <w:r w:rsidRPr="006F3067">
        <w:t>-                for( offset; offset &lt; (lenColCon - 1); ++ offset)</w:t>
      </w:r>
    </w:p>
    <w:p w:rsidR="00FD1149" w:rsidRPr="00FA2A5C" w:rsidRDefault="00FD1149" w:rsidP="007E4C09">
      <w:pPr>
        <w:pStyle w:val="code1true"/>
      </w:pPr>
      <w:r w:rsidRPr="006F3067">
        <w:t>+                for( index; index &lt; (lenColCon - 1); ++ index, ++ offset)</w:t>
      </w:r>
    </w:p>
    <w:p w:rsidR="00FD1149" w:rsidRPr="00FA2A5C" w:rsidRDefault="00FD1149" w:rsidP="007E4C09">
      <w:pPr>
        <w:pStyle w:val="code1"/>
      </w:pPr>
      <w:r w:rsidRPr="00FA2A5C">
        <w:t xml:space="preserve">                     data[i][extraCounter][offset] = ' ';</w:t>
      </w:r>
    </w:p>
    <w:p w:rsidR="00FD1149" w:rsidRPr="002621B3" w:rsidRDefault="00FD1149" w:rsidP="007E4C09">
      <w:pPr>
        <w:pStyle w:val="code1"/>
        <w:rPr>
          <w:lang w:val="ru-RU"/>
        </w:rPr>
      </w:pPr>
      <w:r w:rsidRPr="00FA2A5C">
        <w:t xml:space="preserve">             </w:t>
      </w:r>
      <w:r w:rsidRPr="002621B3">
        <w:rPr>
          <w:lang w:val="ru-RU"/>
        </w:rPr>
        <w:t>}</w:t>
      </w:r>
    </w:p>
    <w:p w:rsidR="00FD1149" w:rsidRPr="002621B3" w:rsidRDefault="00FD1149" w:rsidP="007E4C09">
      <w:pPr>
        <w:pStyle w:val="code1"/>
        <w:rPr>
          <w:lang w:val="ru-RU"/>
        </w:rPr>
      </w:pPr>
      <w:r w:rsidRPr="002621B3">
        <w:rPr>
          <w:lang w:val="ru-RU"/>
        </w:rPr>
        <w:t xml:space="preserve">             /*</w:t>
      </w:r>
      <w:r w:rsidRPr="00FA2A5C">
        <w:t>Insert</w:t>
      </w:r>
      <w:r w:rsidRPr="002621B3">
        <w:rPr>
          <w:lang w:val="ru-RU"/>
        </w:rPr>
        <w:t xml:space="preserve"> </w:t>
      </w:r>
      <w:r w:rsidRPr="00FA2A5C">
        <w:t>spaces</w:t>
      </w:r>
      <w:r w:rsidRPr="002621B3">
        <w:rPr>
          <w:lang w:val="ru-RU"/>
        </w:rPr>
        <w:t>*/</w:t>
      </w:r>
    </w:p>
    <w:p w:rsidR="00A67602" w:rsidRDefault="002D1507" w:rsidP="00763A70">
      <w:pPr>
        <w:pStyle w:val="nwcText15"/>
        <w:rPr>
          <w:lang w:val="ru-RU"/>
        </w:rPr>
      </w:pPr>
      <w:r>
        <w:rPr>
          <w:lang w:val="ru-RU"/>
        </w:rPr>
        <w:t>После исправлений</w:t>
      </w:r>
      <w:r w:rsidR="00BC582E">
        <w:rPr>
          <w:lang w:val="ru-RU"/>
        </w:rPr>
        <w:t xml:space="preserve"> </w:t>
      </w:r>
      <w:r>
        <w:rPr>
          <w:lang w:val="ru-RU"/>
        </w:rPr>
        <w:t>поля с символами кириллицы стали отображаться правильно</w:t>
      </w:r>
      <w:r w:rsidR="00BC582E">
        <w:rPr>
          <w:lang w:val="ru-RU"/>
        </w:rPr>
        <w:t xml:space="preserve"> (</w:t>
      </w:r>
      <w:fldSimple w:instr=" REF  _Ref34259225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8</w:t>
        </w:r>
      </w:fldSimple>
      <w:r w:rsidR="00BC582E">
        <w:rPr>
          <w:lang w:val="ru-RU"/>
        </w:rPr>
        <w:t>)</w:t>
      </w:r>
      <w:r w:rsidR="00C25EEA">
        <w:rPr>
          <w:lang w:val="ru-RU"/>
        </w:rPr>
        <w:t>.</w:t>
      </w:r>
    </w:p>
    <w:p w:rsidR="00BC582E" w:rsidRDefault="00BC582E" w:rsidP="00BC582E">
      <w:pPr>
        <w:pStyle w:val="11"/>
        <w:rPr>
          <w:lang w:val="ru-RU"/>
        </w:rPr>
      </w:pPr>
      <w:r>
        <w:rPr>
          <w:noProof/>
          <w:lang w:val="ru-RU"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25"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19" w:name="_Ref342592252"/>
      <w:r>
        <w:t xml:space="preserve">Рис. </w:t>
      </w:r>
      <w:fldSimple w:instr=" STYLEREF 1 \s ">
        <w:r w:rsidR="000D0B6E">
          <w:rPr>
            <w:noProof/>
          </w:rPr>
          <w:t>3</w:t>
        </w:r>
      </w:fldSimple>
      <w:r>
        <w:t>.</w:t>
      </w:r>
      <w:fldSimple w:instr=" SEQ Рис. \* ARABIC \s 1 ">
        <w:r w:rsidR="000D0B6E">
          <w:rPr>
            <w:noProof/>
          </w:rPr>
          <w:t>8</w:t>
        </w:r>
      </w:fldSimple>
      <w:bookmarkEnd w:id="19"/>
    </w:p>
    <w:p w:rsidR="00BA0EEB" w:rsidRDefault="00BA0EEB" w:rsidP="00763A70">
      <w:pPr>
        <w:pStyle w:val="nwcText15"/>
        <w:rPr>
          <w:lang w:val="ru-RU"/>
        </w:rPr>
      </w:pPr>
      <w:r>
        <w:rPr>
          <w:lang w:val="ru-RU"/>
        </w:rPr>
        <w:t xml:space="preserve">Также было выявлено что функция </w:t>
      </w:r>
      <w:r w:rsidRPr="009A79EE">
        <w:rPr>
          <w:i/>
        </w:rPr>
        <w:t>tioHelp</w:t>
      </w:r>
      <w:r w:rsidRPr="00BA0EEB">
        <w:rPr>
          <w:lang w:val="ru-RU"/>
        </w:rPr>
        <w:t xml:space="preserve"> </w:t>
      </w:r>
      <w:r w:rsidR="000C03BB">
        <w:rPr>
          <w:lang w:val="ru-RU"/>
        </w:rPr>
        <w:t>не выводит</w:t>
      </w:r>
      <w:r w:rsidR="00A94FB9">
        <w:rPr>
          <w:lang w:val="ru-RU"/>
        </w:rPr>
        <w:t xml:space="preserve"> (см. </w:t>
      </w:r>
      <w:fldSimple w:instr=" REF  _Ref342674483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9</w:t>
        </w:r>
      </w:fldSimple>
      <w:r w:rsidR="00A94FB9">
        <w:rPr>
          <w:lang w:val="ru-RU"/>
        </w:rPr>
        <w:t>)</w:t>
      </w:r>
      <w:r w:rsidR="000C03BB">
        <w:rPr>
          <w:lang w:val="ru-RU"/>
        </w:rPr>
        <w:t xml:space="preserve"> название длинных ключей, если у них не существует аналогичных коротких.</w:t>
      </w:r>
    </w:p>
    <w:p w:rsidR="00A94FB9" w:rsidRDefault="00A94FB9" w:rsidP="00A94FB9">
      <w:pPr>
        <w:pStyle w:val="11"/>
        <w:rPr>
          <w:lang w:val="ru-RU"/>
        </w:rPr>
      </w:pPr>
      <w:r>
        <w:rPr>
          <w:noProof/>
          <w:lang w:val="ru-RU"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26"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20" w:name="_Ref342674483"/>
      <w:r>
        <w:t xml:space="preserve">Рис. </w:t>
      </w:r>
      <w:fldSimple w:instr=" STYLEREF 1 \s ">
        <w:r w:rsidR="000D0B6E">
          <w:rPr>
            <w:noProof/>
          </w:rPr>
          <w:t>3</w:t>
        </w:r>
      </w:fldSimple>
      <w:r>
        <w:t>.</w:t>
      </w:r>
      <w:fldSimple w:instr=" SEQ Рис. \* ARABIC \s 1 ">
        <w:r w:rsidR="000D0B6E">
          <w:rPr>
            <w:noProof/>
          </w:rPr>
          <w:t>9</w:t>
        </w:r>
      </w:fldSimple>
      <w:bookmarkEnd w:id="20"/>
    </w:p>
    <w:p w:rsidR="00A94FB9" w:rsidRDefault="00A94FB9" w:rsidP="00A94FB9">
      <w:pPr>
        <w:pStyle w:val="11"/>
        <w:rPr>
          <w:lang w:val="ru-RU"/>
        </w:rPr>
      </w:pPr>
    </w:p>
    <w:p w:rsidR="00FD316E" w:rsidRPr="00FD316E" w:rsidRDefault="007E5E20" w:rsidP="00FD316E">
      <w:pPr>
        <w:pStyle w:val="nwcText15"/>
        <w:rPr>
          <w:lang w:val="ru-RU"/>
        </w:rPr>
      </w:pPr>
      <w:r>
        <w:rPr>
          <w:lang w:val="ru-RU"/>
        </w:rPr>
        <w:t>Исправление</w:t>
      </w:r>
      <w:r w:rsidR="00233065">
        <w:rPr>
          <w:lang w:val="ru-RU"/>
        </w:rPr>
        <w:t xml:space="preserve">, </w:t>
      </w:r>
      <w:r>
        <w:rPr>
          <w:lang w:val="ru-RU"/>
        </w:rPr>
        <w:t>которое помогло решить эту проблему.</w:t>
      </w:r>
    </w:p>
    <w:p w:rsidR="00FD316E" w:rsidRPr="00FD316E" w:rsidRDefault="00FD316E" w:rsidP="007E4C09">
      <w:pPr>
        <w:pStyle w:val="code1"/>
      </w:pPr>
      <w:r w:rsidRPr="00FD316E">
        <w:t>diff --git a/src/help.c b/src/help.c</w:t>
      </w:r>
    </w:p>
    <w:p w:rsidR="00FD316E" w:rsidRPr="00FD316E" w:rsidRDefault="00FD316E" w:rsidP="007E4C09">
      <w:pPr>
        <w:pStyle w:val="code1"/>
      </w:pPr>
      <w:r w:rsidRPr="00FD316E">
        <w:t>index 9e7123a..f630ccd 100644</w:t>
      </w:r>
    </w:p>
    <w:p w:rsidR="00FD316E" w:rsidRPr="00FD316E" w:rsidRDefault="00FD316E" w:rsidP="007E4C09">
      <w:pPr>
        <w:pStyle w:val="code1"/>
      </w:pPr>
      <w:r w:rsidRPr="00FD316E">
        <w:t>--- a/src/help.c</w:t>
      </w:r>
    </w:p>
    <w:p w:rsidR="00FD316E" w:rsidRPr="00FD316E" w:rsidRDefault="00FD316E" w:rsidP="007E4C09">
      <w:pPr>
        <w:pStyle w:val="code1"/>
      </w:pPr>
      <w:r w:rsidRPr="00FD316E">
        <w:t>+++ b/src/help.c</w:t>
      </w:r>
    </w:p>
    <w:p w:rsidR="00FD316E" w:rsidRPr="00FD316E" w:rsidRDefault="00FD316E" w:rsidP="007E4C09">
      <w:pPr>
        <w:pStyle w:val="code1"/>
      </w:pPr>
      <w:r w:rsidRPr="00FD316E">
        <w:t>@@ -29,6 +29,7 @@ int tioHelp( const char* help_msg, const char* progName,</w:t>
      </w:r>
    </w:p>
    <w:p w:rsidR="00FD316E" w:rsidRPr="00FD316E" w:rsidRDefault="00FD316E" w:rsidP="007E4C09">
      <w:pPr>
        <w:pStyle w:val="code1"/>
      </w:pPr>
      <w:r w:rsidRPr="00FD316E">
        <w:t xml:space="preserve">     int counter;</w:t>
      </w:r>
    </w:p>
    <w:p w:rsidR="00FD316E" w:rsidRPr="00FD316E" w:rsidRDefault="00FD316E" w:rsidP="007E4C09">
      <w:pPr>
        <w:pStyle w:val="code1"/>
      </w:pPr>
      <w:r w:rsidRPr="00FD316E">
        <w:t xml:space="preserve">     for( idx = 0 ; idx &lt; sz ; ++idx )</w:t>
      </w:r>
    </w:p>
    <w:p w:rsidR="00FD316E" w:rsidRPr="00FD316E" w:rsidRDefault="00FD316E" w:rsidP="007E4C09">
      <w:pPr>
        <w:pStyle w:val="code1"/>
      </w:pPr>
      <w:r w:rsidRPr="00FD316E">
        <w:t xml:space="preserve">     {</w:t>
      </w:r>
    </w:p>
    <w:p w:rsidR="00FD316E" w:rsidRPr="00FD316E" w:rsidRDefault="00FD316E" w:rsidP="007E4C09">
      <w:pPr>
        <w:pStyle w:val="code1true"/>
      </w:pPr>
      <w:r w:rsidRPr="00FD316E">
        <w:t>+        nolong = 0;</w:t>
      </w:r>
    </w:p>
    <w:p w:rsidR="00FD316E" w:rsidRPr="00FD316E" w:rsidRDefault="00FD316E" w:rsidP="007E4C09">
      <w:pPr>
        <w:pStyle w:val="code1"/>
      </w:pPr>
      <w:r w:rsidRPr="00FD316E">
        <w:t xml:space="preserve">         counter = MAX_TAB;</w:t>
      </w:r>
    </w:p>
    <w:p w:rsidR="00FD316E" w:rsidRPr="00FD316E" w:rsidRDefault="00FD316E" w:rsidP="007E4C09">
      <w:pPr>
        <w:pStyle w:val="code1"/>
      </w:pPr>
      <w:r w:rsidRPr="00FD316E">
        <w:t xml:space="preserve">         // </w:t>
      </w:r>
      <w:r w:rsidRPr="00FD316E">
        <w:rPr>
          <w:lang w:val="ru-RU"/>
        </w:rPr>
        <w:t>Вывод</w:t>
      </w:r>
      <w:r w:rsidRPr="00FD316E">
        <w:t xml:space="preserve"> </w:t>
      </w:r>
      <w:r w:rsidRPr="00FD316E">
        <w:rPr>
          <w:lang w:val="ru-RU"/>
        </w:rPr>
        <w:t>короткого</w:t>
      </w:r>
      <w:r w:rsidRPr="00FD316E">
        <w:t xml:space="preserve"> </w:t>
      </w:r>
      <w:r w:rsidRPr="00FD316E">
        <w:rPr>
          <w:lang w:val="ru-RU"/>
        </w:rPr>
        <w:t>ключа</w:t>
      </w:r>
    </w:p>
    <w:p w:rsidR="007E5E20" w:rsidRPr="00FD316E" w:rsidRDefault="00FD316E" w:rsidP="007E4C09">
      <w:pPr>
        <w:pStyle w:val="code1"/>
      </w:pPr>
      <w:r w:rsidRPr="00FD316E">
        <w:t xml:space="preserve">         if( par[idx].skeys )</w:t>
      </w:r>
    </w:p>
    <w:p w:rsidR="00F41E06" w:rsidRPr="00610302" w:rsidRDefault="00F41E06" w:rsidP="00763A70">
      <w:pPr>
        <w:pStyle w:val="nwcText15"/>
        <w:rPr>
          <w:lang w:val="ru-RU"/>
        </w:rPr>
      </w:pPr>
      <w:r>
        <w:rPr>
          <w:lang w:val="ru-RU"/>
        </w:rPr>
        <w:t>Теперь</w:t>
      </w:r>
      <w:r w:rsidRPr="00610302">
        <w:rPr>
          <w:lang w:val="ru-RU"/>
        </w:rPr>
        <w:t xml:space="preserve"> </w:t>
      </w:r>
      <w:r>
        <w:rPr>
          <w:lang w:val="ru-RU"/>
        </w:rPr>
        <w:t>ключи</w:t>
      </w:r>
      <w:r w:rsidRPr="00610302">
        <w:rPr>
          <w:lang w:val="ru-RU"/>
        </w:rPr>
        <w:t xml:space="preserve"> </w:t>
      </w:r>
      <w:r>
        <w:rPr>
          <w:lang w:val="ru-RU"/>
        </w:rPr>
        <w:t>отображаются</w:t>
      </w:r>
      <w:r w:rsidRPr="00610302">
        <w:rPr>
          <w:lang w:val="ru-RU"/>
        </w:rPr>
        <w:t xml:space="preserve"> </w:t>
      </w:r>
      <w:r>
        <w:rPr>
          <w:lang w:val="ru-RU"/>
        </w:rPr>
        <w:t>правильно</w:t>
      </w:r>
      <w:r w:rsidR="006F58D9" w:rsidRPr="00610302">
        <w:rPr>
          <w:lang w:val="ru-RU"/>
        </w:rPr>
        <w:t xml:space="preserve"> (</w:t>
      </w:r>
      <w:fldSimple w:instr=" REF  _Ref342592242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10</w:t>
        </w:r>
      </w:fldSimple>
      <w:r w:rsidR="006F58D9" w:rsidRPr="00610302">
        <w:rPr>
          <w:lang w:val="ru-RU"/>
        </w:rPr>
        <w:t>)</w:t>
      </w:r>
      <w:r w:rsidRPr="00610302">
        <w:rPr>
          <w:lang w:val="ru-RU"/>
        </w:rPr>
        <w:t>.</w:t>
      </w:r>
    </w:p>
    <w:p w:rsidR="00506E26" w:rsidRDefault="00506E26" w:rsidP="00506E26">
      <w:pPr>
        <w:pStyle w:val="11"/>
      </w:pPr>
      <w:r>
        <w:rPr>
          <w:noProof/>
          <w:lang w:val="ru-RU"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27"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21" w:name="_Ref342592242"/>
      <w:r>
        <w:t xml:space="preserve">Рис. </w:t>
      </w:r>
      <w:fldSimple w:instr=" STYLEREF 1 \s ">
        <w:r w:rsidR="000D0B6E">
          <w:rPr>
            <w:noProof/>
          </w:rPr>
          <w:t>3</w:t>
        </w:r>
      </w:fldSimple>
      <w:r>
        <w:t>.</w:t>
      </w:r>
      <w:fldSimple w:instr=" SEQ Рис. \* ARABIC \s 1 ">
        <w:r w:rsidR="000D0B6E">
          <w:rPr>
            <w:noProof/>
          </w:rPr>
          <w:t>10</w:t>
        </w:r>
      </w:fldSimple>
      <w:bookmarkEnd w:id="21"/>
    </w:p>
    <w:p w:rsidR="00FD316E" w:rsidRPr="00063C77" w:rsidRDefault="00FD316E" w:rsidP="00763A70">
      <w:pPr>
        <w:pStyle w:val="nwcText15"/>
        <w:rPr>
          <w:lang w:val="ru-RU"/>
        </w:rPr>
      </w:pPr>
    </w:p>
    <w:p w:rsidR="0063504A" w:rsidRPr="00EC7EF5" w:rsidRDefault="0063504A" w:rsidP="00763A70">
      <w:pPr>
        <w:pStyle w:val="nwcText15"/>
        <w:rPr>
          <w:lang w:val="ru-RU"/>
        </w:rPr>
      </w:pPr>
      <w:r>
        <w:rPr>
          <w:lang w:val="ru-RU"/>
        </w:rPr>
        <w:t xml:space="preserve">Еще одна ошибка в логике </w:t>
      </w:r>
      <w:r w:rsidR="0047250D">
        <w:rPr>
          <w:lang w:val="ru-RU"/>
        </w:rPr>
        <w:t xml:space="preserve">была выявлена в функции </w:t>
      </w:r>
      <w:r w:rsidR="0047250D" w:rsidRPr="009A79EE">
        <w:rPr>
          <w:i/>
        </w:rPr>
        <w:t>tioInit</w:t>
      </w:r>
      <w:r w:rsidR="00774B48">
        <w:rPr>
          <w:lang w:val="ru-RU"/>
        </w:rPr>
        <w:t>. В случае</w:t>
      </w:r>
      <w:r w:rsidR="00EC00B3">
        <w:rPr>
          <w:lang w:val="ru-RU"/>
        </w:rPr>
        <w:t>,</w:t>
      </w:r>
      <w:r w:rsidR="00774B48">
        <w:rPr>
          <w:lang w:val="ru-RU"/>
        </w:rPr>
        <w:t xml:space="preserve"> когда </w:t>
      </w:r>
      <w:r w:rsidR="00774B48" w:rsidRPr="006F3067">
        <w:rPr>
          <w:lang w:val="ru-RU"/>
        </w:rPr>
        <w:t>в программу</w:t>
      </w:r>
      <w:r w:rsidR="00774B48">
        <w:rPr>
          <w:lang w:val="ru-RU"/>
        </w:rPr>
        <w:t xml:space="preserve"> </w:t>
      </w:r>
      <w:r w:rsidR="0090714E">
        <w:rPr>
          <w:lang w:val="ru-RU"/>
        </w:rPr>
        <w:t xml:space="preserve">вместе с командной строкой </w:t>
      </w:r>
      <w:r w:rsidR="00774B48">
        <w:rPr>
          <w:lang w:val="ru-RU"/>
        </w:rPr>
        <w:t>передавались неименованные параметры,</w:t>
      </w:r>
      <w:r w:rsidR="00DB5325">
        <w:rPr>
          <w:lang w:val="ru-RU"/>
        </w:rPr>
        <w:t xml:space="preserve"> они неправильным образом сохранялись в памяти кучи</w:t>
      </w:r>
      <w:r w:rsidR="00EC7EF5">
        <w:rPr>
          <w:lang w:val="ru-RU"/>
        </w:rPr>
        <w:t>, что приводило к потерям данных</w:t>
      </w:r>
      <w:r w:rsidR="00610302">
        <w:rPr>
          <w:lang w:val="ru-RU"/>
        </w:rPr>
        <w:t xml:space="preserve"> (</w:t>
      </w:r>
      <w:fldSimple w:instr=" REF  _Ref342676364 \* Lower \h  \* MERGEFORMAT ">
        <w:r w:rsidR="000D0B6E" w:rsidRPr="000D0B6E">
          <w:rPr>
            <w:lang w:val="ru-RU"/>
          </w:rPr>
          <w:t xml:space="preserve">рис. </w:t>
        </w:r>
        <w:r w:rsidR="000D0B6E" w:rsidRPr="000D0B6E">
          <w:rPr>
            <w:noProof/>
            <w:lang w:val="ru-RU"/>
          </w:rPr>
          <w:t>3</w:t>
        </w:r>
        <w:r w:rsidR="000D0B6E" w:rsidRPr="000D0B6E">
          <w:rPr>
            <w:lang w:val="ru-RU"/>
          </w:rPr>
          <w:t>.</w:t>
        </w:r>
        <w:r w:rsidR="000D0B6E" w:rsidRPr="000D0B6E">
          <w:rPr>
            <w:noProof/>
            <w:lang w:val="ru-RU"/>
          </w:rPr>
          <w:t>11</w:t>
        </w:r>
      </w:fldSimple>
      <w:r w:rsidR="00610302">
        <w:rPr>
          <w:lang w:val="ru-RU"/>
        </w:rPr>
        <w:t>)</w:t>
      </w:r>
      <w:r w:rsidR="00DB5325">
        <w:rPr>
          <w:lang w:val="ru-RU"/>
        </w:rPr>
        <w:t>.</w:t>
      </w:r>
      <w:r w:rsidR="00557B4E">
        <w:rPr>
          <w:lang w:val="ru-RU"/>
        </w:rPr>
        <w:t xml:space="preserve"> </w:t>
      </w:r>
    </w:p>
    <w:p w:rsidR="00FD316E" w:rsidRDefault="00610302" w:rsidP="00610302">
      <w:pPr>
        <w:pStyle w:val="11"/>
        <w:rPr>
          <w:lang w:val="ru-RU"/>
        </w:rPr>
      </w:pPr>
      <w:r w:rsidRPr="00610302">
        <w:rPr>
          <w:noProof/>
          <w:lang w:val="ru-RU"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28"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22" w:name="_Ref342676364"/>
      <w:r>
        <w:t xml:space="preserve">Рис. </w:t>
      </w:r>
      <w:fldSimple w:instr=" STYLEREF 1 \s ">
        <w:r w:rsidR="000D0B6E">
          <w:rPr>
            <w:noProof/>
          </w:rPr>
          <w:t>3</w:t>
        </w:r>
      </w:fldSimple>
      <w:r>
        <w:t>.</w:t>
      </w:r>
      <w:fldSimple w:instr=" SEQ Рис. \* ARABIC \s 1 ">
        <w:r w:rsidR="000D0B6E">
          <w:rPr>
            <w:noProof/>
          </w:rPr>
          <w:t>11</w:t>
        </w:r>
      </w:fldSimple>
      <w:bookmarkEnd w:id="22"/>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A94FB9" w:rsidRDefault="00FD316E" w:rsidP="007E4C09">
      <w:pPr>
        <w:pStyle w:val="code1"/>
      </w:pPr>
      <w:r w:rsidRPr="00A94FB9">
        <w:t>diff --git a/src/finish.c b/src/finish.c</w:t>
      </w:r>
    </w:p>
    <w:p w:rsidR="00FD316E" w:rsidRPr="00A94FB9" w:rsidRDefault="00FD316E" w:rsidP="007E4C09">
      <w:pPr>
        <w:pStyle w:val="code1"/>
      </w:pPr>
      <w:r w:rsidRPr="00A94FB9">
        <w:t>index f4fb5ed..beeb71c 100644</w:t>
      </w:r>
    </w:p>
    <w:p w:rsidR="00FD316E" w:rsidRPr="00A94FB9" w:rsidRDefault="00FD316E" w:rsidP="007E4C09">
      <w:pPr>
        <w:pStyle w:val="code1"/>
      </w:pPr>
      <w:r w:rsidRPr="00A94FB9">
        <w:t>--- a/src/finish.c</w:t>
      </w:r>
    </w:p>
    <w:p w:rsidR="00FD316E" w:rsidRPr="00A94FB9" w:rsidRDefault="00FD316E" w:rsidP="007E4C09">
      <w:pPr>
        <w:pStyle w:val="code1"/>
      </w:pPr>
      <w:r w:rsidRPr="00A94FB9">
        <w:t>+++ b/src/finish.c</w:t>
      </w:r>
    </w:p>
    <w:p w:rsidR="00FD316E" w:rsidRPr="00A94FB9" w:rsidRDefault="00FD316E" w:rsidP="007E4C09">
      <w:pPr>
        <w:pStyle w:val="code1"/>
      </w:pPr>
      <w:r w:rsidRPr="00A94FB9">
        <w:t>@@ -18,7 +18,7 @@</w:t>
      </w:r>
    </w:p>
    <w:p w:rsidR="00FD316E" w:rsidRPr="00A94FB9" w:rsidRDefault="00FD316E" w:rsidP="007E4C09">
      <w:pPr>
        <w:pStyle w:val="code1"/>
      </w:pPr>
      <w:r w:rsidRPr="00A94FB9">
        <w:t xml:space="preserve"> #include &lt;tioinit.h&gt;</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#include &lt;finish_msg.h&gt;</w:t>
      </w:r>
    </w:p>
    <w:p w:rsidR="00FD316E" w:rsidRPr="00A94FB9" w:rsidRDefault="00FD316E" w:rsidP="007E4C09">
      <w:pPr>
        <w:pStyle w:val="code1false"/>
      </w:pPr>
      <w:r w:rsidRPr="00A94FB9">
        <w:t>-</w:t>
      </w:r>
    </w:p>
    <w:p w:rsidR="00FD316E" w:rsidRPr="00A94FB9" w:rsidRDefault="00FD316E" w:rsidP="007E4C09">
      <w:pPr>
        <w:pStyle w:val="code1true"/>
      </w:pPr>
      <w:r w:rsidRPr="00A94FB9">
        <w:t>+#define MAXARGS 100</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extern char *selfname;</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-30,6 +30,8 @@ void tioFinish(size_t num)</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num = finish_count;</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for(int i = 0; i &lt; MAXARGS; ++i)</w:t>
      </w:r>
    </w:p>
    <w:p w:rsidR="00FD316E" w:rsidRPr="00A94FB9" w:rsidRDefault="00FD316E" w:rsidP="007E4C09">
      <w:pPr>
        <w:pStyle w:val="code1true"/>
      </w:pPr>
      <w:r w:rsidRPr="00A94FB9">
        <w:t>+        free(tio_argv[i]);</w:t>
      </w:r>
    </w:p>
    <w:p w:rsidR="00FD316E" w:rsidRPr="00A94FB9" w:rsidRDefault="00FD316E" w:rsidP="007E4C09">
      <w:pPr>
        <w:pStyle w:val="code1"/>
      </w:pPr>
      <w:r w:rsidRPr="00A94FB9">
        <w:lastRenderedPageBreak/>
        <w:t xml:space="preserve">     tioFree();</w:t>
      </w:r>
    </w:p>
    <w:p w:rsidR="00FD316E" w:rsidRPr="00A94FB9" w:rsidRDefault="00FD316E" w:rsidP="007E4C09">
      <w:pPr>
        <w:pStyle w:val="code1"/>
      </w:pPr>
      <w:r w:rsidRPr="00A94FB9">
        <w:t xml:space="preserve">     fprintf(stdout, finish_messages[num], selfname);</w:t>
      </w:r>
    </w:p>
    <w:p w:rsidR="00FD316E" w:rsidRPr="00A94FB9" w:rsidRDefault="00FD316E" w:rsidP="007E4C09">
      <w:pPr>
        <w:pStyle w:val="code1"/>
      </w:pPr>
      <w:r w:rsidRPr="00A94FB9">
        <w:t xml:space="preserve">     free(selfname);</w:t>
      </w:r>
    </w:p>
    <w:p w:rsidR="00FD316E" w:rsidRPr="00A94FB9" w:rsidRDefault="00FD316E" w:rsidP="007E4C09">
      <w:pPr>
        <w:pStyle w:val="code1"/>
      </w:pPr>
    </w:p>
    <w:p w:rsidR="00FD316E" w:rsidRPr="00A94FB9" w:rsidRDefault="00FD316E" w:rsidP="007E4C09">
      <w:pPr>
        <w:pStyle w:val="code1"/>
      </w:pPr>
      <w:r w:rsidRPr="00A94FB9">
        <w:t>diff --git a/src/init.c b/src/init.c</w:t>
      </w:r>
    </w:p>
    <w:p w:rsidR="00FD316E" w:rsidRPr="00A94FB9" w:rsidRDefault="00FD316E" w:rsidP="007E4C09">
      <w:pPr>
        <w:pStyle w:val="code1"/>
      </w:pPr>
      <w:r w:rsidRPr="00A94FB9">
        <w:t>index bc16c10..da4fed0 100644</w:t>
      </w:r>
    </w:p>
    <w:p w:rsidR="00FD316E" w:rsidRPr="00A94FB9" w:rsidRDefault="00FD316E" w:rsidP="007E4C09">
      <w:pPr>
        <w:pStyle w:val="code1"/>
      </w:pPr>
      <w:r w:rsidRPr="00A94FB9">
        <w:t>--- a/src/init.c</w:t>
      </w:r>
    </w:p>
    <w:p w:rsidR="00FD316E" w:rsidRPr="00A94FB9" w:rsidRDefault="00FD316E" w:rsidP="007E4C09">
      <w:pPr>
        <w:pStyle w:val="code1"/>
      </w:pPr>
      <w:r w:rsidRPr="00A94FB9">
        <w:t>+++ b/src/init.c</w:t>
      </w:r>
    </w:p>
    <w:p w:rsidR="00FD316E" w:rsidRPr="00A94FB9" w:rsidRDefault="00FD316E" w:rsidP="007E4C09">
      <w:pPr>
        <w:pStyle w:val="code1"/>
      </w:pPr>
      <w:r w:rsidRPr="00A94FB9">
        <w:t>@@ -573,6 +573,9 @@ static int extractparams(int start, int argc, char** argv)</w:t>
      </w:r>
    </w:p>
    <w:p w:rsidR="00FD316E" w:rsidRPr="00A94FB9" w:rsidRDefault="00FD316E" w:rsidP="007E4C09">
      <w:pPr>
        <w:pStyle w:val="code1"/>
      </w:pPr>
      <w:r w:rsidRPr="00A94FB9">
        <w:t xml:space="preserve">     tio_simple_chain *pt = NULL;</w:t>
      </w:r>
    </w:p>
    <w:p w:rsidR="00FD316E" w:rsidRPr="00A94FB9" w:rsidRDefault="00FD316E" w:rsidP="007E4C09">
      <w:pPr>
        <w:pStyle w:val="code1"/>
      </w:pPr>
      <w:r w:rsidRPr="00A94FB9">
        <w:t xml:space="preserve">     tio_key_string *p;</w:t>
      </w:r>
    </w:p>
    <w:p w:rsidR="00FD316E" w:rsidRPr="00A94FB9" w:rsidRDefault="00FD316E" w:rsidP="007E4C09">
      <w:pPr>
        <w:pStyle w:val="code1"/>
      </w:pPr>
      <w:r w:rsidRPr="00A94FB9">
        <w:t xml:space="preserve">     </w:t>
      </w:r>
    </w:p>
    <w:p w:rsidR="00FD316E" w:rsidRPr="00A94FB9" w:rsidRDefault="00FD316E" w:rsidP="007E4C09">
      <w:pPr>
        <w:pStyle w:val="code1true"/>
      </w:pPr>
      <w:r w:rsidRPr="00A94FB9">
        <w:t>+    for( int nfi = 0; nfi &lt; MAXARGS; ++ nfi)</w:t>
      </w:r>
    </w:p>
    <w:p w:rsidR="00FD316E" w:rsidRPr="00A94FB9" w:rsidRDefault="00FD316E" w:rsidP="007E4C09">
      <w:pPr>
        <w:pStyle w:val="code1true"/>
      </w:pPr>
      <w:r w:rsidRPr="00A94FB9">
        <w:t>+        tio_argv[nfi] = malloc( sizeof(char) * 100);</w:t>
      </w:r>
    </w:p>
    <w:p w:rsidR="00FD316E" w:rsidRPr="00A94FB9" w:rsidRDefault="00FD316E" w:rsidP="007E4C09">
      <w:pPr>
        <w:pStyle w:val="code1true"/>
      </w:pPr>
      <w:r w:rsidRPr="00A94FB9">
        <w:t>+</w:t>
      </w:r>
    </w:p>
    <w:p w:rsidR="00FD316E" w:rsidRPr="00A94FB9" w:rsidRDefault="00FD316E" w:rsidP="007E4C09">
      <w:pPr>
        <w:pStyle w:val="code1"/>
      </w:pPr>
      <w:r w:rsidRPr="00A94FB9">
        <w:t xml:space="preserve">     for (i=start; i &lt; argc; i++)</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if (argv[i][0]=='-')</w:t>
      </w:r>
    </w:p>
    <w:p w:rsidR="00FD316E" w:rsidRPr="00A94FB9" w:rsidRDefault="00FD316E" w:rsidP="007E4C09">
      <w:pPr>
        <w:pStyle w:val="code1"/>
      </w:pPr>
      <w:r w:rsidRPr="00A94FB9">
        <w:t>@@ -681,7 +684,9 @@ static int extractparams(int start, int argc, char** argv)</w:t>
      </w:r>
    </w:p>
    <w:p w:rsidR="00FD316E" w:rsidRPr="00A94FB9" w:rsidRDefault="00FD316E" w:rsidP="007E4C09">
      <w:pPr>
        <w:pStyle w:val="code1"/>
      </w:pPr>
      <w:r w:rsidRPr="00A94FB9">
        <w:t xml:space="preserve">     }</w:t>
      </w:r>
    </w:p>
    <w:p w:rsidR="00FD316E" w:rsidRPr="00A94FB9" w:rsidRDefault="00FD316E" w:rsidP="007E4C09">
      <w:pPr>
        <w:pStyle w:val="code1"/>
      </w:pPr>
      <w:r w:rsidRPr="00A94FB9">
        <w:t xml:space="preserve">     for (i = cnt; i&gt;0;)</w:t>
      </w:r>
    </w:p>
    <w:p w:rsidR="00FD316E" w:rsidRPr="00A94FB9" w:rsidRDefault="00FD316E" w:rsidP="007E4C09">
      <w:pPr>
        <w:pStyle w:val="code1"/>
      </w:pPr>
      <w:r w:rsidRPr="00A94FB9">
        <w:t xml:space="preserve">     {</w:t>
      </w:r>
    </w:p>
    <w:p w:rsidR="00FD316E" w:rsidRPr="00A94FB9" w:rsidRDefault="00FD316E" w:rsidP="007E4C09">
      <w:pPr>
        <w:pStyle w:val="code1false"/>
      </w:pPr>
      <w:r w:rsidRPr="00A94FB9">
        <w:t>-        tio_argv[--i]=pt-&gt;val;</w:t>
      </w:r>
    </w:p>
    <w:p w:rsidR="00FD316E" w:rsidRPr="00A94FB9" w:rsidRDefault="00FD316E" w:rsidP="007E4C09">
      <w:pPr>
        <w:pStyle w:val="code1true"/>
      </w:pPr>
      <w:r w:rsidRPr="00A94FB9">
        <w:t>+</w:t>
      </w:r>
    </w:p>
    <w:p w:rsidR="00FD316E" w:rsidRPr="00A94FB9" w:rsidRDefault="00FD316E" w:rsidP="007E4C09">
      <w:pPr>
        <w:pStyle w:val="code1true"/>
      </w:pPr>
      <w:r w:rsidRPr="00A94FB9">
        <w:t>+        strcpy( tio_argv[--i], pt-&gt;val  );</w:t>
      </w:r>
    </w:p>
    <w:p w:rsidR="00FD316E" w:rsidRPr="00A94FB9" w:rsidRDefault="00FD316E" w:rsidP="007E4C09">
      <w:pPr>
        <w:pStyle w:val="code1true"/>
      </w:pPr>
      <w:r w:rsidRPr="00A94FB9">
        <w:t>+        /*tio_argv[--i]=pt-&gt;val;*/</w:t>
      </w:r>
    </w:p>
    <w:p w:rsidR="00FD316E" w:rsidRPr="00A94FB9" w:rsidRDefault="00FD316E" w:rsidP="007E4C09">
      <w:pPr>
        <w:pStyle w:val="code1"/>
      </w:pPr>
      <w:r w:rsidRPr="00A94FB9">
        <w:t xml:space="preserve">         pt=pt-&gt;next;</w:t>
      </w:r>
    </w:p>
    <w:p w:rsidR="00FD316E" w:rsidRPr="00A94FB9" w:rsidRDefault="00FD316E" w:rsidP="007E4C09">
      <w:pPr>
        <w:pStyle w:val="code1"/>
      </w:pPr>
      <w:r w:rsidRPr="00A94FB9">
        <w:t xml:space="preserve">         free(ptr);</w:t>
      </w:r>
    </w:p>
    <w:p w:rsidR="00FD316E" w:rsidRDefault="00FD316E" w:rsidP="007E4C09">
      <w:pPr>
        <w:pStyle w:val="code1"/>
        <w:rPr>
          <w:lang w:val="ru-RU"/>
        </w:rPr>
      </w:pPr>
      <w:r w:rsidRPr="00A94FB9">
        <w:t xml:space="preserve">         </w:t>
      </w:r>
      <w:r w:rsidRPr="00A94FB9">
        <w:rPr>
          <w:lang w:val="ru-RU"/>
        </w:rPr>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0D0B6E">
          <w:t xml:space="preserve">рис. </w:t>
        </w:r>
        <w:r w:rsidR="000D0B6E">
          <w:rPr>
            <w:noProof/>
          </w:rPr>
          <w:t>3</w:t>
        </w:r>
        <w:r w:rsidR="000D0B6E">
          <w:t>.</w:t>
        </w:r>
        <w:r w:rsidR="000D0B6E">
          <w:rPr>
            <w:noProof/>
          </w:rPr>
          <w:t>12</w:t>
        </w:r>
      </w:fldSimple>
      <w:r>
        <w:t>.</w:t>
      </w:r>
    </w:p>
    <w:p w:rsidR="00AE7389" w:rsidRPr="00AE7389" w:rsidRDefault="00AE7389" w:rsidP="008324B3">
      <w:pPr>
        <w:pStyle w:val="nwcText10"/>
      </w:pPr>
    </w:p>
    <w:p w:rsidR="00FD316E" w:rsidRDefault="00AE7389" w:rsidP="00AE7389">
      <w:pPr>
        <w:pStyle w:val="11"/>
        <w:rPr>
          <w:lang w:val="ru-RU"/>
        </w:rPr>
      </w:pPr>
      <w:r>
        <w:rPr>
          <w:noProof/>
          <w:lang w:val="ru-RU"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29"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23" w:name="_Ref342676704"/>
      <w:r>
        <w:t xml:space="preserve">Рис. </w:t>
      </w:r>
      <w:fldSimple w:instr=" STYLEREF 1 \s ">
        <w:r w:rsidR="000D0B6E">
          <w:rPr>
            <w:noProof/>
          </w:rPr>
          <w:t>3</w:t>
        </w:r>
      </w:fldSimple>
      <w:r>
        <w:t>.</w:t>
      </w:r>
      <w:fldSimple w:instr=" SEQ Рис. \* ARABIC \s 1 ">
        <w:r w:rsidR="000D0B6E">
          <w:rPr>
            <w:noProof/>
          </w:rPr>
          <w:t>12</w:t>
        </w:r>
      </w:fldSimple>
      <w:bookmarkEnd w:id="23"/>
    </w:p>
    <w:p w:rsidR="00AE7389" w:rsidRPr="00AE7389" w:rsidRDefault="00AE7389" w:rsidP="00AE7389">
      <w:pPr>
        <w:pStyle w:val="aff4"/>
      </w:pPr>
    </w:p>
    <w:p w:rsidR="00560CFB" w:rsidRPr="00F67A43" w:rsidRDefault="00560CFB" w:rsidP="00ED6442">
      <w:pPr>
        <w:pStyle w:val="1"/>
        <w:rPr>
          <w:lang w:val="ru-RU"/>
        </w:rPr>
      </w:pPr>
      <w:r w:rsidRPr="00F67A43">
        <w:rPr>
          <w:rFonts w:eastAsia="Times New Roman"/>
          <w:lang w:val="ru-RU"/>
        </w:rPr>
        <w:lastRenderedPageBreak/>
        <w:t>Охрана</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окружающей</w:t>
      </w:r>
      <w:r w:rsidR="00BA59EE" w:rsidRPr="00F67A43">
        <w:rPr>
          <w:rFonts w:eastAsia="Times New Roman"/>
          <w:lang w:val="ru-RU"/>
        </w:rPr>
        <w:t xml:space="preserve"> </w:t>
      </w:r>
      <w:r w:rsidRPr="00F67A43">
        <w:rPr>
          <w:rFonts w:eastAsia="Times New Roman"/>
          <w:lang w:val="ru-RU"/>
        </w:rPr>
        <w:t>среды.</w:t>
      </w:r>
      <w:r w:rsidR="00BA59EE" w:rsidRPr="00F67A43">
        <w:rPr>
          <w:rFonts w:eastAsia="Times New Roman"/>
          <w:lang w:val="ru-RU"/>
        </w:rPr>
        <w:t xml:space="preserve"> </w:t>
      </w:r>
      <w:r w:rsidRPr="00F67A43">
        <w:rPr>
          <w:rFonts w:eastAsia="Times New Roman"/>
          <w:lang w:val="ru-RU"/>
        </w:rPr>
        <w:t>Разработка</w:t>
      </w:r>
      <w:r w:rsidR="00BA59EE" w:rsidRPr="00F67A43">
        <w:rPr>
          <w:rFonts w:eastAsia="Times New Roman"/>
          <w:lang w:val="ru-RU"/>
        </w:rPr>
        <w:t xml:space="preserve"> </w:t>
      </w:r>
      <w:r w:rsidRPr="00F67A43">
        <w:rPr>
          <w:rFonts w:eastAsia="Times New Roman"/>
          <w:lang w:val="ru-RU"/>
        </w:rPr>
        <w:t>мероприятий</w:t>
      </w:r>
      <w:r w:rsidR="00BA59EE" w:rsidRPr="00F67A43">
        <w:rPr>
          <w:rFonts w:eastAsia="Times New Roman"/>
          <w:lang w:val="ru-RU"/>
        </w:rPr>
        <w:t xml:space="preserve"> </w:t>
      </w:r>
      <w:r w:rsidRPr="00F67A43">
        <w:rPr>
          <w:rFonts w:eastAsia="Times New Roman"/>
          <w:lang w:val="ru-RU"/>
        </w:rPr>
        <w:t>по</w:t>
      </w:r>
      <w:r w:rsidR="00BA59EE" w:rsidRPr="00F67A43">
        <w:rPr>
          <w:rFonts w:eastAsia="Times New Roman"/>
          <w:lang w:val="ru-RU"/>
        </w:rPr>
        <w:t xml:space="preserve"> </w:t>
      </w:r>
      <w:r w:rsidRPr="00F67A43">
        <w:rPr>
          <w:rFonts w:eastAsia="Times New Roman"/>
          <w:lang w:val="ru-RU"/>
        </w:rPr>
        <w:t>обеспечению</w:t>
      </w:r>
      <w:r w:rsidR="00BA59EE" w:rsidRPr="00F67A43">
        <w:rPr>
          <w:rFonts w:eastAsia="Times New Roman"/>
          <w:lang w:val="ru-RU"/>
        </w:rPr>
        <w:t xml:space="preserve"> </w:t>
      </w:r>
      <w:r w:rsidRPr="00F67A43">
        <w:rPr>
          <w:rFonts w:eastAsia="Times New Roman"/>
          <w:lang w:val="ru-RU"/>
        </w:rPr>
        <w:t>благоприятных</w:t>
      </w:r>
      <w:r w:rsidR="00BA59EE" w:rsidRPr="00F67A43">
        <w:rPr>
          <w:rFonts w:eastAsia="Times New Roman"/>
          <w:lang w:val="ru-RU"/>
        </w:rPr>
        <w:t xml:space="preserve"> </w:t>
      </w:r>
      <w:r w:rsidRPr="00F67A43">
        <w:rPr>
          <w:rFonts w:eastAsia="Times New Roman"/>
          <w:lang w:val="ru-RU"/>
        </w:rPr>
        <w:t>санитарно-гигиенических</w:t>
      </w:r>
      <w:r w:rsidR="00BA59EE" w:rsidRPr="00F67A43">
        <w:rPr>
          <w:rFonts w:eastAsia="Times New Roman"/>
          <w:lang w:val="ru-RU"/>
        </w:rPr>
        <w:t xml:space="preserve"> </w:t>
      </w:r>
      <w:r w:rsidRPr="00F67A43">
        <w:rPr>
          <w:rFonts w:eastAsia="Times New Roman"/>
          <w:lang w:val="ru-RU"/>
        </w:rPr>
        <w:t>условий</w:t>
      </w:r>
      <w:r w:rsidR="00BA59EE" w:rsidRPr="00F67A43">
        <w:rPr>
          <w:rFonts w:eastAsia="Times New Roman"/>
          <w:lang w:val="ru-RU"/>
        </w:rPr>
        <w:t xml:space="preserve"> </w:t>
      </w:r>
      <w:r w:rsidRPr="00F67A43">
        <w:rPr>
          <w:rFonts w:eastAsia="Times New Roman"/>
          <w:lang w:val="ru-RU"/>
        </w:rPr>
        <w:t>труда</w:t>
      </w:r>
      <w:r w:rsidR="00BA59EE" w:rsidRPr="00F67A43">
        <w:rPr>
          <w:rFonts w:eastAsia="Times New Roman"/>
          <w:lang w:val="ru-RU"/>
        </w:rPr>
        <w:t xml:space="preserve"> </w:t>
      </w:r>
      <w:r w:rsidRPr="00F67A43">
        <w:rPr>
          <w:rFonts w:eastAsia="Times New Roman"/>
          <w:lang w:val="ru-RU"/>
        </w:rPr>
        <w:t>инженера</w:t>
      </w:r>
    </w:p>
    <w:p w:rsidR="00560CFB" w:rsidRPr="00F67A43" w:rsidRDefault="00560CFB" w:rsidP="00ED6442">
      <w:pPr>
        <w:pStyle w:val="1"/>
        <w:rPr>
          <w:lang w:val="ru-RU"/>
        </w:rPr>
      </w:pPr>
      <w:r w:rsidRPr="00F67A43">
        <w:rPr>
          <w:rFonts w:eastAsia="Times New Roman"/>
          <w:lang w:val="ru-RU"/>
        </w:rPr>
        <w:t>Экономическая</w:t>
      </w:r>
      <w:r w:rsidR="00BA59EE" w:rsidRPr="00F67A43">
        <w:rPr>
          <w:rFonts w:eastAsia="Times New Roman"/>
          <w:lang w:val="ru-RU"/>
        </w:rPr>
        <w:t xml:space="preserve"> </w:t>
      </w:r>
      <w:r w:rsidRPr="00F67A43">
        <w:rPr>
          <w:rFonts w:eastAsia="Times New Roman"/>
          <w:lang w:val="ru-RU"/>
        </w:rPr>
        <w:t>часть.</w:t>
      </w:r>
      <w:r w:rsidR="00BA59EE" w:rsidRPr="00F67A43">
        <w:rPr>
          <w:rFonts w:eastAsia="Times New Roman"/>
          <w:lang w:val="ru-RU"/>
        </w:rPr>
        <w:t xml:space="preserve"> </w:t>
      </w:r>
      <w:r w:rsidRPr="00F67A43">
        <w:rPr>
          <w:rFonts w:eastAsia="Times New Roman"/>
          <w:lang w:val="ru-RU"/>
        </w:rPr>
        <w:t>Обоснование</w:t>
      </w:r>
      <w:r w:rsidR="00BA59EE" w:rsidRPr="00F67A43">
        <w:rPr>
          <w:rFonts w:eastAsia="Times New Roman"/>
          <w:lang w:val="ru-RU"/>
        </w:rPr>
        <w:t xml:space="preserve"> </w:t>
      </w:r>
      <w:r w:rsidRPr="00F67A43">
        <w:rPr>
          <w:rFonts w:eastAsia="Times New Roman"/>
          <w:lang w:val="ru-RU"/>
        </w:rPr>
        <w:t>экономической</w:t>
      </w:r>
      <w:r w:rsidR="00BA59EE" w:rsidRPr="00F67A43">
        <w:rPr>
          <w:rFonts w:eastAsia="Times New Roman"/>
          <w:lang w:val="ru-RU"/>
        </w:rPr>
        <w:t xml:space="preserve"> </w:t>
      </w:r>
      <w:r w:rsidRPr="00F67A43">
        <w:rPr>
          <w:rFonts w:eastAsia="Times New Roman"/>
          <w:lang w:val="ru-RU"/>
        </w:rPr>
        <w:t>эффективности</w:t>
      </w:r>
      <w:r w:rsidR="00BA59EE" w:rsidRPr="00F67A43">
        <w:rPr>
          <w:rFonts w:eastAsia="Times New Roman"/>
          <w:lang w:val="ru-RU"/>
        </w:rPr>
        <w:t xml:space="preserve"> </w:t>
      </w:r>
      <w:r w:rsidRPr="00F67A43">
        <w:rPr>
          <w:rFonts w:eastAsia="Times New Roman"/>
          <w:lang w:val="ru-RU"/>
        </w:rPr>
        <w:t>разработки</w:t>
      </w:r>
      <w:r w:rsidR="00BA59EE" w:rsidRPr="00F67A43">
        <w:rPr>
          <w:rFonts w:eastAsia="Times New Roman"/>
          <w:lang w:val="ru-RU"/>
        </w:rPr>
        <w:t xml:space="preserve"> </w:t>
      </w:r>
      <w:r w:rsidRPr="00F67A43">
        <w:rPr>
          <w:rFonts w:eastAsia="Times New Roman"/>
          <w:lang w:val="ru-RU"/>
        </w:rPr>
        <w:t>библиотеки</w:t>
      </w:r>
      <w:r w:rsidR="00BA59EE" w:rsidRPr="00F67A43">
        <w:rPr>
          <w:rFonts w:eastAsia="Times New Roman"/>
          <w:lang w:val="ru-RU"/>
        </w:rPr>
        <w:t xml:space="preserve"> </w:t>
      </w:r>
      <w:r w:rsidRPr="00F67A43">
        <w:rPr>
          <w:rFonts w:eastAsia="Times New Roman"/>
          <w:lang w:val="ru-RU"/>
        </w:rPr>
        <w:t>функций</w:t>
      </w:r>
      <w:r w:rsidR="00BA59EE" w:rsidRPr="00F67A43">
        <w:rPr>
          <w:rFonts w:eastAsia="Times New Roman"/>
          <w:lang w:val="ru-RU"/>
        </w:rPr>
        <w:t xml:space="preserve"> </w:t>
      </w:r>
      <w:r w:rsidRPr="00F67A43">
        <w:rPr>
          <w:rFonts w:eastAsia="Times New Roman"/>
          <w:lang w:val="ru-RU"/>
        </w:rPr>
        <w:t>унификации</w:t>
      </w:r>
      <w:r w:rsidR="00BA59EE" w:rsidRPr="00F67A43">
        <w:rPr>
          <w:rFonts w:eastAsia="Times New Roman"/>
          <w:lang w:val="ru-RU"/>
        </w:rPr>
        <w:t xml:space="preserve"> </w:t>
      </w:r>
      <w:r w:rsidRPr="00F67A43">
        <w:rPr>
          <w:rFonts w:eastAsia="Times New Roman"/>
          <w:lang w:val="ru-RU"/>
        </w:rPr>
        <w:t>процессов</w:t>
      </w:r>
      <w:r w:rsidR="00BA59EE" w:rsidRPr="00F67A43">
        <w:rPr>
          <w:rFonts w:eastAsia="Times New Roman"/>
          <w:lang w:val="ru-RU"/>
        </w:rPr>
        <w:t xml:space="preserve"> </w:t>
      </w:r>
      <w:r w:rsidRPr="00F67A43">
        <w:rPr>
          <w:rFonts w:eastAsia="Times New Roman"/>
          <w:lang w:val="ru-RU"/>
        </w:rPr>
        <w:t>обработки</w:t>
      </w:r>
      <w:r w:rsidR="00BA59EE" w:rsidRPr="00F67A43">
        <w:rPr>
          <w:rFonts w:eastAsia="Times New Roman"/>
          <w:lang w:val="ru-RU"/>
        </w:rPr>
        <w:t xml:space="preserve"> </w:t>
      </w:r>
      <w:r w:rsidRPr="00F67A43">
        <w:rPr>
          <w:rFonts w:eastAsia="Times New Roman"/>
          <w:lang w:val="ru-RU"/>
        </w:rPr>
        <w:t>входных</w:t>
      </w:r>
      <w:r w:rsidR="00BA59EE" w:rsidRPr="00F67A43">
        <w:rPr>
          <w:rFonts w:eastAsia="Times New Roman"/>
          <w:lang w:val="ru-RU"/>
        </w:rPr>
        <w:t xml:space="preserve"> </w:t>
      </w:r>
      <w:r w:rsidRPr="00F67A43">
        <w:rPr>
          <w:rFonts w:eastAsia="Times New Roman"/>
          <w:lang w:val="ru-RU"/>
        </w:rPr>
        <w:t>параметров</w:t>
      </w:r>
      <w:r w:rsidR="00BA59EE" w:rsidRPr="00F67A43">
        <w:rPr>
          <w:rFonts w:eastAsia="Times New Roman"/>
          <w:lang w:val="ru-RU"/>
        </w:rPr>
        <w:t xml:space="preserve"> </w:t>
      </w:r>
      <w:r w:rsidRPr="00F67A43">
        <w:rPr>
          <w:rFonts w:eastAsia="Times New Roman"/>
          <w:lang w:val="ru-RU"/>
        </w:rPr>
        <w:t>и</w:t>
      </w:r>
      <w:r w:rsidR="00BA59EE" w:rsidRPr="00F67A43">
        <w:rPr>
          <w:rFonts w:eastAsia="Times New Roman"/>
          <w:lang w:val="ru-RU"/>
        </w:rPr>
        <w:t xml:space="preserve"> </w:t>
      </w:r>
      <w:r w:rsidRPr="00F67A43">
        <w:rPr>
          <w:rFonts w:eastAsia="Times New Roman"/>
          <w:lang w:val="ru-RU"/>
        </w:rPr>
        <w:t>систематизации</w:t>
      </w:r>
      <w:r w:rsidR="00BA59EE" w:rsidRPr="00F67A43">
        <w:rPr>
          <w:rFonts w:eastAsia="Times New Roman"/>
          <w:lang w:val="ru-RU"/>
        </w:rPr>
        <w:t xml:space="preserve"> </w:t>
      </w:r>
      <w:r w:rsidRPr="00F67A43">
        <w:rPr>
          <w:rFonts w:eastAsia="Times New Roman"/>
          <w:lang w:val="ru-RU"/>
        </w:rPr>
        <w:t>выходных</w:t>
      </w:r>
      <w:r w:rsidR="00BA59EE" w:rsidRPr="00F67A43">
        <w:rPr>
          <w:rFonts w:eastAsia="Times New Roman"/>
          <w:lang w:val="ru-RU"/>
        </w:rPr>
        <w:t xml:space="preserve"> </w:t>
      </w:r>
      <w:r w:rsidRPr="00F67A43">
        <w:rPr>
          <w:rFonts w:eastAsia="Times New Roman"/>
          <w:lang w:val="ru-RU"/>
        </w:rPr>
        <w:t>данных</w:t>
      </w:r>
    </w:p>
    <w:p w:rsidR="00560CFB" w:rsidRDefault="00560CFB" w:rsidP="00ED6442">
      <w:pPr>
        <w:pStyle w:val="1"/>
        <w:rPr>
          <w:lang w:val="ru-RU"/>
        </w:rPr>
      </w:pPr>
      <w:r w:rsidRPr="00951705">
        <w:rPr>
          <w:lang w:val="ru-RU"/>
        </w:rPr>
        <w:t>Заключение</w:t>
      </w:r>
    </w:p>
    <w:p w:rsidR="003226FC" w:rsidRDefault="00565C6B" w:rsidP="00565C6B">
      <w:pPr>
        <w:pStyle w:val="nwcText15"/>
        <w:rPr>
          <w:lang w:val="ru-RU"/>
        </w:rPr>
      </w:pPr>
      <w:r>
        <w:rPr>
          <w:lang w:val="ru-RU"/>
        </w:rP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t>gc</w:t>
      </w:r>
      <w:r>
        <w:rPr>
          <w:lang w:val="ru-RU"/>
        </w:rPr>
        <w:t xml:space="preserve">с для компиляции программ под разные архитектуры процессоров. </w:t>
      </w:r>
      <w:r w:rsidR="009E570E">
        <w:rPr>
          <w:lang w:val="ru-RU"/>
        </w:rPr>
        <w:t xml:space="preserve">Также согласно требованиям из исходных данных было проанализированы основные отличия языка Си со спецификацией </w:t>
      </w:r>
      <w:r w:rsidR="009E570E">
        <w:t>C</w:t>
      </w:r>
      <w:r w:rsidR="009E570E" w:rsidRPr="009E570E">
        <w:rPr>
          <w:lang w:val="ru-RU"/>
        </w:rPr>
        <w:t xml:space="preserve">99 </w:t>
      </w:r>
      <w:r w:rsidR="009E570E">
        <w:rPr>
          <w:lang w:val="ru-RU"/>
        </w:rPr>
        <w:t xml:space="preserve">от предшествующей спецификации </w:t>
      </w:r>
      <w:r w:rsidR="009E570E">
        <w:t>C</w:t>
      </w:r>
      <w:r w:rsidR="009E570E" w:rsidRPr="009E570E">
        <w:rPr>
          <w:lang w:val="ru-RU"/>
        </w:rPr>
        <w:t>89.</w:t>
      </w:r>
    </w:p>
    <w:p w:rsidR="00F25917" w:rsidRPr="00F62C3D" w:rsidRDefault="003226FC" w:rsidP="00565C6B">
      <w:pPr>
        <w:pStyle w:val="nwcText15"/>
        <w:rPr>
          <w:lang w:val="ru-RU"/>
        </w:rPr>
      </w:pPr>
      <w:r>
        <w:rPr>
          <w:lang w:val="ru-RU"/>
        </w:rPr>
        <w:t xml:space="preserve">Функции работы с ошибками библиотеки, функция инициализации, </w:t>
      </w:r>
      <w:r w:rsidR="008017E5">
        <w:rPr>
          <w:lang w:val="ru-RU"/>
        </w:rPr>
        <w:t>функции получения входных параметров, функции обработки выходных данных</w:t>
      </w:r>
      <w:r>
        <w:rPr>
          <w:lang w:val="ru-RU"/>
        </w:rPr>
        <w:t xml:space="preserve"> </w:t>
      </w:r>
      <w:r w:rsidR="008017E5">
        <w:rPr>
          <w:lang w:val="ru-RU"/>
        </w:rPr>
        <w:t>были спроектированы</w:t>
      </w:r>
      <w:r w:rsidR="00CC1285">
        <w:rPr>
          <w:lang w:val="ru-RU"/>
        </w:rPr>
        <w:t>,</w:t>
      </w:r>
      <w:r w:rsidR="008017E5">
        <w:rPr>
          <w:lang w:val="ru-RU"/>
        </w:rPr>
        <w:t xml:space="preserve"> реализованы</w:t>
      </w:r>
      <w:r w:rsidR="00CC1285">
        <w:rPr>
          <w:lang w:val="ru-RU"/>
        </w:rPr>
        <w:t xml:space="preserve"> и интегрированы в библиотеку.</w:t>
      </w:r>
      <w:r w:rsidR="00F62C3D">
        <w:rPr>
          <w:lang w:val="ru-RU"/>
        </w:rPr>
        <w:t xml:space="preserve"> Для редактирования текста программы использовался редактор </w:t>
      </w:r>
      <w:r w:rsidR="00F62C3D">
        <w:t>Vim</w:t>
      </w:r>
      <w:r w:rsidR="00F62C3D">
        <w:rPr>
          <w:lang w:val="ru-RU"/>
        </w:rPr>
        <w:t xml:space="preserve">. Также при разработке применялась система контроля версий </w:t>
      </w:r>
      <w:r w:rsidR="00D07ED1">
        <w:t>G</w:t>
      </w:r>
      <w:r w:rsidR="00F62C3D">
        <w:t>it</w:t>
      </w:r>
      <w:r w:rsidR="00F62C3D">
        <w:rPr>
          <w:lang w:val="ru-RU"/>
        </w:rPr>
        <w:t>.</w:t>
      </w:r>
    </w:p>
    <w:p w:rsidR="00A27ADC" w:rsidRDefault="00F25917" w:rsidP="00565C6B">
      <w:pPr>
        <w:pStyle w:val="nwcText15"/>
      </w:pPr>
      <w:r>
        <w:rPr>
          <w:lang w:val="ru-RU"/>
        </w:rPr>
        <w:t>Для разработанного набора средств</w:t>
      </w:r>
      <w:r w:rsidR="00565C6B">
        <w:rPr>
          <w:lang w:val="ru-RU"/>
        </w:rPr>
        <w:t xml:space="preserve"> </w:t>
      </w:r>
      <w:r>
        <w:rPr>
          <w:lang w:val="ru-RU"/>
        </w:rPr>
        <w:t>получения входных параметров и систематизации выходных данных</w:t>
      </w:r>
      <w:r w:rsidR="00986A95">
        <w:rPr>
          <w:lang w:val="ru-RU"/>
        </w:rPr>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w:t>
      </w:r>
      <w:r w:rsidR="00986A95">
        <w:t>COM</w:t>
      </w:r>
      <w:r w:rsidR="00986A95" w:rsidRPr="00986A95">
        <w:rPr>
          <w:lang w:val="ru-RU"/>
        </w:rPr>
        <w:t>-</w:t>
      </w:r>
      <w:r w:rsidR="00986A95">
        <w:rPr>
          <w:lang w:val="ru-RU"/>
        </w:rPr>
        <w:t>порта.</w:t>
      </w:r>
    </w:p>
    <w:p w:rsidR="00F401EF" w:rsidRDefault="00A27ADC" w:rsidP="00565C6B">
      <w:pPr>
        <w:pStyle w:val="nwcText15"/>
        <w:rPr>
          <w:lang w:val="ru-RU"/>
        </w:rPr>
      </w:pPr>
      <w:r>
        <w:rPr>
          <w:lang w:val="ru-RU"/>
        </w:rPr>
        <w:t xml:space="preserve">Было проведено профилирование разработанной библиотеки, целью которого было не только </w:t>
      </w:r>
      <w:r w:rsidR="00C74D78">
        <w:rPr>
          <w:lang w:val="ru-RU"/>
        </w:rPr>
        <w:t>увеличение</w:t>
      </w:r>
      <w:r>
        <w:rPr>
          <w:lang w:val="ru-RU"/>
        </w:rPr>
        <w:t xml:space="preserve"> общей производительности, но и  выявление утечек памяти и ошибок связанных с манипуляцией данными в памяти.</w:t>
      </w:r>
      <w:r w:rsidR="00553891">
        <w:rPr>
          <w:lang w:val="ru-RU"/>
        </w:rPr>
        <w:t xml:space="preserve"> В качестве профилировщика использовалась программа </w:t>
      </w:r>
      <w:r w:rsidR="00553891">
        <w:t>Valgrind</w:t>
      </w:r>
      <w:r w:rsidR="00553891">
        <w:rPr>
          <w:lang w:val="ru-RU"/>
        </w:rPr>
        <w:t>.</w:t>
      </w:r>
    </w:p>
    <w:p w:rsidR="00565C6B" w:rsidRDefault="00A27ADC" w:rsidP="00565C6B">
      <w:pPr>
        <w:pStyle w:val="nwcText15"/>
        <w:rPr>
          <w:lang w:val="ru-RU"/>
        </w:rPr>
      </w:pPr>
      <w:r>
        <w:rPr>
          <w:lang w:val="ru-RU"/>
        </w:rPr>
        <w:t xml:space="preserve"> </w:t>
      </w:r>
      <w:r w:rsidR="00B2728E">
        <w:rPr>
          <w:lang w:val="ru-RU"/>
        </w:rPr>
        <w:t xml:space="preserve">Каждый раз при добавлении новых возможностей, для всех нетривиальной функции библиотеки проводилось автоматическое модульное </w:t>
      </w:r>
      <w:r w:rsidR="00B2728E">
        <w:rPr>
          <w:lang w:val="ru-RU"/>
        </w:rPr>
        <w:lastRenderedPageBreak/>
        <w:t>тестирование по принципу черного ящика</w:t>
      </w:r>
      <w:r w:rsidR="00AC740A">
        <w:rPr>
          <w:lang w:val="ru-RU"/>
        </w:rPr>
        <w:t xml:space="preserve"> с целью обнаружения ситуаций, в которых  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commentRangeStart w:id="24"/>
      <w:r w:rsidR="00AC740A">
        <w:rPr>
          <w:lang w:val="ru-RU"/>
        </w:rPr>
        <w:t>.</w:t>
      </w:r>
      <w:r w:rsidR="00B2728E">
        <w:rPr>
          <w:lang w:val="ru-RU"/>
        </w:rPr>
        <w:t xml:space="preserve"> </w:t>
      </w:r>
      <w:commentRangeEnd w:id="24"/>
      <w:r w:rsidR="003A773B">
        <w:rPr>
          <w:rStyle w:val="af5"/>
          <w:rFonts w:asciiTheme="minorHAnsi" w:hAnsiTheme="minorHAnsi"/>
        </w:rPr>
        <w:commentReference w:id="24"/>
      </w:r>
    </w:p>
    <w:p w:rsidR="00BF7A63" w:rsidRPr="00961CD5" w:rsidRDefault="00961CD5" w:rsidP="00565C6B">
      <w:pPr>
        <w:pStyle w:val="nwcText15"/>
        <w:rPr>
          <w:lang w:val="ru-RU"/>
        </w:rPr>
      </w:pPr>
      <w:r>
        <w:rPr>
          <w:lang w:val="ru-RU"/>
        </w:rPr>
        <w:t xml:space="preserve">Данный вариант библиотеки </w:t>
      </w:r>
      <w:r>
        <w:t>libtio</w:t>
      </w:r>
      <w:r w:rsidRPr="00961CD5">
        <w:rPr>
          <w:lang w:val="ru-RU"/>
        </w:rPr>
        <w:t xml:space="preserve"> </w:t>
      </w:r>
      <w:r>
        <w:rPr>
          <w:lang w:val="ru-RU"/>
        </w:rPr>
        <w:t xml:space="preserve">не является окончательным. В будущем планируется расширение функциональных возможностей </w:t>
      </w:r>
      <w:r w:rsidR="00145733">
        <w:rPr>
          <w:lang w:val="ru-RU"/>
        </w:rPr>
        <w:t>этого</w:t>
      </w:r>
      <w:r>
        <w:rPr>
          <w:lang w:val="ru-RU"/>
        </w:rP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ishlen" w:date="2012-12-07T20:03:00Z" w:initials="m">
    <w:p w:rsidR="00565C6B" w:rsidRPr="00883588" w:rsidRDefault="00565C6B">
      <w:pPr>
        <w:pStyle w:val="af6"/>
        <w:rPr>
          <w:lang w:val="ru-RU"/>
        </w:rPr>
      </w:pPr>
      <w:r>
        <w:rPr>
          <w:rStyle w:val="af5"/>
        </w:rPr>
        <w:annotationRef/>
      </w:r>
      <w:r>
        <w:rPr>
          <w:lang w:val="ru-RU"/>
        </w:rPr>
        <w:t>Написать про функции</w:t>
      </w:r>
    </w:p>
  </w:comment>
  <w:comment w:id="2" w:author="mishlen" w:date="2012-12-11T03:33:00Z" w:initials="m">
    <w:p w:rsidR="00D40D48" w:rsidRPr="00D40D48" w:rsidRDefault="00D40D48">
      <w:pPr>
        <w:pStyle w:val="af6"/>
        <w:rPr>
          <w:lang w:val="ru-RU"/>
        </w:rPr>
      </w:pPr>
      <w:r>
        <w:rPr>
          <w:rStyle w:val="af5"/>
        </w:rPr>
        <w:annotationRef/>
      </w:r>
      <w:r>
        <w:rPr>
          <w:lang w:val="ru-RU"/>
        </w:rPr>
        <w:t xml:space="preserve">Написать про </w:t>
      </w:r>
      <w:r>
        <w:t>git</w:t>
      </w:r>
      <w:r w:rsidRPr="00D40D48">
        <w:rPr>
          <w:lang w:val="ru-RU"/>
        </w:rPr>
        <w:t xml:space="preserve"> </w:t>
      </w:r>
      <w:r>
        <w:t>vim</w:t>
      </w:r>
      <w:r w:rsidRPr="00D40D48">
        <w:rPr>
          <w:lang w:val="ru-RU"/>
        </w:rPr>
        <w:t xml:space="preserve"> </w:t>
      </w:r>
      <w:r>
        <w:rPr>
          <w:lang w:val="ru-RU"/>
        </w:rPr>
        <w:t xml:space="preserve">про </w:t>
      </w:r>
      <w:r>
        <w:t>error</w:t>
      </w:r>
      <w:r w:rsidRPr="00D40D48">
        <w:rPr>
          <w:lang w:val="ru-RU"/>
        </w:rPr>
        <w:t>.</w:t>
      </w:r>
      <w:r>
        <w:t>c</w:t>
      </w:r>
      <w:r w:rsidRPr="00D40D48">
        <w:rPr>
          <w:lang w:val="ru-RU"/>
        </w:rPr>
        <w:t xml:space="preserve"> </w:t>
      </w:r>
      <w:r>
        <w:t>utf</w:t>
      </w:r>
      <w:r w:rsidRPr="00D40D48">
        <w:rPr>
          <w:lang w:val="ru-RU"/>
        </w:rPr>
        <w:t xml:space="preserve"> </w:t>
      </w:r>
      <w:r>
        <w:rPr>
          <w:lang w:val="ru-RU"/>
        </w:rPr>
        <w:t xml:space="preserve">и </w:t>
      </w:r>
      <w:r>
        <w:t>help</w:t>
      </w:r>
    </w:p>
  </w:comment>
  <w:comment w:id="4" w:author="user" w:date="2012-12-04T15:03:00Z" w:initials="u">
    <w:p w:rsidR="00565C6B" w:rsidRPr="00607ACE" w:rsidRDefault="00565C6B">
      <w:pPr>
        <w:pStyle w:val="af6"/>
        <w:rPr>
          <w:lang w:val="ru-RU"/>
        </w:rPr>
      </w:pPr>
      <w:r>
        <w:rPr>
          <w:rStyle w:val="af5"/>
        </w:rPr>
        <w:annotationRef/>
      </w:r>
      <w:r>
        <w:rPr>
          <w:lang w:val="ru-RU"/>
        </w:rPr>
        <w:t>Добавить код в приложения</w:t>
      </w:r>
    </w:p>
  </w:comment>
  <w:comment w:id="8" w:author="mishlen" w:date="2012-12-05T03:23:00Z" w:initials="m">
    <w:p w:rsidR="00565C6B" w:rsidRPr="00981416" w:rsidRDefault="00565C6B">
      <w:pPr>
        <w:pStyle w:val="af6"/>
        <w:rPr>
          <w:lang w:val="ru-RU"/>
        </w:rPr>
      </w:pPr>
      <w:r>
        <w:rPr>
          <w:rStyle w:val="af5"/>
        </w:rPr>
        <w:annotationRef/>
      </w:r>
      <w:r>
        <w:rPr>
          <w:lang w:val="ru-RU"/>
        </w:rPr>
        <w:t>Уточнить</w:t>
      </w:r>
    </w:p>
  </w:comment>
  <w:comment w:id="12" w:author="mishlen" w:date="2012-12-10T01:33:00Z" w:initials="m">
    <w:p w:rsidR="00565C6B" w:rsidRPr="00E31F18" w:rsidRDefault="00565C6B">
      <w:pPr>
        <w:pStyle w:val="af6"/>
        <w:rPr>
          <w:lang w:val="ru-RU"/>
        </w:rPr>
      </w:pPr>
      <w:r>
        <w:rPr>
          <w:rStyle w:val="af5"/>
        </w:rPr>
        <w:annotationRef/>
      </w:r>
      <w:r>
        <w:rPr>
          <w:lang w:val="ru-RU"/>
        </w:rPr>
        <w:t>недописано</w:t>
      </w:r>
    </w:p>
  </w:comment>
  <w:comment w:id="17" w:author="user" w:date="2012-12-06T14:16:00Z" w:initials="u">
    <w:p w:rsidR="00565C6B" w:rsidRPr="00780CA4" w:rsidRDefault="00565C6B">
      <w:pPr>
        <w:pStyle w:val="af6"/>
        <w:rPr>
          <w:lang w:val="ru-RU"/>
        </w:rPr>
      </w:pPr>
      <w:r>
        <w:rPr>
          <w:rStyle w:val="af5"/>
        </w:rPr>
        <w:annotationRef/>
      </w:r>
      <w:r>
        <w:rPr>
          <w:lang w:val="ru-RU"/>
        </w:rPr>
        <w:t>Добавить в приложения</w:t>
      </w:r>
    </w:p>
  </w:comment>
  <w:comment w:id="24" w:author="mishlen" w:date="2012-12-11T03:31:00Z" w:initials="m">
    <w:p w:rsidR="003A773B" w:rsidRPr="003A773B" w:rsidRDefault="003A773B">
      <w:pPr>
        <w:pStyle w:val="af6"/>
        <w:rPr>
          <w:lang w:val="ru-RU"/>
        </w:rPr>
      </w:pPr>
      <w:r>
        <w:rPr>
          <w:rStyle w:val="af5"/>
        </w:rPr>
        <w:annotationRef/>
      </w:r>
      <w:r>
        <w:rPr>
          <w:lang w:val="ru-RU"/>
        </w:rPr>
        <w:t>Добавить охрану труда и экономику</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0332" w:rsidRDefault="00E80332" w:rsidP="00367B05">
      <w:r>
        <w:separator/>
      </w:r>
    </w:p>
  </w:endnote>
  <w:endnote w:type="continuationSeparator" w:id="0">
    <w:p w:rsidR="00E80332" w:rsidRDefault="00E80332"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565C6B" w:rsidRPr="00832BE2" w:rsidRDefault="00565C6B">
        <w:pPr>
          <w:pStyle w:val="aff8"/>
          <w:jc w:val="right"/>
          <w:rPr>
            <w:rFonts w:ascii="Times New Roman" w:hAnsi="Times New Roman"/>
          </w:rPr>
        </w:pPr>
        <w:r w:rsidRPr="00832BE2">
          <w:rPr>
            <w:rFonts w:ascii="Times New Roman" w:hAnsi="Times New Roman"/>
          </w:rPr>
          <w:fldChar w:fldCharType="begin"/>
        </w:r>
        <w:r w:rsidRPr="00832BE2">
          <w:rPr>
            <w:rFonts w:ascii="Times New Roman" w:hAnsi="Times New Roman"/>
          </w:rPr>
          <w:instrText xml:space="preserve"> PAGE   \* MERGEFORMAT </w:instrText>
        </w:r>
        <w:r w:rsidRPr="00832BE2">
          <w:rPr>
            <w:rFonts w:ascii="Times New Roman" w:hAnsi="Times New Roman"/>
          </w:rPr>
          <w:fldChar w:fldCharType="separate"/>
        </w:r>
        <w:r w:rsidR="00D40D48">
          <w:rPr>
            <w:rFonts w:ascii="Times New Roman" w:hAnsi="Times New Roman"/>
            <w:noProof/>
          </w:rPr>
          <w:t>14</w:t>
        </w:r>
        <w:r w:rsidRPr="00832BE2">
          <w:rPr>
            <w:rFonts w:ascii="Times New Roman" w:hAnsi="Times New Roman"/>
          </w:rPr>
          <w:fldChar w:fldCharType="end"/>
        </w:r>
      </w:p>
    </w:sdtContent>
  </w:sdt>
  <w:p w:rsidR="00565C6B" w:rsidRDefault="00565C6B">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0332" w:rsidRDefault="00E80332" w:rsidP="00367B05">
      <w:r>
        <w:separator/>
      </w:r>
    </w:p>
  </w:footnote>
  <w:footnote w:type="continuationSeparator" w:id="0">
    <w:p w:rsidR="00E80332" w:rsidRDefault="00E80332"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2"/>
  </w:num>
  <w:num w:numId="3">
    <w:abstractNumId w:val="7"/>
  </w:num>
  <w:num w:numId="4">
    <w:abstractNumId w:val="16"/>
  </w:num>
  <w:num w:numId="5">
    <w:abstractNumId w:val="0"/>
  </w:num>
  <w:num w:numId="6">
    <w:abstractNumId w:val="1"/>
  </w:num>
  <w:num w:numId="7">
    <w:abstractNumId w:val="2"/>
  </w:num>
  <w:num w:numId="8">
    <w:abstractNumId w:val="3"/>
  </w:num>
  <w:num w:numId="9">
    <w:abstractNumId w:val="4"/>
  </w:num>
  <w:num w:numId="10">
    <w:abstractNumId w:val="8"/>
  </w:num>
  <w:num w:numId="11">
    <w:abstractNumId w:val="15"/>
  </w:num>
  <w:num w:numId="12">
    <w:abstractNumId w:val="13"/>
  </w:num>
  <w:num w:numId="13">
    <w:abstractNumId w:val="10"/>
  </w:num>
  <w:num w:numId="14">
    <w:abstractNumId w:val="6"/>
  </w:num>
  <w:num w:numId="15">
    <w:abstractNumId w:val="14"/>
  </w:num>
  <w:num w:numId="16">
    <w:abstractNumId w:val="11"/>
  </w:num>
  <w:num w:numId="17">
    <w:abstractNumId w:val="5"/>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4"/>
  <w:defaultTabStop w:val="708"/>
  <w:drawingGridHorizontalSpacing w:val="120"/>
  <w:displayHorizontalDrawingGridEvery w:val="2"/>
  <w:characterSpacingControl w:val="doNotCompress"/>
  <w:footnotePr>
    <w:footnote w:id="-1"/>
    <w:footnote w:id="0"/>
  </w:footnotePr>
  <w:endnotePr>
    <w:endnote w:id="-1"/>
    <w:endnote w:id="0"/>
  </w:endnotePr>
  <w:compat>
    <w:useFELayout/>
  </w:compat>
  <w:rsids>
    <w:rsidRoot w:val="00557184"/>
    <w:rsid w:val="00007B58"/>
    <w:rsid w:val="00012CF2"/>
    <w:rsid w:val="00013776"/>
    <w:rsid w:val="00013B33"/>
    <w:rsid w:val="00031CFF"/>
    <w:rsid w:val="000347ED"/>
    <w:rsid w:val="00036C08"/>
    <w:rsid w:val="00040151"/>
    <w:rsid w:val="000434BB"/>
    <w:rsid w:val="00044D08"/>
    <w:rsid w:val="00054F5E"/>
    <w:rsid w:val="00063C77"/>
    <w:rsid w:val="000807B0"/>
    <w:rsid w:val="00082134"/>
    <w:rsid w:val="00095202"/>
    <w:rsid w:val="0009585E"/>
    <w:rsid w:val="000A24D0"/>
    <w:rsid w:val="000B0BC9"/>
    <w:rsid w:val="000B63AD"/>
    <w:rsid w:val="000C03BB"/>
    <w:rsid w:val="000C1083"/>
    <w:rsid w:val="000C3C01"/>
    <w:rsid w:val="000D0B6E"/>
    <w:rsid w:val="000D1A55"/>
    <w:rsid w:val="000D1FE2"/>
    <w:rsid w:val="000E3554"/>
    <w:rsid w:val="000E3FF3"/>
    <w:rsid w:val="000E6309"/>
    <w:rsid w:val="000E7852"/>
    <w:rsid w:val="000F24A6"/>
    <w:rsid w:val="000F2853"/>
    <w:rsid w:val="000F39FC"/>
    <w:rsid w:val="000F5A99"/>
    <w:rsid w:val="001003A2"/>
    <w:rsid w:val="0010373A"/>
    <w:rsid w:val="00112380"/>
    <w:rsid w:val="00112C9E"/>
    <w:rsid w:val="00113286"/>
    <w:rsid w:val="001136A4"/>
    <w:rsid w:val="00113A1D"/>
    <w:rsid w:val="00121384"/>
    <w:rsid w:val="00135398"/>
    <w:rsid w:val="0013652F"/>
    <w:rsid w:val="00140818"/>
    <w:rsid w:val="001437BC"/>
    <w:rsid w:val="00145733"/>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33EB"/>
    <w:rsid w:val="001F0B66"/>
    <w:rsid w:val="00201258"/>
    <w:rsid w:val="00203A34"/>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3A89"/>
    <w:rsid w:val="002505C7"/>
    <w:rsid w:val="00251883"/>
    <w:rsid w:val="00252479"/>
    <w:rsid w:val="0026214A"/>
    <w:rsid w:val="002621B3"/>
    <w:rsid w:val="002673F8"/>
    <w:rsid w:val="00267CFD"/>
    <w:rsid w:val="00274170"/>
    <w:rsid w:val="00274319"/>
    <w:rsid w:val="00276EA5"/>
    <w:rsid w:val="00284F46"/>
    <w:rsid w:val="00285C73"/>
    <w:rsid w:val="00285F5D"/>
    <w:rsid w:val="002906F8"/>
    <w:rsid w:val="002A1E53"/>
    <w:rsid w:val="002A21DE"/>
    <w:rsid w:val="002A5943"/>
    <w:rsid w:val="002B2DE3"/>
    <w:rsid w:val="002B797F"/>
    <w:rsid w:val="002C2B5E"/>
    <w:rsid w:val="002D1507"/>
    <w:rsid w:val="002D3017"/>
    <w:rsid w:val="002D3E97"/>
    <w:rsid w:val="002E2D15"/>
    <w:rsid w:val="002E35E2"/>
    <w:rsid w:val="002E68A4"/>
    <w:rsid w:val="002E7108"/>
    <w:rsid w:val="002F27E6"/>
    <w:rsid w:val="002F5ED1"/>
    <w:rsid w:val="00303916"/>
    <w:rsid w:val="003134EB"/>
    <w:rsid w:val="003143C6"/>
    <w:rsid w:val="003165F7"/>
    <w:rsid w:val="0031705C"/>
    <w:rsid w:val="00317E2B"/>
    <w:rsid w:val="003226FC"/>
    <w:rsid w:val="003233B8"/>
    <w:rsid w:val="00326359"/>
    <w:rsid w:val="0032652B"/>
    <w:rsid w:val="003268DE"/>
    <w:rsid w:val="00331AD0"/>
    <w:rsid w:val="00332200"/>
    <w:rsid w:val="00332792"/>
    <w:rsid w:val="00332C92"/>
    <w:rsid w:val="00333692"/>
    <w:rsid w:val="003342E7"/>
    <w:rsid w:val="00340890"/>
    <w:rsid w:val="00341DDB"/>
    <w:rsid w:val="0034479D"/>
    <w:rsid w:val="003523B2"/>
    <w:rsid w:val="0035513A"/>
    <w:rsid w:val="0035738B"/>
    <w:rsid w:val="00361B3B"/>
    <w:rsid w:val="003650EB"/>
    <w:rsid w:val="00366F23"/>
    <w:rsid w:val="00367B05"/>
    <w:rsid w:val="00372F97"/>
    <w:rsid w:val="00372FD7"/>
    <w:rsid w:val="00373083"/>
    <w:rsid w:val="0038138E"/>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138D7"/>
    <w:rsid w:val="00416205"/>
    <w:rsid w:val="00425555"/>
    <w:rsid w:val="00431148"/>
    <w:rsid w:val="00431880"/>
    <w:rsid w:val="004364A9"/>
    <w:rsid w:val="00451843"/>
    <w:rsid w:val="00452348"/>
    <w:rsid w:val="00454E5A"/>
    <w:rsid w:val="004616C7"/>
    <w:rsid w:val="00461B4B"/>
    <w:rsid w:val="00462EE1"/>
    <w:rsid w:val="00466FB3"/>
    <w:rsid w:val="0047250D"/>
    <w:rsid w:val="00476187"/>
    <w:rsid w:val="00485FA4"/>
    <w:rsid w:val="00493455"/>
    <w:rsid w:val="0049555D"/>
    <w:rsid w:val="00496254"/>
    <w:rsid w:val="0049682B"/>
    <w:rsid w:val="00496ADB"/>
    <w:rsid w:val="004970BE"/>
    <w:rsid w:val="004B1336"/>
    <w:rsid w:val="004B18D8"/>
    <w:rsid w:val="004D7ACE"/>
    <w:rsid w:val="004E2F9C"/>
    <w:rsid w:val="004E633D"/>
    <w:rsid w:val="004F2933"/>
    <w:rsid w:val="004F3E36"/>
    <w:rsid w:val="004F4740"/>
    <w:rsid w:val="004F53A2"/>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692F"/>
    <w:rsid w:val="00577422"/>
    <w:rsid w:val="00580B10"/>
    <w:rsid w:val="00581096"/>
    <w:rsid w:val="00586685"/>
    <w:rsid w:val="00587EBD"/>
    <w:rsid w:val="00591366"/>
    <w:rsid w:val="0059175F"/>
    <w:rsid w:val="00594424"/>
    <w:rsid w:val="0059518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E3AE3"/>
    <w:rsid w:val="005F29C6"/>
    <w:rsid w:val="005F37A4"/>
    <w:rsid w:val="005F4F3A"/>
    <w:rsid w:val="005F675B"/>
    <w:rsid w:val="005F76BD"/>
    <w:rsid w:val="00606C96"/>
    <w:rsid w:val="00610302"/>
    <w:rsid w:val="0061096C"/>
    <w:rsid w:val="006167B0"/>
    <w:rsid w:val="00621BFC"/>
    <w:rsid w:val="006269C3"/>
    <w:rsid w:val="00632351"/>
    <w:rsid w:val="0063504A"/>
    <w:rsid w:val="006351CD"/>
    <w:rsid w:val="00637A87"/>
    <w:rsid w:val="00640A05"/>
    <w:rsid w:val="00642BEC"/>
    <w:rsid w:val="00643359"/>
    <w:rsid w:val="00650FB0"/>
    <w:rsid w:val="00650FBB"/>
    <w:rsid w:val="00651208"/>
    <w:rsid w:val="00661C03"/>
    <w:rsid w:val="006624CF"/>
    <w:rsid w:val="00664046"/>
    <w:rsid w:val="0067066F"/>
    <w:rsid w:val="0068468F"/>
    <w:rsid w:val="0068794A"/>
    <w:rsid w:val="00690922"/>
    <w:rsid w:val="00690AE7"/>
    <w:rsid w:val="00694595"/>
    <w:rsid w:val="006A0F47"/>
    <w:rsid w:val="006A5EEC"/>
    <w:rsid w:val="006A7272"/>
    <w:rsid w:val="006C0710"/>
    <w:rsid w:val="006C0F0E"/>
    <w:rsid w:val="006D0F60"/>
    <w:rsid w:val="006D1D6B"/>
    <w:rsid w:val="006D4491"/>
    <w:rsid w:val="006D53D4"/>
    <w:rsid w:val="006D54D8"/>
    <w:rsid w:val="006D6C9C"/>
    <w:rsid w:val="006E12E5"/>
    <w:rsid w:val="006E63A8"/>
    <w:rsid w:val="006F3067"/>
    <w:rsid w:val="006F3A81"/>
    <w:rsid w:val="006F443E"/>
    <w:rsid w:val="006F58D9"/>
    <w:rsid w:val="007041CA"/>
    <w:rsid w:val="007056D4"/>
    <w:rsid w:val="00706613"/>
    <w:rsid w:val="0071313F"/>
    <w:rsid w:val="00714531"/>
    <w:rsid w:val="00717270"/>
    <w:rsid w:val="00723AC1"/>
    <w:rsid w:val="00725BC3"/>
    <w:rsid w:val="00727525"/>
    <w:rsid w:val="00727642"/>
    <w:rsid w:val="00733067"/>
    <w:rsid w:val="00735F95"/>
    <w:rsid w:val="00737593"/>
    <w:rsid w:val="00745E07"/>
    <w:rsid w:val="00751730"/>
    <w:rsid w:val="00751C73"/>
    <w:rsid w:val="007543DF"/>
    <w:rsid w:val="00757481"/>
    <w:rsid w:val="00763A70"/>
    <w:rsid w:val="00767F03"/>
    <w:rsid w:val="00772138"/>
    <w:rsid w:val="00774B48"/>
    <w:rsid w:val="0077633B"/>
    <w:rsid w:val="00776E0E"/>
    <w:rsid w:val="00777C7D"/>
    <w:rsid w:val="00780CA4"/>
    <w:rsid w:val="0078172B"/>
    <w:rsid w:val="007817A4"/>
    <w:rsid w:val="00784091"/>
    <w:rsid w:val="00787222"/>
    <w:rsid w:val="0078778D"/>
    <w:rsid w:val="00790657"/>
    <w:rsid w:val="007910DF"/>
    <w:rsid w:val="007950E7"/>
    <w:rsid w:val="007A05C2"/>
    <w:rsid w:val="007A13C9"/>
    <w:rsid w:val="007A20BC"/>
    <w:rsid w:val="007B4CE3"/>
    <w:rsid w:val="007C1F49"/>
    <w:rsid w:val="007C65FD"/>
    <w:rsid w:val="007D414A"/>
    <w:rsid w:val="007D5415"/>
    <w:rsid w:val="007E02E9"/>
    <w:rsid w:val="007E27F2"/>
    <w:rsid w:val="007E4C09"/>
    <w:rsid w:val="007E5E20"/>
    <w:rsid w:val="007E7AE8"/>
    <w:rsid w:val="007F28B7"/>
    <w:rsid w:val="008017E5"/>
    <w:rsid w:val="008041DC"/>
    <w:rsid w:val="00805893"/>
    <w:rsid w:val="00805C96"/>
    <w:rsid w:val="0081600E"/>
    <w:rsid w:val="008162A9"/>
    <w:rsid w:val="00817C0D"/>
    <w:rsid w:val="00820A03"/>
    <w:rsid w:val="00821E47"/>
    <w:rsid w:val="008324B3"/>
    <w:rsid w:val="00832BE2"/>
    <w:rsid w:val="00842204"/>
    <w:rsid w:val="00851487"/>
    <w:rsid w:val="0085702D"/>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32D6"/>
    <w:rsid w:val="008B4506"/>
    <w:rsid w:val="008C0CE4"/>
    <w:rsid w:val="008C3F8C"/>
    <w:rsid w:val="008C5956"/>
    <w:rsid w:val="008C674F"/>
    <w:rsid w:val="008D239B"/>
    <w:rsid w:val="008E1CFF"/>
    <w:rsid w:val="008E2694"/>
    <w:rsid w:val="008E2A08"/>
    <w:rsid w:val="008E5163"/>
    <w:rsid w:val="008F0826"/>
    <w:rsid w:val="008F38E5"/>
    <w:rsid w:val="008F65D0"/>
    <w:rsid w:val="00900A53"/>
    <w:rsid w:val="00903669"/>
    <w:rsid w:val="00903AFC"/>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CD5"/>
    <w:rsid w:val="00961E57"/>
    <w:rsid w:val="00966EF9"/>
    <w:rsid w:val="00981D6F"/>
    <w:rsid w:val="00984DAE"/>
    <w:rsid w:val="00986A95"/>
    <w:rsid w:val="009918AE"/>
    <w:rsid w:val="0099190C"/>
    <w:rsid w:val="00992D83"/>
    <w:rsid w:val="00992FB4"/>
    <w:rsid w:val="00997EC1"/>
    <w:rsid w:val="009A05B9"/>
    <w:rsid w:val="009A1750"/>
    <w:rsid w:val="009A59AC"/>
    <w:rsid w:val="009A79EE"/>
    <w:rsid w:val="009B4EE4"/>
    <w:rsid w:val="009B5165"/>
    <w:rsid w:val="009B7953"/>
    <w:rsid w:val="009C3827"/>
    <w:rsid w:val="009C5A57"/>
    <w:rsid w:val="009C5E37"/>
    <w:rsid w:val="009D15FA"/>
    <w:rsid w:val="009D32F1"/>
    <w:rsid w:val="009E570E"/>
    <w:rsid w:val="009E5B05"/>
    <w:rsid w:val="009F4BE5"/>
    <w:rsid w:val="009F506F"/>
    <w:rsid w:val="009F7DBA"/>
    <w:rsid w:val="00A00D9E"/>
    <w:rsid w:val="00A03594"/>
    <w:rsid w:val="00A06EC6"/>
    <w:rsid w:val="00A149A5"/>
    <w:rsid w:val="00A27ADC"/>
    <w:rsid w:val="00A36919"/>
    <w:rsid w:val="00A36B0E"/>
    <w:rsid w:val="00A40643"/>
    <w:rsid w:val="00A41024"/>
    <w:rsid w:val="00A428F9"/>
    <w:rsid w:val="00A44A10"/>
    <w:rsid w:val="00A47A9C"/>
    <w:rsid w:val="00A578A9"/>
    <w:rsid w:val="00A67602"/>
    <w:rsid w:val="00A71384"/>
    <w:rsid w:val="00A74E6A"/>
    <w:rsid w:val="00A7764A"/>
    <w:rsid w:val="00A805A8"/>
    <w:rsid w:val="00A83520"/>
    <w:rsid w:val="00A83ADD"/>
    <w:rsid w:val="00A84E4B"/>
    <w:rsid w:val="00A9053E"/>
    <w:rsid w:val="00A94FB9"/>
    <w:rsid w:val="00AA088D"/>
    <w:rsid w:val="00AA1183"/>
    <w:rsid w:val="00AA637C"/>
    <w:rsid w:val="00AA71F2"/>
    <w:rsid w:val="00AB0B24"/>
    <w:rsid w:val="00AB1713"/>
    <w:rsid w:val="00AB1DEC"/>
    <w:rsid w:val="00AB7647"/>
    <w:rsid w:val="00AC2625"/>
    <w:rsid w:val="00AC740A"/>
    <w:rsid w:val="00AC75F7"/>
    <w:rsid w:val="00AC7753"/>
    <w:rsid w:val="00AD4407"/>
    <w:rsid w:val="00AE03A2"/>
    <w:rsid w:val="00AE05CC"/>
    <w:rsid w:val="00AE3EC0"/>
    <w:rsid w:val="00AE601B"/>
    <w:rsid w:val="00AE7389"/>
    <w:rsid w:val="00AF62AD"/>
    <w:rsid w:val="00AF7CF1"/>
    <w:rsid w:val="00B0019F"/>
    <w:rsid w:val="00B04E75"/>
    <w:rsid w:val="00B11E40"/>
    <w:rsid w:val="00B14D45"/>
    <w:rsid w:val="00B20DA6"/>
    <w:rsid w:val="00B217E9"/>
    <w:rsid w:val="00B219EA"/>
    <w:rsid w:val="00B220C5"/>
    <w:rsid w:val="00B24380"/>
    <w:rsid w:val="00B24BAD"/>
    <w:rsid w:val="00B24DF1"/>
    <w:rsid w:val="00B26CE1"/>
    <w:rsid w:val="00B2728E"/>
    <w:rsid w:val="00B33E16"/>
    <w:rsid w:val="00B375D4"/>
    <w:rsid w:val="00B415A2"/>
    <w:rsid w:val="00B4187B"/>
    <w:rsid w:val="00B41FA7"/>
    <w:rsid w:val="00B467A7"/>
    <w:rsid w:val="00B510B5"/>
    <w:rsid w:val="00B517A6"/>
    <w:rsid w:val="00B57889"/>
    <w:rsid w:val="00B647B2"/>
    <w:rsid w:val="00B77DC0"/>
    <w:rsid w:val="00B81CF0"/>
    <w:rsid w:val="00B942A0"/>
    <w:rsid w:val="00B9442E"/>
    <w:rsid w:val="00BA0EEB"/>
    <w:rsid w:val="00BA59EE"/>
    <w:rsid w:val="00BB0DD1"/>
    <w:rsid w:val="00BC10A4"/>
    <w:rsid w:val="00BC582E"/>
    <w:rsid w:val="00BD2170"/>
    <w:rsid w:val="00BD29EC"/>
    <w:rsid w:val="00BD4DD0"/>
    <w:rsid w:val="00BD6E72"/>
    <w:rsid w:val="00BE0DB8"/>
    <w:rsid w:val="00BE2655"/>
    <w:rsid w:val="00BE4F67"/>
    <w:rsid w:val="00BF25C2"/>
    <w:rsid w:val="00BF359B"/>
    <w:rsid w:val="00BF3620"/>
    <w:rsid w:val="00BF3A37"/>
    <w:rsid w:val="00BF7A63"/>
    <w:rsid w:val="00C01121"/>
    <w:rsid w:val="00C04317"/>
    <w:rsid w:val="00C04CF4"/>
    <w:rsid w:val="00C10870"/>
    <w:rsid w:val="00C1426C"/>
    <w:rsid w:val="00C161B7"/>
    <w:rsid w:val="00C23A66"/>
    <w:rsid w:val="00C23BC3"/>
    <w:rsid w:val="00C2490E"/>
    <w:rsid w:val="00C25778"/>
    <w:rsid w:val="00C25EEA"/>
    <w:rsid w:val="00C27E95"/>
    <w:rsid w:val="00C379A1"/>
    <w:rsid w:val="00C4149B"/>
    <w:rsid w:val="00C44638"/>
    <w:rsid w:val="00C44DF7"/>
    <w:rsid w:val="00C52EAA"/>
    <w:rsid w:val="00C54937"/>
    <w:rsid w:val="00C70225"/>
    <w:rsid w:val="00C73511"/>
    <w:rsid w:val="00C73A16"/>
    <w:rsid w:val="00C74D78"/>
    <w:rsid w:val="00C81DED"/>
    <w:rsid w:val="00C92AEB"/>
    <w:rsid w:val="00C93E1C"/>
    <w:rsid w:val="00C97670"/>
    <w:rsid w:val="00CA56E0"/>
    <w:rsid w:val="00CA5D35"/>
    <w:rsid w:val="00CB0A2C"/>
    <w:rsid w:val="00CC1285"/>
    <w:rsid w:val="00CC4DC6"/>
    <w:rsid w:val="00CC5305"/>
    <w:rsid w:val="00CD0B6E"/>
    <w:rsid w:val="00CD0D38"/>
    <w:rsid w:val="00CD5A7E"/>
    <w:rsid w:val="00CE0AEA"/>
    <w:rsid w:val="00CF071B"/>
    <w:rsid w:val="00CF0984"/>
    <w:rsid w:val="00CF55F8"/>
    <w:rsid w:val="00D00324"/>
    <w:rsid w:val="00D00461"/>
    <w:rsid w:val="00D053D5"/>
    <w:rsid w:val="00D07ED1"/>
    <w:rsid w:val="00D1145C"/>
    <w:rsid w:val="00D14C8B"/>
    <w:rsid w:val="00D20944"/>
    <w:rsid w:val="00D24E50"/>
    <w:rsid w:val="00D370AF"/>
    <w:rsid w:val="00D40D48"/>
    <w:rsid w:val="00D47A9B"/>
    <w:rsid w:val="00D50293"/>
    <w:rsid w:val="00D53917"/>
    <w:rsid w:val="00D54DF6"/>
    <w:rsid w:val="00D63E6B"/>
    <w:rsid w:val="00D74125"/>
    <w:rsid w:val="00D753C0"/>
    <w:rsid w:val="00D922CA"/>
    <w:rsid w:val="00D92B1D"/>
    <w:rsid w:val="00D94249"/>
    <w:rsid w:val="00DA1058"/>
    <w:rsid w:val="00DA6B0C"/>
    <w:rsid w:val="00DB5325"/>
    <w:rsid w:val="00DC13EC"/>
    <w:rsid w:val="00DC5805"/>
    <w:rsid w:val="00DC6D2F"/>
    <w:rsid w:val="00DD2A61"/>
    <w:rsid w:val="00DD366C"/>
    <w:rsid w:val="00DE68DC"/>
    <w:rsid w:val="00DF310F"/>
    <w:rsid w:val="00DF322B"/>
    <w:rsid w:val="00DF48DB"/>
    <w:rsid w:val="00DF7CC0"/>
    <w:rsid w:val="00E0017B"/>
    <w:rsid w:val="00E00FF2"/>
    <w:rsid w:val="00E068BE"/>
    <w:rsid w:val="00E1083C"/>
    <w:rsid w:val="00E22237"/>
    <w:rsid w:val="00E25A1B"/>
    <w:rsid w:val="00E31F18"/>
    <w:rsid w:val="00E34DCD"/>
    <w:rsid w:val="00E36E56"/>
    <w:rsid w:val="00E4784E"/>
    <w:rsid w:val="00E50ACA"/>
    <w:rsid w:val="00E636BB"/>
    <w:rsid w:val="00E70A6C"/>
    <w:rsid w:val="00E75E4A"/>
    <w:rsid w:val="00E76C5E"/>
    <w:rsid w:val="00E80332"/>
    <w:rsid w:val="00E81D1E"/>
    <w:rsid w:val="00E8394D"/>
    <w:rsid w:val="00E86D58"/>
    <w:rsid w:val="00E86EEB"/>
    <w:rsid w:val="00E91C60"/>
    <w:rsid w:val="00E96052"/>
    <w:rsid w:val="00EA3DDF"/>
    <w:rsid w:val="00EA6549"/>
    <w:rsid w:val="00EB0698"/>
    <w:rsid w:val="00EB55A8"/>
    <w:rsid w:val="00EB5623"/>
    <w:rsid w:val="00EC00B3"/>
    <w:rsid w:val="00EC5EAB"/>
    <w:rsid w:val="00EC7EF5"/>
    <w:rsid w:val="00ED2022"/>
    <w:rsid w:val="00ED24D7"/>
    <w:rsid w:val="00ED256B"/>
    <w:rsid w:val="00ED302F"/>
    <w:rsid w:val="00ED35F7"/>
    <w:rsid w:val="00ED6442"/>
    <w:rsid w:val="00ED7FFA"/>
    <w:rsid w:val="00EE27AA"/>
    <w:rsid w:val="00EE61D0"/>
    <w:rsid w:val="00EF0C9C"/>
    <w:rsid w:val="00EF7E85"/>
    <w:rsid w:val="00F11B63"/>
    <w:rsid w:val="00F121CC"/>
    <w:rsid w:val="00F13859"/>
    <w:rsid w:val="00F155A1"/>
    <w:rsid w:val="00F15BF9"/>
    <w:rsid w:val="00F22186"/>
    <w:rsid w:val="00F24BF8"/>
    <w:rsid w:val="00F25917"/>
    <w:rsid w:val="00F322E3"/>
    <w:rsid w:val="00F330DA"/>
    <w:rsid w:val="00F346F6"/>
    <w:rsid w:val="00F35A9A"/>
    <w:rsid w:val="00F37FFE"/>
    <w:rsid w:val="00F401EF"/>
    <w:rsid w:val="00F4028D"/>
    <w:rsid w:val="00F41E06"/>
    <w:rsid w:val="00F41E3A"/>
    <w:rsid w:val="00F437EC"/>
    <w:rsid w:val="00F44861"/>
    <w:rsid w:val="00F52E59"/>
    <w:rsid w:val="00F61116"/>
    <w:rsid w:val="00F62C3D"/>
    <w:rsid w:val="00F64E3B"/>
    <w:rsid w:val="00F65ED6"/>
    <w:rsid w:val="00F67A43"/>
    <w:rsid w:val="00F73AB5"/>
    <w:rsid w:val="00F74C14"/>
    <w:rsid w:val="00F753D7"/>
    <w:rsid w:val="00F75A1C"/>
    <w:rsid w:val="00F84A6C"/>
    <w:rsid w:val="00F90B27"/>
    <w:rsid w:val="00F94FEE"/>
    <w:rsid w:val="00F95718"/>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6E3C"/>
    <w:rsid w:val="00FE63E9"/>
    <w:rsid w:val="00FE7688"/>
    <w:rsid w:val="00FF1E52"/>
    <w:rsid w:val="00FF1F38"/>
    <w:rsid w:val="00FF742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7184"/>
    <w:pPr>
      <w:spacing w:after="0" w:line="240" w:lineRule="auto"/>
    </w:pPr>
    <w:rPr>
      <w:sz w:val="24"/>
      <w:szCs w:val="24"/>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rPr>
      <w:lang w:val="ru-RU"/>
    </w:r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semiHidden/>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val="ru-RU"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val="ru-RU"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val="ru-RU"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val="ru-RU"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if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AF508-A00C-49C6-847A-BE0687AF6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43</Pages>
  <Words>6964</Words>
  <Characters>39701</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mishlen</cp:lastModifiedBy>
  <cp:revision>457</cp:revision>
  <cp:lastPrinted>2012-12-07T08:25:00Z</cp:lastPrinted>
  <dcterms:created xsi:type="dcterms:W3CDTF">2012-11-25T16:14:00Z</dcterms:created>
  <dcterms:modified xsi:type="dcterms:W3CDTF">2012-12-10T23:33:00Z</dcterms:modified>
</cp:coreProperties>
</file>