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112C9E" w:rsidRPr="003E2DCC" w:rsidRDefault="00112C9E" w:rsidP="00112C9E">
      <w:pPr>
        <w:pStyle w:val="nwcText15"/>
        <w:rPr>
          <w:rFonts w:eastAsiaTheme="majorEastAsia"/>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003E2DCC" w:rsidRPr="00690AE7">
        <w:rPr>
          <w:i/>
          <w:color w:val="000000"/>
        </w:rPr>
        <w:t>libtio</w:t>
      </w:r>
      <w:r w:rsidR="003E2DCC">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926"/>
        <w:gridCol w:w="3214"/>
      </w:tblGrid>
      <w:tr w:rsidR="00A74E6A" w:rsidRPr="003A7982" w:rsidTr="00013B33">
        <w:trPr>
          <w:trHeight w:val="322"/>
        </w:trPr>
        <w:tc>
          <w:tcPr>
            <w:tcW w:w="0" w:type="auto"/>
          </w:tcPr>
          <w:p w:rsidR="00A74E6A" w:rsidRPr="003A7982" w:rsidRDefault="00A74E6A" w:rsidP="007E4C09">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Pr>
                <w:shd w:val="clear" w:color="auto" w:fill="FFFFFF"/>
              </w:rPr>
              <w:t xml:space="preserve">const </w:t>
            </w:r>
            <w:r w:rsidRPr="003A7982">
              <w:rPr>
                <w:shd w:val="clear" w:color="auto" w:fill="FFFFFF"/>
              </w:rPr>
              <w:t>char* buff,</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67066F"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67066F"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lastRenderedPageBreak/>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w:t>
      </w:r>
      <w:r w:rsidRPr="003A7982">
        <w:rPr>
          <w:rFonts w:eastAsia="WenQuanYi Micro Hei"/>
          <w:kern w:val="1"/>
          <w:lang w:val="ru-RU"/>
        </w:rPr>
        <w:lastRenderedPageBreak/>
        <w:t xml:space="preserve">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67066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67066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67066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67066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lastRenderedPageBreak/>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w:t>
      </w:r>
      <w:r w:rsidRPr="003A7982">
        <w:rPr>
          <w:shd w:val="clear" w:color="auto" w:fill="FBFCFD"/>
          <w:lang w:val="ru-RU"/>
        </w:rPr>
        <w:lastRenderedPageBreak/>
        <w:t xml:space="preserve">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lastRenderedPageBreak/>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lastRenderedPageBreak/>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lastRenderedPageBreak/>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67066F" w:rsidRDefault="002063B5" w:rsidP="002063B5">
      <w:pPr>
        <w:pStyle w:val="nwcText15"/>
      </w:pPr>
      <w:r w:rsidRPr="003A7982">
        <w:rPr>
          <w:lang w:val="ru-RU"/>
        </w:rPr>
        <w:t>Функции</w:t>
      </w:r>
      <w:r w:rsidRPr="0067066F">
        <w:t xml:space="preserve"> </w:t>
      </w:r>
      <w:r w:rsidRPr="003A7982">
        <w:rPr>
          <w:lang w:val="ru-RU"/>
        </w:rPr>
        <w:t>строчного</w:t>
      </w:r>
      <w:r w:rsidRPr="0067066F">
        <w:t xml:space="preserve"> </w:t>
      </w:r>
      <w:r w:rsidRPr="003A7982">
        <w:rPr>
          <w:lang w:val="ru-RU"/>
        </w:rPr>
        <w:t>вывода</w:t>
      </w:r>
    </w:p>
    <w:p w:rsidR="002063B5" w:rsidRPr="00206450" w:rsidRDefault="002063B5" w:rsidP="007E4C09">
      <w:pPr>
        <w:pStyle w:val="code2tabl"/>
        <w:rPr>
          <w:rFonts w:cs="Lohit Hindi"/>
          <w:lang w:eastAsia="hi-IN" w:bidi="hi-IN"/>
        </w:rPr>
      </w:pPr>
      <w:r w:rsidRPr="00206450">
        <w:rPr>
          <w:rFonts w:cs="Lohit Hindi"/>
          <w:lang w:eastAsia="hi-IN" w:bidi="hi-IN"/>
        </w:rPr>
        <w:t xml:space="preserve">int </w:t>
      </w:r>
      <w:r w:rsidRPr="00206450">
        <w:t>tioPrint(const char* messge)</w:t>
      </w:r>
      <w:r w:rsidRPr="00206450">
        <w:rPr>
          <w:rFonts w:cs="Lohit Hindi"/>
          <w:lang w:eastAsia="hi-IN" w:bidi="hi-IN"/>
        </w:rPr>
        <w:t>;</w:t>
      </w:r>
    </w:p>
    <w:p w:rsidR="002063B5" w:rsidRPr="008857D6" w:rsidRDefault="002063B5" w:rsidP="007E4C09">
      <w:pPr>
        <w:pStyle w:val="code2tabl"/>
      </w:pPr>
      <w:r w:rsidRPr="00206450">
        <w:t xml:space="preserve">int tioPrintF(const char* </w:t>
      </w:r>
      <w:commentRangeStart w:id="1"/>
      <w:r w:rsidRPr="00206450">
        <w:t>template</w:t>
      </w:r>
      <w:commentRangeEnd w:id="1"/>
      <w:r w:rsidR="00883588">
        <w:rPr>
          <w:rStyle w:val="af5"/>
          <w:rFonts w:asciiTheme="minorHAnsi" w:eastAsiaTheme="minorEastAsia" w:hAnsiTheme="minorHAnsi" w:cs="Times New Roman"/>
          <w:kern w:val="0"/>
          <w:shd w:val="clear" w:color="auto" w:fill="auto"/>
        </w:rPr>
        <w:commentReference w:id="1"/>
      </w:r>
      <w:r w:rsidRPr="00206450">
        <w:t>, ... );</w:t>
      </w:r>
    </w:p>
    <w:p w:rsidR="008857D6" w:rsidRPr="00206450" w:rsidRDefault="008857D6" w:rsidP="008857D6">
      <w:pPr>
        <w:pStyle w:val="nwcText15"/>
        <w:ind w:left="1287" w:firstLine="0"/>
        <w:rPr>
          <w:rFonts w:eastAsia="WenQuanYi Micro Hei"/>
          <w:kern w:val="1"/>
        </w:rPr>
      </w:pPr>
    </w:p>
    <w:p w:rsidR="00A44A10" w:rsidRPr="00206450" w:rsidRDefault="00A44A10" w:rsidP="009F506F"/>
    <w:p w:rsidR="00A44A10" w:rsidRPr="003A7982"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p>
    <w:p w:rsidR="00A44A10" w:rsidRPr="00F41E3A" w:rsidRDefault="00A44A10" w:rsidP="00ED6442">
      <w:pPr>
        <w:pStyle w:val="nwcTitle2"/>
      </w:pPr>
      <w:bookmarkStart w:id="2" w:name="_Ref342931540"/>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2"/>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3"/>
      <w:r w:rsidR="003B3350">
        <w:rPr>
          <w:lang w:val="ru-RU"/>
        </w:rPr>
        <w:t xml:space="preserve"> </w:t>
      </w:r>
      <w:commentRangeEnd w:id="3"/>
      <w:r w:rsidR="001710D6">
        <w:rPr>
          <w:lang w:val="ru-RU"/>
        </w:rPr>
        <w:t xml:space="preserve">Согласно данному уравнению, </w:t>
      </w:r>
      <w:r w:rsidR="00040151">
        <w:rPr>
          <w:rStyle w:val="af5"/>
          <w:rFonts w:asciiTheme="minorHAnsi" w:hAnsiTheme="minorHAnsi"/>
        </w:rPr>
        <w:commentReference w:id="3"/>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lastRenderedPageBreak/>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4" w:name="_Ref342504553"/>
      <w:r>
        <w:t xml:space="preserve">Рис. </w:t>
      </w:r>
      <w:fldSimple w:instr=" STYLEREF 1 \s ">
        <w:r w:rsidR="000D0B6E">
          <w:rPr>
            <w:noProof/>
          </w:rPr>
          <w:t>2</w:t>
        </w:r>
      </w:fldSimple>
      <w:r>
        <w:t>.</w:t>
      </w:r>
      <w:fldSimple w:instr=" SEQ Рис. \* ARABIC \s 1 ">
        <w:r w:rsidR="000D0B6E">
          <w:rPr>
            <w:noProof/>
          </w:rPr>
          <w:t>1</w:t>
        </w:r>
      </w:fldSimple>
      <w:bookmarkEnd w:id="4"/>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5" w:name="_Ref342503024"/>
      <w:r>
        <w:t xml:space="preserve">Рис. </w:t>
      </w:r>
      <w:fldSimple w:instr=" STYLEREF 1 \s ">
        <w:r w:rsidR="000D0B6E">
          <w:rPr>
            <w:noProof/>
          </w:rPr>
          <w:t>2</w:t>
        </w:r>
      </w:fldSimple>
      <w:r>
        <w:t>.</w:t>
      </w:r>
      <w:fldSimple w:instr=" SEQ Рис. \* ARABIC \s 1 ">
        <w:r w:rsidR="000D0B6E">
          <w:rPr>
            <w:noProof/>
          </w:rPr>
          <w:t>2</w:t>
        </w:r>
      </w:fldSimple>
      <w:bookmarkEnd w:id="5"/>
    </w:p>
    <w:p w:rsidR="00BE0DB8" w:rsidRDefault="00BE0DB8" w:rsidP="0052316C">
      <w:pPr>
        <w:pStyle w:val="nwcText15"/>
        <w:rPr>
          <w:lang w:val="ru-RU"/>
        </w:rPr>
      </w:pPr>
    </w:p>
    <w:p w:rsidR="000F5A99" w:rsidRPr="00864CC0" w:rsidRDefault="007041CA" w:rsidP="0052316C">
      <w:pPr>
        <w:pStyle w:val="nwcText15"/>
        <w:rPr>
          <w:lang w:val="ru-RU"/>
        </w:rPr>
      </w:pPr>
      <w:r>
        <w:rPr>
          <w:lang w:val="ru-RU"/>
        </w:rPr>
        <w:lastRenderedPageBreak/>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6" w:name="_Ref342503230"/>
      <w:r>
        <w:t xml:space="preserve">Рис. </w:t>
      </w:r>
      <w:fldSimple w:instr=" STYLEREF 1 \s ">
        <w:r w:rsidR="000D0B6E">
          <w:rPr>
            <w:noProof/>
          </w:rPr>
          <w:t>2</w:t>
        </w:r>
      </w:fldSimple>
      <w:r>
        <w:t>.</w:t>
      </w:r>
      <w:fldSimple w:instr=" SEQ Рис. \* ARABIC \s 1 ">
        <w:r w:rsidR="000D0B6E">
          <w:rPr>
            <w:noProof/>
          </w:rPr>
          <w:t>3</w:t>
        </w:r>
      </w:fldSimple>
      <w:bookmarkEnd w:id="6"/>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lastRenderedPageBreak/>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7"/>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lastRenderedPageBreak/>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lastRenderedPageBreak/>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lastRenderedPageBreak/>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lastRenderedPageBreak/>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8" w:name="_Ref342504728"/>
      <w:r>
        <w:t xml:space="preserve">Рис. </w:t>
      </w:r>
      <w:fldSimple w:instr=" STYLEREF 1 \s ">
        <w:r w:rsidR="000D0B6E">
          <w:rPr>
            <w:noProof/>
          </w:rPr>
          <w:t>2</w:t>
        </w:r>
      </w:fldSimple>
      <w:r>
        <w:t>.</w:t>
      </w:r>
      <w:fldSimple w:instr=" SEQ Рис. \* ARABIC \s 1 ">
        <w:r w:rsidR="000D0B6E">
          <w:rPr>
            <w:noProof/>
          </w:rPr>
          <w:t>4</w:t>
        </w:r>
      </w:fldSimple>
      <w:bookmarkEnd w:id="8"/>
    </w:p>
    <w:p w:rsidR="0009585E" w:rsidRPr="0009585E" w:rsidRDefault="0009585E" w:rsidP="0009585E">
      <w:pPr>
        <w:pStyle w:val="nwcText10"/>
      </w:pPr>
    </w:p>
    <w:p w:rsidR="00044D08" w:rsidRPr="003A7982" w:rsidRDefault="00044D08" w:rsidP="00ED6442">
      <w:pPr>
        <w:pStyle w:val="1"/>
      </w:pPr>
      <w:r w:rsidRPr="003A7982">
        <w:t>Технологическая</w:t>
      </w:r>
      <w:r w:rsidR="00BA59EE" w:rsidRPr="003A7982">
        <w:t xml:space="preserve"> </w:t>
      </w:r>
      <w:r w:rsidRPr="003A7982">
        <w:t>часть</w:t>
      </w:r>
    </w:p>
    <w:p w:rsidR="00044D08" w:rsidRPr="00340890" w:rsidRDefault="00044D08" w:rsidP="00ED6442">
      <w:pPr>
        <w:pStyle w:val="nwcTitle2"/>
      </w:pPr>
      <w:bookmarkStart w:id="9" w:name="_Ref342934416"/>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9"/>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w:t>
      </w:r>
      <w:r w:rsidR="00ED302F" w:rsidRPr="00ED302F">
        <w:rPr>
          <w:lang w:val="ru-RU"/>
        </w:rPr>
        <w:lastRenderedPageBreak/>
        <w:t xml:space="preserve">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67066F">
        <w:rPr>
          <w:lang w:val="ru-RU"/>
        </w:rPr>
        <w:fldChar w:fldCharType="begin"/>
      </w:r>
      <w:r w:rsidR="0067066F">
        <w:rPr>
          <w:lang w:val="ru-RU"/>
        </w:rPr>
        <w:instrText xml:space="preserve"> REF _Ref342931540 \r \h </w:instrText>
      </w:r>
      <w:r w:rsidR="0067066F">
        <w:rPr>
          <w:lang w:val="ru-RU"/>
        </w:rPr>
      </w:r>
      <w:r w:rsidR="0067066F">
        <w:rPr>
          <w:lang w:val="ru-RU"/>
        </w:rPr>
        <w:fldChar w:fldCharType="separate"/>
      </w:r>
      <w:r w:rsidR="000D0B6E">
        <w:rPr>
          <w:lang w:val="ru-RU"/>
        </w:rPr>
        <w:t>2.4</w:t>
      </w:r>
      <w:r w:rsidR="0067066F">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10" w:name="_Ref342863609"/>
      <w:r>
        <w:t xml:space="preserve">Рис. </w:t>
      </w:r>
      <w:fldSimple w:instr=" STYLEREF 1 \s ">
        <w:r w:rsidR="000D0B6E">
          <w:rPr>
            <w:noProof/>
          </w:rPr>
          <w:t>3</w:t>
        </w:r>
      </w:fldSimple>
      <w:r>
        <w:t>.</w:t>
      </w:r>
      <w:fldSimple w:instr=" SEQ Рис. \* ARABIC \s 1 ">
        <w:r w:rsidR="000D0B6E">
          <w:rPr>
            <w:noProof/>
          </w:rPr>
          <w:t>1</w:t>
        </w:r>
      </w:fldSimple>
      <w:bookmarkEnd w:id="10"/>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lastRenderedPageBreak/>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11"/>
      <w:r w:rsidR="009A1750" w:rsidRPr="009A1750">
        <w:rPr>
          <w:lang w:val="ru-RU"/>
        </w:rPr>
        <w:t>функций.</w:t>
      </w:r>
      <w:commentRangeEnd w:id="11"/>
      <w:r w:rsidR="00E31F18">
        <w:rPr>
          <w:rStyle w:val="af5"/>
          <w:rFonts w:asciiTheme="minorHAnsi" w:hAnsiTheme="minorHAnsi"/>
        </w:rPr>
        <w:commentReference w:id="11"/>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Pr>
          <w:lang w:val="ru-RU"/>
        </w:rPr>
        <w:fldChar w:fldCharType="begin"/>
      </w:r>
      <w:r>
        <w:rPr>
          <w:lang w:val="ru-RU"/>
        </w:rPr>
        <w:instrText xml:space="preserve"> REF _Ref342931540 \r \h </w:instrText>
      </w:r>
      <w:r>
        <w:rPr>
          <w:lang w:val="ru-RU"/>
        </w:rPr>
      </w:r>
      <w:r>
        <w:rPr>
          <w:lang w:val="ru-RU"/>
        </w:rPr>
        <w:fldChar w:fldCharType="separate"/>
      </w:r>
      <w:r w:rsidR="000D0B6E">
        <w:rPr>
          <w:lang w:val="ru-RU"/>
        </w:rPr>
        <w:t>2.4</w:t>
      </w:r>
      <w:r>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7D414A"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A7764A" w:rsidRPr="0049555D" w:rsidRDefault="00A7764A"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A7764A" w:rsidRPr="00B57889" w:rsidRDefault="00A7764A"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A7764A" w:rsidRPr="00B57889" w:rsidRDefault="00A7764A"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15"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12" w:name="_Ref342932994"/>
      <w:r>
        <w:t xml:space="preserve">Рис. </w:t>
      </w:r>
      <w:fldSimple w:instr=" STYLEREF 1 \s ">
        <w:r w:rsidR="000D0B6E">
          <w:rPr>
            <w:noProof/>
          </w:rPr>
          <w:t>3</w:t>
        </w:r>
      </w:fldSimple>
      <w:r>
        <w:t>.</w:t>
      </w:r>
      <w:fldSimple w:instr=" SEQ Рис. \* ARABIC \s 1 ">
        <w:r w:rsidR="000D0B6E">
          <w:rPr>
            <w:noProof/>
          </w:rPr>
          <w:t>2</w:t>
        </w:r>
      </w:fldSimple>
      <w:bookmarkEnd w:id="12"/>
    </w:p>
    <w:p w:rsidR="00044D08" w:rsidRPr="005A31CD" w:rsidRDefault="00044D08" w:rsidP="00ED6442">
      <w:pPr>
        <w:pStyle w:val="nwcTitle2"/>
      </w:pPr>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121384">
        <w:rPr>
          <w:lang w:val="ru-RU"/>
        </w:rPr>
        <w:fldChar w:fldCharType="begin"/>
      </w:r>
      <w:r w:rsidR="00121384">
        <w:rPr>
          <w:lang w:val="ru-RU"/>
        </w:rPr>
        <w:instrText xml:space="preserve"> REF _Ref342934416 \r \h </w:instrText>
      </w:r>
      <w:r w:rsidR="00121384">
        <w:rPr>
          <w:lang w:val="ru-RU"/>
        </w:rPr>
      </w:r>
      <w:r w:rsidR="00121384">
        <w:rPr>
          <w:lang w:val="ru-RU"/>
        </w:rPr>
        <w:fldChar w:fldCharType="separate"/>
      </w:r>
      <w:r w:rsidR="00121384">
        <w:rPr>
          <w:lang w:val="ru-RU"/>
        </w:rPr>
        <w:t>3.1</w:t>
      </w:r>
      <w:r w:rsidR="00121384">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6"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EA6549" w:rsidRDefault="00723AC1" w:rsidP="00723AC1">
      <w:pPr>
        <w:pStyle w:val="code1"/>
        <w:rPr>
          <w:lang w:val="ru-RU"/>
        </w:rPr>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581096">
        <w:rPr>
          <w:lang w:val="ru-RU"/>
        </w:rPr>
        <w:t>.</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17"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8"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13" w:name="_Ref342674210"/>
      <w:r>
        <w:t xml:space="preserve">Рис. </w:t>
      </w:r>
      <w:fldSimple w:instr=" STYLEREF 1 \s ">
        <w:r w:rsidR="000D0B6E">
          <w:rPr>
            <w:noProof/>
          </w:rPr>
          <w:t>3</w:t>
        </w:r>
      </w:fldSimple>
      <w:r>
        <w:t>.</w:t>
      </w:r>
      <w:fldSimple w:instr=" SEQ Рис. \* ARABIC \s 1 ">
        <w:r w:rsidR="000D0B6E">
          <w:rPr>
            <w:noProof/>
          </w:rPr>
          <w:t>3</w:t>
        </w:r>
      </w:fldSimple>
      <w:bookmarkEnd w:id="13"/>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9"/>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0"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1"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14" w:name="_Ref342936363"/>
      <w:r>
        <w:t xml:space="preserve">Рис. </w:t>
      </w:r>
      <w:fldSimple w:instr=" STYLEREF 1 \s ">
        <w:r w:rsidR="000D0B6E">
          <w:rPr>
            <w:noProof/>
          </w:rPr>
          <w:t>3</w:t>
        </w:r>
      </w:fldSimple>
      <w:r>
        <w:t>.</w:t>
      </w:r>
      <w:fldSimple w:instr=" SEQ Рис. \* ARABIC \s 1 ">
        <w:r w:rsidR="000D0B6E">
          <w:rPr>
            <w:noProof/>
          </w:rPr>
          <w:t>4</w:t>
        </w:r>
      </w:fldSimple>
      <w:bookmarkEnd w:id="14"/>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2"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3"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5" w:name="_Ref342674218"/>
      <w:r>
        <w:t xml:space="preserve">Рис. </w:t>
      </w:r>
      <w:fldSimple w:instr=" STYLEREF 1 \s ">
        <w:r w:rsidR="000D0B6E">
          <w:rPr>
            <w:noProof/>
          </w:rPr>
          <w:t>3</w:t>
        </w:r>
      </w:fldSimple>
      <w:r>
        <w:t>.</w:t>
      </w:r>
      <w:fldSimple w:instr=" SEQ Рис. \* ARABIC \s 1 ">
        <w:r w:rsidR="000D0B6E">
          <w:rPr>
            <w:noProof/>
          </w:rPr>
          <w:t>6</w:t>
        </w:r>
      </w:fldSimple>
      <w:bookmarkEnd w:id="15"/>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6"/>
      <w:r w:rsidR="00780CA4" w:rsidRPr="008960C0">
        <w:rPr>
          <w:lang w:val="ru-RU"/>
        </w:rPr>
        <w:t>приложении</w:t>
      </w:r>
      <w:commentRangeEnd w:id="16"/>
    </w:p>
    <w:p w:rsidR="00780CA4" w:rsidRDefault="00780CA4" w:rsidP="008937CE">
      <w:pPr>
        <w:pStyle w:val="nwcText15"/>
        <w:rPr>
          <w:lang w:val="ru-RU"/>
        </w:rPr>
      </w:pPr>
      <w:r>
        <w:rPr>
          <w:rStyle w:val="af5"/>
          <w:rFonts w:asciiTheme="minorHAnsi" w:hAnsiTheme="minorHAnsi"/>
        </w:rPr>
        <w:commentReference w:id="16"/>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7" w:name="_Ref342592029"/>
      <w:r>
        <w:t xml:space="preserve">Рис. </w:t>
      </w:r>
      <w:fldSimple w:instr=" STYLEREF 1 \s ">
        <w:r w:rsidR="000D0B6E">
          <w:rPr>
            <w:noProof/>
          </w:rPr>
          <w:t>3</w:t>
        </w:r>
      </w:fldSimple>
      <w:r>
        <w:t>.</w:t>
      </w:r>
      <w:fldSimple w:instr=" SEQ Рис. \* ARABIC \s 1 ">
        <w:r w:rsidR="000D0B6E">
          <w:rPr>
            <w:noProof/>
          </w:rPr>
          <w:t>7</w:t>
        </w:r>
      </w:fldSimple>
      <w:bookmarkEnd w:id="17"/>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5"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18" w:name="_Ref342592252"/>
      <w:r>
        <w:t xml:space="preserve">Рис. </w:t>
      </w:r>
      <w:fldSimple w:instr=" STYLEREF 1 \s ">
        <w:r w:rsidR="000D0B6E">
          <w:rPr>
            <w:noProof/>
          </w:rPr>
          <w:t>3</w:t>
        </w:r>
      </w:fldSimple>
      <w:r>
        <w:t>.</w:t>
      </w:r>
      <w:fldSimple w:instr=" SEQ Рис. \* ARABIC \s 1 ">
        <w:r w:rsidR="000D0B6E">
          <w:rPr>
            <w:noProof/>
          </w:rPr>
          <w:t>8</w:t>
        </w:r>
      </w:fldSimple>
      <w:bookmarkEnd w:id="18"/>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6"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19" w:name="_Ref342674483"/>
      <w:r>
        <w:t xml:space="preserve">Рис. </w:t>
      </w:r>
      <w:fldSimple w:instr=" STYLEREF 1 \s ">
        <w:r w:rsidR="000D0B6E">
          <w:rPr>
            <w:noProof/>
          </w:rPr>
          <w:t>3</w:t>
        </w:r>
      </w:fldSimple>
      <w:r>
        <w:t>.</w:t>
      </w:r>
      <w:fldSimple w:instr=" SEQ Рис. \* ARABIC \s 1 ">
        <w:r w:rsidR="000D0B6E">
          <w:rPr>
            <w:noProof/>
          </w:rPr>
          <w:t>9</w:t>
        </w:r>
      </w:fldSimple>
      <w:bookmarkEnd w:id="19"/>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7"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20" w:name="_Ref342592242"/>
      <w:r>
        <w:t xml:space="preserve">Рис. </w:t>
      </w:r>
      <w:fldSimple w:instr=" STYLEREF 1 \s ">
        <w:r w:rsidR="000D0B6E">
          <w:rPr>
            <w:noProof/>
          </w:rPr>
          <w:t>3</w:t>
        </w:r>
      </w:fldSimple>
      <w:r>
        <w:t>.</w:t>
      </w:r>
      <w:fldSimple w:instr=" SEQ Рис. \* ARABIC \s 1 ">
        <w:r w:rsidR="000D0B6E">
          <w:rPr>
            <w:noProof/>
          </w:rPr>
          <w:t>10</w:t>
        </w:r>
      </w:fldSimple>
      <w:bookmarkEnd w:id="20"/>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8"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21" w:name="_Ref342676364"/>
      <w:r>
        <w:t xml:space="preserve">Рис. </w:t>
      </w:r>
      <w:fldSimple w:instr=" STYLEREF 1 \s ">
        <w:r w:rsidR="000D0B6E">
          <w:rPr>
            <w:noProof/>
          </w:rPr>
          <w:t>3</w:t>
        </w:r>
      </w:fldSimple>
      <w:r>
        <w:t>.</w:t>
      </w:r>
      <w:fldSimple w:instr=" SEQ Рис. \* ARABIC \s 1 ">
        <w:r w:rsidR="000D0B6E">
          <w:rPr>
            <w:noProof/>
          </w:rPr>
          <w:t>11</w:t>
        </w:r>
      </w:fldSimple>
      <w:bookmarkEnd w:id="21"/>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9"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22" w:name="_Ref342676704"/>
      <w:r>
        <w:t xml:space="preserve">Рис. </w:t>
      </w:r>
      <w:fldSimple w:instr=" STYLEREF 1 \s ">
        <w:r w:rsidR="000D0B6E">
          <w:rPr>
            <w:noProof/>
          </w:rPr>
          <w:t>3</w:t>
        </w:r>
      </w:fldSimple>
      <w:r>
        <w:t>.</w:t>
      </w:r>
      <w:fldSimple w:instr=" SEQ Рис. \* ARABIC \s 1 ">
        <w:r w:rsidR="000D0B6E">
          <w:rPr>
            <w:noProof/>
          </w:rPr>
          <w:t>12</w:t>
        </w:r>
      </w:fldSimple>
      <w:bookmarkEnd w:id="22"/>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Pr="00951705" w:rsidRDefault="00560CFB" w:rsidP="00ED6442">
      <w:pPr>
        <w:pStyle w:val="1"/>
        <w:rPr>
          <w:lang w:val="ru-RU"/>
        </w:rPr>
      </w:pPr>
      <w:r w:rsidRPr="00951705">
        <w:rPr>
          <w:lang w:val="ru-RU"/>
        </w:rPr>
        <w:t>Заключение</w:t>
      </w:r>
    </w:p>
    <w:sectPr w:rsidR="00560CFB" w:rsidRPr="0095170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07T20:03:00Z" w:initials="m">
    <w:p w:rsidR="00A7764A" w:rsidRPr="00883588" w:rsidRDefault="00A7764A">
      <w:pPr>
        <w:pStyle w:val="af6"/>
        <w:rPr>
          <w:lang w:val="ru-RU"/>
        </w:rPr>
      </w:pPr>
      <w:r>
        <w:rPr>
          <w:rStyle w:val="af5"/>
        </w:rPr>
        <w:annotationRef/>
      </w:r>
      <w:r>
        <w:rPr>
          <w:lang w:val="ru-RU"/>
        </w:rPr>
        <w:t>Написать про функции</w:t>
      </w:r>
    </w:p>
  </w:comment>
  <w:comment w:id="3" w:author="user" w:date="2012-12-04T15:03:00Z" w:initials="u">
    <w:p w:rsidR="00A7764A" w:rsidRPr="00607ACE" w:rsidRDefault="00A7764A">
      <w:pPr>
        <w:pStyle w:val="af6"/>
        <w:rPr>
          <w:lang w:val="ru-RU"/>
        </w:rPr>
      </w:pPr>
      <w:r>
        <w:rPr>
          <w:rStyle w:val="af5"/>
        </w:rPr>
        <w:annotationRef/>
      </w:r>
      <w:r>
        <w:rPr>
          <w:lang w:val="ru-RU"/>
        </w:rPr>
        <w:t>Добавить код в приложения</w:t>
      </w:r>
    </w:p>
  </w:comment>
  <w:comment w:id="7" w:author="mishlen" w:date="2012-12-05T03:23:00Z" w:initials="m">
    <w:p w:rsidR="00A7764A" w:rsidRPr="00981416" w:rsidRDefault="00A7764A">
      <w:pPr>
        <w:pStyle w:val="af6"/>
        <w:rPr>
          <w:lang w:val="ru-RU"/>
        </w:rPr>
      </w:pPr>
      <w:r>
        <w:rPr>
          <w:rStyle w:val="af5"/>
        </w:rPr>
        <w:annotationRef/>
      </w:r>
      <w:r>
        <w:rPr>
          <w:lang w:val="ru-RU"/>
        </w:rPr>
        <w:t>Уточнить</w:t>
      </w:r>
    </w:p>
  </w:comment>
  <w:comment w:id="11" w:author="mishlen" w:date="2012-12-10T01:33:00Z" w:initials="m">
    <w:p w:rsidR="00A7764A" w:rsidRPr="00E31F18" w:rsidRDefault="00A7764A">
      <w:pPr>
        <w:pStyle w:val="af6"/>
        <w:rPr>
          <w:lang w:val="ru-RU"/>
        </w:rPr>
      </w:pPr>
      <w:r>
        <w:rPr>
          <w:rStyle w:val="af5"/>
        </w:rPr>
        <w:annotationRef/>
      </w:r>
      <w:r>
        <w:rPr>
          <w:lang w:val="ru-RU"/>
        </w:rPr>
        <w:t>недописано</w:t>
      </w:r>
    </w:p>
  </w:comment>
  <w:comment w:id="16" w:author="user" w:date="2012-12-06T14:16:00Z" w:initials="u">
    <w:p w:rsidR="00A7764A" w:rsidRPr="00780CA4" w:rsidRDefault="00A7764A">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1E52" w:rsidRDefault="00FF1E52" w:rsidP="00367B05">
      <w:r>
        <w:separator/>
      </w:r>
    </w:p>
  </w:endnote>
  <w:endnote w:type="continuationSeparator" w:id="0">
    <w:p w:rsidR="00FF1E52" w:rsidRDefault="00FF1E52"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A7764A" w:rsidRPr="00832BE2" w:rsidRDefault="00A7764A">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AE03A2">
          <w:rPr>
            <w:rFonts w:ascii="Times New Roman" w:hAnsi="Times New Roman"/>
            <w:noProof/>
          </w:rPr>
          <w:t>26</w:t>
        </w:r>
        <w:r w:rsidRPr="00832BE2">
          <w:rPr>
            <w:rFonts w:ascii="Times New Roman" w:hAnsi="Times New Roman"/>
          </w:rPr>
          <w:fldChar w:fldCharType="end"/>
        </w:r>
      </w:p>
    </w:sdtContent>
  </w:sdt>
  <w:p w:rsidR="00A7764A" w:rsidRDefault="00A7764A">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1E52" w:rsidRDefault="00FF1E52" w:rsidP="00367B05">
      <w:r>
        <w:separator/>
      </w:r>
    </w:p>
  </w:footnote>
  <w:footnote w:type="continuationSeparator" w:id="0">
    <w:p w:rsidR="00FF1E52" w:rsidRDefault="00FF1E52"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D08"/>
    <w:rsid w:val="00054F5E"/>
    <w:rsid w:val="00063C77"/>
    <w:rsid w:val="000807B0"/>
    <w:rsid w:val="00082134"/>
    <w:rsid w:val="00095202"/>
    <w:rsid w:val="0009585E"/>
    <w:rsid w:val="000A24D0"/>
    <w:rsid w:val="000B0BC9"/>
    <w:rsid w:val="000B63AD"/>
    <w:rsid w:val="000C03BB"/>
    <w:rsid w:val="000C1083"/>
    <w:rsid w:val="000C3C01"/>
    <w:rsid w:val="000D0B6E"/>
    <w:rsid w:val="000D1A55"/>
    <w:rsid w:val="000D1FE2"/>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21384"/>
    <w:rsid w:val="00135398"/>
    <w:rsid w:val="0013652F"/>
    <w:rsid w:val="00140818"/>
    <w:rsid w:val="001437BC"/>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33EB"/>
    <w:rsid w:val="001F0B66"/>
    <w:rsid w:val="00201258"/>
    <w:rsid w:val="00203A34"/>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4170"/>
    <w:rsid w:val="00274319"/>
    <w:rsid w:val="00276EA5"/>
    <w:rsid w:val="00284F46"/>
    <w:rsid w:val="00285C73"/>
    <w:rsid w:val="00285F5D"/>
    <w:rsid w:val="002906F8"/>
    <w:rsid w:val="002A1E53"/>
    <w:rsid w:val="002A21DE"/>
    <w:rsid w:val="002A5943"/>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33B8"/>
    <w:rsid w:val="00326359"/>
    <w:rsid w:val="0032652B"/>
    <w:rsid w:val="003268DE"/>
    <w:rsid w:val="00331AD0"/>
    <w:rsid w:val="00332200"/>
    <w:rsid w:val="00332C92"/>
    <w:rsid w:val="00333692"/>
    <w:rsid w:val="003342E7"/>
    <w:rsid w:val="00340890"/>
    <w:rsid w:val="00341DDB"/>
    <w:rsid w:val="0034479D"/>
    <w:rsid w:val="003523B2"/>
    <w:rsid w:val="0035513A"/>
    <w:rsid w:val="0035738B"/>
    <w:rsid w:val="00361B3B"/>
    <w:rsid w:val="003650EB"/>
    <w:rsid w:val="00366F23"/>
    <w:rsid w:val="00367B05"/>
    <w:rsid w:val="00372F97"/>
    <w:rsid w:val="00372FD7"/>
    <w:rsid w:val="00373083"/>
    <w:rsid w:val="0038138E"/>
    <w:rsid w:val="003977BE"/>
    <w:rsid w:val="003A03D1"/>
    <w:rsid w:val="003A3864"/>
    <w:rsid w:val="003A3D5D"/>
    <w:rsid w:val="003A6DBE"/>
    <w:rsid w:val="003A7982"/>
    <w:rsid w:val="003A7C7A"/>
    <w:rsid w:val="003B0795"/>
    <w:rsid w:val="003B3350"/>
    <w:rsid w:val="003B425B"/>
    <w:rsid w:val="003D052B"/>
    <w:rsid w:val="003E2949"/>
    <w:rsid w:val="003E2DCC"/>
    <w:rsid w:val="003E31AB"/>
    <w:rsid w:val="003F1307"/>
    <w:rsid w:val="003F2459"/>
    <w:rsid w:val="00404376"/>
    <w:rsid w:val="004138D7"/>
    <w:rsid w:val="00416205"/>
    <w:rsid w:val="00425555"/>
    <w:rsid w:val="00431148"/>
    <w:rsid w:val="00431880"/>
    <w:rsid w:val="004364A9"/>
    <w:rsid w:val="00451843"/>
    <w:rsid w:val="00452348"/>
    <w:rsid w:val="00454E5A"/>
    <w:rsid w:val="004616C7"/>
    <w:rsid w:val="00461B4B"/>
    <w:rsid w:val="00462EE1"/>
    <w:rsid w:val="00466FB3"/>
    <w:rsid w:val="0047250D"/>
    <w:rsid w:val="00476187"/>
    <w:rsid w:val="00485FA4"/>
    <w:rsid w:val="00493455"/>
    <w:rsid w:val="0049555D"/>
    <w:rsid w:val="00496254"/>
    <w:rsid w:val="0049682B"/>
    <w:rsid w:val="00496ADB"/>
    <w:rsid w:val="004970BE"/>
    <w:rsid w:val="004B1336"/>
    <w:rsid w:val="004D7ACE"/>
    <w:rsid w:val="004E2F9C"/>
    <w:rsid w:val="004E633D"/>
    <w:rsid w:val="004F2933"/>
    <w:rsid w:val="004F4740"/>
    <w:rsid w:val="004F53A2"/>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7184"/>
    <w:rsid w:val="00557B4E"/>
    <w:rsid w:val="00560A02"/>
    <w:rsid w:val="00560CFB"/>
    <w:rsid w:val="005654B2"/>
    <w:rsid w:val="005659CD"/>
    <w:rsid w:val="0057192D"/>
    <w:rsid w:val="00571CEF"/>
    <w:rsid w:val="005721D5"/>
    <w:rsid w:val="0057692F"/>
    <w:rsid w:val="00577422"/>
    <w:rsid w:val="00580B10"/>
    <w:rsid w:val="00581096"/>
    <w:rsid w:val="00586685"/>
    <w:rsid w:val="00587EBD"/>
    <w:rsid w:val="00591366"/>
    <w:rsid w:val="0059175F"/>
    <w:rsid w:val="00594424"/>
    <w:rsid w:val="0059518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E3AE3"/>
    <w:rsid w:val="005F29C6"/>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FB0"/>
    <w:rsid w:val="00650FBB"/>
    <w:rsid w:val="00651208"/>
    <w:rsid w:val="00661C03"/>
    <w:rsid w:val="006624CF"/>
    <w:rsid w:val="00664046"/>
    <w:rsid w:val="0067066F"/>
    <w:rsid w:val="0068468F"/>
    <w:rsid w:val="0068794A"/>
    <w:rsid w:val="00690922"/>
    <w:rsid w:val="00690AE7"/>
    <w:rsid w:val="00694595"/>
    <w:rsid w:val="006A0F47"/>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56D4"/>
    <w:rsid w:val="00706613"/>
    <w:rsid w:val="0071313F"/>
    <w:rsid w:val="00714531"/>
    <w:rsid w:val="00717270"/>
    <w:rsid w:val="00723AC1"/>
    <w:rsid w:val="00725BC3"/>
    <w:rsid w:val="00727525"/>
    <w:rsid w:val="00727642"/>
    <w:rsid w:val="00733067"/>
    <w:rsid w:val="00735F95"/>
    <w:rsid w:val="00737593"/>
    <w:rsid w:val="00745E07"/>
    <w:rsid w:val="00751C73"/>
    <w:rsid w:val="007543DF"/>
    <w:rsid w:val="00757481"/>
    <w:rsid w:val="00763A70"/>
    <w:rsid w:val="00767F03"/>
    <w:rsid w:val="00772138"/>
    <w:rsid w:val="00774B48"/>
    <w:rsid w:val="0077633B"/>
    <w:rsid w:val="00776E0E"/>
    <w:rsid w:val="00777C7D"/>
    <w:rsid w:val="00780CA4"/>
    <w:rsid w:val="0078172B"/>
    <w:rsid w:val="007817A4"/>
    <w:rsid w:val="00784091"/>
    <w:rsid w:val="00787222"/>
    <w:rsid w:val="0078778D"/>
    <w:rsid w:val="00790657"/>
    <w:rsid w:val="007910DF"/>
    <w:rsid w:val="007950E7"/>
    <w:rsid w:val="007A05C2"/>
    <w:rsid w:val="007A13C9"/>
    <w:rsid w:val="007A20BC"/>
    <w:rsid w:val="007B4CE3"/>
    <w:rsid w:val="007C1F49"/>
    <w:rsid w:val="007C65FD"/>
    <w:rsid w:val="007D414A"/>
    <w:rsid w:val="007D5415"/>
    <w:rsid w:val="007E02E9"/>
    <w:rsid w:val="007E27F2"/>
    <w:rsid w:val="007E4C09"/>
    <w:rsid w:val="007E5E20"/>
    <w:rsid w:val="007E7AE8"/>
    <w:rsid w:val="007F28B7"/>
    <w:rsid w:val="008041DC"/>
    <w:rsid w:val="00805893"/>
    <w:rsid w:val="00805C96"/>
    <w:rsid w:val="0081600E"/>
    <w:rsid w:val="008162A9"/>
    <w:rsid w:val="00817C0D"/>
    <w:rsid w:val="00820A03"/>
    <w:rsid w:val="00821E47"/>
    <w:rsid w:val="008324B3"/>
    <w:rsid w:val="00832BE2"/>
    <w:rsid w:val="00842204"/>
    <w:rsid w:val="00851487"/>
    <w:rsid w:val="0085702D"/>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4506"/>
    <w:rsid w:val="008C0CE4"/>
    <w:rsid w:val="008C3F8C"/>
    <w:rsid w:val="008C5956"/>
    <w:rsid w:val="008C674F"/>
    <w:rsid w:val="008E1CFF"/>
    <w:rsid w:val="008E2694"/>
    <w:rsid w:val="008E2A08"/>
    <w:rsid w:val="008E5163"/>
    <w:rsid w:val="008F0826"/>
    <w:rsid w:val="008F38E5"/>
    <w:rsid w:val="008F65D0"/>
    <w:rsid w:val="00900A53"/>
    <w:rsid w:val="00903669"/>
    <w:rsid w:val="00903AFC"/>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E57"/>
    <w:rsid w:val="00966EF9"/>
    <w:rsid w:val="00981D6F"/>
    <w:rsid w:val="00984DAE"/>
    <w:rsid w:val="009918AE"/>
    <w:rsid w:val="0099190C"/>
    <w:rsid w:val="00992D83"/>
    <w:rsid w:val="00992FB4"/>
    <w:rsid w:val="00997EC1"/>
    <w:rsid w:val="009A05B9"/>
    <w:rsid w:val="009A1750"/>
    <w:rsid w:val="009A59AC"/>
    <w:rsid w:val="009A79EE"/>
    <w:rsid w:val="009B4EE4"/>
    <w:rsid w:val="009B5165"/>
    <w:rsid w:val="009B7953"/>
    <w:rsid w:val="009C5A57"/>
    <w:rsid w:val="009C5E37"/>
    <w:rsid w:val="009D15FA"/>
    <w:rsid w:val="009D32F1"/>
    <w:rsid w:val="009E5B05"/>
    <w:rsid w:val="009F4BE5"/>
    <w:rsid w:val="009F506F"/>
    <w:rsid w:val="009F7DBA"/>
    <w:rsid w:val="00A00D9E"/>
    <w:rsid w:val="00A03594"/>
    <w:rsid w:val="00A06EC6"/>
    <w:rsid w:val="00A149A5"/>
    <w:rsid w:val="00A36919"/>
    <w:rsid w:val="00A36B0E"/>
    <w:rsid w:val="00A40643"/>
    <w:rsid w:val="00A41024"/>
    <w:rsid w:val="00A428F9"/>
    <w:rsid w:val="00A44A10"/>
    <w:rsid w:val="00A47A9C"/>
    <w:rsid w:val="00A578A9"/>
    <w:rsid w:val="00A67602"/>
    <w:rsid w:val="00A71384"/>
    <w:rsid w:val="00A74E6A"/>
    <w:rsid w:val="00A7764A"/>
    <w:rsid w:val="00A805A8"/>
    <w:rsid w:val="00A83520"/>
    <w:rsid w:val="00A83ADD"/>
    <w:rsid w:val="00A84E4B"/>
    <w:rsid w:val="00A9053E"/>
    <w:rsid w:val="00A94FB9"/>
    <w:rsid w:val="00AA088D"/>
    <w:rsid w:val="00AA1183"/>
    <w:rsid w:val="00AA637C"/>
    <w:rsid w:val="00AA71F2"/>
    <w:rsid w:val="00AB0B24"/>
    <w:rsid w:val="00AB1713"/>
    <w:rsid w:val="00AB1DEC"/>
    <w:rsid w:val="00AB7647"/>
    <w:rsid w:val="00AC2625"/>
    <w:rsid w:val="00AC75F7"/>
    <w:rsid w:val="00AC7753"/>
    <w:rsid w:val="00AD4407"/>
    <w:rsid w:val="00AE03A2"/>
    <w:rsid w:val="00AE05CC"/>
    <w:rsid w:val="00AE3EC0"/>
    <w:rsid w:val="00AE601B"/>
    <w:rsid w:val="00AE7389"/>
    <w:rsid w:val="00AF62AD"/>
    <w:rsid w:val="00AF7CF1"/>
    <w:rsid w:val="00B0019F"/>
    <w:rsid w:val="00B04E75"/>
    <w:rsid w:val="00B11E40"/>
    <w:rsid w:val="00B14D45"/>
    <w:rsid w:val="00B20DA6"/>
    <w:rsid w:val="00B217E9"/>
    <w:rsid w:val="00B219EA"/>
    <w:rsid w:val="00B220C5"/>
    <w:rsid w:val="00B24380"/>
    <w:rsid w:val="00B24BAD"/>
    <w:rsid w:val="00B24DF1"/>
    <w:rsid w:val="00B33E16"/>
    <w:rsid w:val="00B375D4"/>
    <w:rsid w:val="00B415A2"/>
    <w:rsid w:val="00B4187B"/>
    <w:rsid w:val="00B41FA7"/>
    <w:rsid w:val="00B467A7"/>
    <w:rsid w:val="00B510B5"/>
    <w:rsid w:val="00B517A6"/>
    <w:rsid w:val="00B57889"/>
    <w:rsid w:val="00B647B2"/>
    <w:rsid w:val="00B77DC0"/>
    <w:rsid w:val="00B81CF0"/>
    <w:rsid w:val="00B942A0"/>
    <w:rsid w:val="00B9442E"/>
    <w:rsid w:val="00BA0EEB"/>
    <w:rsid w:val="00BA59EE"/>
    <w:rsid w:val="00BB0DD1"/>
    <w:rsid w:val="00BC10A4"/>
    <w:rsid w:val="00BC582E"/>
    <w:rsid w:val="00BD2170"/>
    <w:rsid w:val="00BD29EC"/>
    <w:rsid w:val="00BD4DD0"/>
    <w:rsid w:val="00BD6E72"/>
    <w:rsid w:val="00BE0DB8"/>
    <w:rsid w:val="00BE2655"/>
    <w:rsid w:val="00BE4F67"/>
    <w:rsid w:val="00BF25C2"/>
    <w:rsid w:val="00BF359B"/>
    <w:rsid w:val="00BF3620"/>
    <w:rsid w:val="00BF3A37"/>
    <w:rsid w:val="00C01121"/>
    <w:rsid w:val="00C04317"/>
    <w:rsid w:val="00C04CF4"/>
    <w:rsid w:val="00C10870"/>
    <w:rsid w:val="00C1426C"/>
    <w:rsid w:val="00C161B7"/>
    <w:rsid w:val="00C23A66"/>
    <w:rsid w:val="00C23BC3"/>
    <w:rsid w:val="00C2490E"/>
    <w:rsid w:val="00C25778"/>
    <w:rsid w:val="00C25EEA"/>
    <w:rsid w:val="00C27E95"/>
    <w:rsid w:val="00C379A1"/>
    <w:rsid w:val="00C4149B"/>
    <w:rsid w:val="00C44638"/>
    <w:rsid w:val="00C44DF7"/>
    <w:rsid w:val="00C52EAA"/>
    <w:rsid w:val="00C54937"/>
    <w:rsid w:val="00C70225"/>
    <w:rsid w:val="00C73511"/>
    <w:rsid w:val="00C73A16"/>
    <w:rsid w:val="00C81DED"/>
    <w:rsid w:val="00C92AEB"/>
    <w:rsid w:val="00C93E1C"/>
    <w:rsid w:val="00C97670"/>
    <w:rsid w:val="00CA56E0"/>
    <w:rsid w:val="00CA5D35"/>
    <w:rsid w:val="00CB0A2C"/>
    <w:rsid w:val="00CC4DC6"/>
    <w:rsid w:val="00CC5305"/>
    <w:rsid w:val="00CD0B6E"/>
    <w:rsid w:val="00CD0D38"/>
    <w:rsid w:val="00CD5A7E"/>
    <w:rsid w:val="00CE0AEA"/>
    <w:rsid w:val="00CF071B"/>
    <w:rsid w:val="00CF0984"/>
    <w:rsid w:val="00CF55F8"/>
    <w:rsid w:val="00D00324"/>
    <w:rsid w:val="00D00461"/>
    <w:rsid w:val="00D053D5"/>
    <w:rsid w:val="00D1145C"/>
    <w:rsid w:val="00D14C8B"/>
    <w:rsid w:val="00D20944"/>
    <w:rsid w:val="00D24E50"/>
    <w:rsid w:val="00D370AF"/>
    <w:rsid w:val="00D47A9B"/>
    <w:rsid w:val="00D50293"/>
    <w:rsid w:val="00D53917"/>
    <w:rsid w:val="00D54DF6"/>
    <w:rsid w:val="00D63E6B"/>
    <w:rsid w:val="00D74125"/>
    <w:rsid w:val="00D753C0"/>
    <w:rsid w:val="00D922CA"/>
    <w:rsid w:val="00D92B1D"/>
    <w:rsid w:val="00D94249"/>
    <w:rsid w:val="00DA1058"/>
    <w:rsid w:val="00DA6B0C"/>
    <w:rsid w:val="00DB5325"/>
    <w:rsid w:val="00DC13EC"/>
    <w:rsid w:val="00DC5805"/>
    <w:rsid w:val="00DC6D2F"/>
    <w:rsid w:val="00DD2A61"/>
    <w:rsid w:val="00DD366C"/>
    <w:rsid w:val="00DE68DC"/>
    <w:rsid w:val="00DF310F"/>
    <w:rsid w:val="00DF322B"/>
    <w:rsid w:val="00DF48DB"/>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15BF9"/>
    <w:rsid w:val="00F22186"/>
    <w:rsid w:val="00F24BF8"/>
    <w:rsid w:val="00F322E3"/>
    <w:rsid w:val="00F330DA"/>
    <w:rsid w:val="00F346F6"/>
    <w:rsid w:val="00F35A9A"/>
    <w:rsid w:val="00F37FFE"/>
    <w:rsid w:val="00F4028D"/>
    <w:rsid w:val="00F41E06"/>
    <w:rsid w:val="00F41E3A"/>
    <w:rsid w:val="00F437EC"/>
    <w:rsid w:val="00F44861"/>
    <w:rsid w:val="00F52E59"/>
    <w:rsid w:val="00F61116"/>
    <w:rsid w:val="00F64E3B"/>
    <w:rsid w:val="00F65ED6"/>
    <w:rsid w:val="00F67A43"/>
    <w:rsid w:val="00F73AB5"/>
    <w:rsid w:val="00F74C14"/>
    <w:rsid w:val="00F753D7"/>
    <w:rsid w:val="00F75A1C"/>
    <w:rsid w:val="00F84A6C"/>
    <w:rsid w:val="00F90B27"/>
    <w:rsid w:val="00F94FEE"/>
    <w:rsid w:val="00F95718"/>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6E3C"/>
    <w:rsid w:val="00FE63E9"/>
    <w:rsid w:val="00FE7688"/>
    <w:rsid w:val="00FF1E52"/>
    <w:rsid w:val="00FF1F38"/>
    <w:rsid w:val="00FF74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2" type="callout" idref="#_x0000_s1026"/>
        <o:r id="V:Rule3" type="callout" idref="#_x0000_s1027"/>
        <o:r id="V:Rule4"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43F97-D0D5-4735-8C8B-528E5AAD2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42</Pages>
  <Words>6686</Words>
  <Characters>38112</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426</cp:revision>
  <cp:lastPrinted>2012-12-07T08:25:00Z</cp:lastPrinted>
  <dcterms:created xsi:type="dcterms:W3CDTF">2012-11-25T16:14:00Z</dcterms:created>
  <dcterms:modified xsi:type="dcterms:W3CDTF">2012-12-10T17:03:00Z</dcterms:modified>
</cp:coreProperties>
</file>