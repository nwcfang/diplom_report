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184" w:rsidRPr="00FD316E" w:rsidRDefault="00E1083C" w:rsidP="00ED6442">
      <w:pPr>
        <w:pStyle w:val="1"/>
        <w:rPr>
          <w:lang w:val="ru-RU"/>
        </w:rPr>
      </w:pPr>
      <w:r w:rsidRPr="00FD316E">
        <w:rPr>
          <w:lang w:val="ru-RU"/>
        </w:rPr>
        <w:t>Введение</w:t>
      </w:r>
    </w:p>
    <w:p w:rsidR="00112C9E" w:rsidRPr="003E2DCC" w:rsidRDefault="00112C9E" w:rsidP="00112C9E">
      <w:pPr>
        <w:pStyle w:val="nwcText15"/>
        <w:rPr>
          <w:rFonts w:eastAsiaTheme="majorEastAsia"/>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r w:rsidR="003E2DCC">
        <w:rPr>
          <w:color w:val="000000"/>
          <w:lang w:val="ru-RU"/>
        </w:rPr>
        <w:t xml:space="preserve"> Далее в записке к дипломной работе разрабатываемая библиотека будет называться библиотекой </w:t>
      </w:r>
      <w:r w:rsidR="00BA59EE" w:rsidRPr="003A7982">
        <w:rPr>
          <w:color w:val="000000"/>
          <w:lang w:val="ru-RU"/>
        </w:rPr>
        <w:t xml:space="preserve"> </w:t>
      </w:r>
      <w:r w:rsidR="003E2DCC" w:rsidRPr="00690AE7">
        <w:rPr>
          <w:i/>
          <w:color w:val="000000"/>
        </w:rPr>
        <w:t>libtio</w:t>
      </w:r>
      <w:r w:rsidR="003E2DCC">
        <w:rPr>
          <w:color w:val="000000"/>
          <w:lang w:val="ru-RU"/>
        </w:rPr>
        <w:t>.</w:t>
      </w:r>
    </w:p>
    <w:p w:rsidR="00012CF2" w:rsidRPr="00ED6442" w:rsidRDefault="00ED6442" w:rsidP="00ED6442">
      <w:pPr>
        <w:pStyle w:val="1"/>
        <w:rPr>
          <w:lang w:val="ru-RU"/>
        </w:rPr>
      </w:pPr>
      <w:r w:rsidRPr="00ED6442">
        <w:rPr>
          <w:lang w:val="ru-RU"/>
        </w:rPr>
        <w:t>Специальная часть</w:t>
      </w:r>
    </w:p>
    <w:p w:rsidR="00557184" w:rsidRDefault="00557184" w:rsidP="00ED6442">
      <w:pPr>
        <w:pStyle w:val="nwcTitle2"/>
      </w:pPr>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xml:space="preserve">.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w:t>
      </w:r>
      <w:r w:rsidRPr="006C0710">
        <w:rPr>
          <w:lang w:val="ru-RU"/>
        </w:rPr>
        <w:lastRenderedPageBreak/>
        <w:t>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lastRenderedPageBreak/>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lastRenderedPageBreak/>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Улучшена поддержка стандарта IEEE 754-2008</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Default="00925345" w:rsidP="00925345">
      <w:pPr>
        <w:pStyle w:val="nwcText15"/>
        <w:numPr>
          <w:ilvl w:val="0"/>
          <w:numId w:val="10"/>
        </w:numPr>
        <w:rPr>
          <w:lang w:val="ru-RU"/>
        </w:rPr>
      </w:pPr>
      <w:r w:rsidRPr="00903669">
        <w:rPr>
          <w:lang w:val="ru-RU"/>
        </w:rPr>
        <w:t>Смягчение (</w:t>
      </w:r>
      <w:r w:rsidRPr="00690AE7">
        <w:rPr>
          <w:i/>
        </w:rPr>
        <w:t>restrict</w:t>
      </w:r>
      <w:r w:rsidRPr="00903669">
        <w:rPr>
          <w:lang w:val="ru-RU"/>
        </w:rPr>
        <w:t>) ограничений для более агрессивной оптимизации кода</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w:t>
      </w:r>
      <w:r w:rsidRPr="00903669">
        <w:rPr>
          <w:lang w:val="ru-RU"/>
        </w:rPr>
        <w:lastRenderedPageBreak/>
        <w:t xml:space="preserve">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немного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r w:rsidRPr="003A7982">
        <w:rPr>
          <w:rFonts w:eastAsia="Times New Roman"/>
        </w:rPr>
        <w:lastRenderedPageBreak/>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p>
    <w:p w:rsidR="00557184" w:rsidRPr="000F24A6" w:rsidRDefault="00557184"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926"/>
        <w:gridCol w:w="3214"/>
      </w:tblGrid>
      <w:tr w:rsidR="00A74E6A" w:rsidRPr="003A7982" w:rsidTr="00013B33">
        <w:trPr>
          <w:trHeight w:val="322"/>
        </w:trPr>
        <w:tc>
          <w:tcPr>
            <w:tcW w:w="0" w:type="auto"/>
          </w:tcPr>
          <w:p w:rsidR="00A74E6A" w:rsidRPr="003A7982" w:rsidRDefault="00A74E6A" w:rsidP="007E4C09">
            <w:pPr>
              <w:pStyle w:val="code2tabl"/>
              <w:rPr>
                <w:b/>
              </w:rPr>
            </w:pPr>
            <w:r w:rsidRPr="003A7982">
              <w:t>int</w:t>
            </w:r>
            <w:r w:rsidRPr="003A7982">
              <w:rPr>
                <w:rStyle w:val="apple-converted-space"/>
              </w:rPr>
              <w:t xml:space="preserve"> </w:t>
            </w:r>
            <w:hyperlink r:id="rId8" w:anchor="a29130a8f0f0107da5e3706f4378e89a0" w:history="1">
              <w:r w:rsidRPr="00A74E6A">
                <w:rPr>
                  <w:rFonts w:eastAsiaTheme="majorEastAsia"/>
                </w:rPr>
                <w:t>tioDie</w:t>
              </w:r>
            </w:hyperlink>
          </w:p>
        </w:tc>
        <w:tc>
          <w:tcPr>
            <w:tcW w:w="0" w:type="auto"/>
          </w:tcPr>
          <w:p w:rsidR="00A74E6A" w:rsidRPr="003A7982" w:rsidRDefault="00A74E6A" w:rsidP="007E4C09">
            <w:pPr>
              <w:pStyle w:val="code1"/>
              <w:rPr>
                <w:shd w:val="clear" w:color="auto" w:fill="FFFFFF"/>
              </w:rPr>
            </w:pPr>
            <w:r w:rsidRPr="003A7982">
              <w:rPr>
                <w:shd w:val="clear" w:color="auto" w:fill="FFFFFF"/>
              </w:rPr>
              <w:t>(</w:t>
            </w:r>
          </w:p>
        </w:tc>
        <w:tc>
          <w:tcPr>
            <w:tcW w:w="0" w:type="auto"/>
          </w:tcPr>
          <w:p w:rsidR="00A74E6A" w:rsidRPr="003A7982" w:rsidRDefault="00A74E6A" w:rsidP="007E4C09">
            <w:pPr>
              <w:pStyle w:val="code1"/>
              <w:rPr>
                <w:shd w:val="clear" w:color="auto" w:fill="FFFFFF"/>
              </w:rPr>
            </w:pPr>
            <w:r>
              <w:rPr>
                <w:rFonts w:eastAsiaTheme="majorEastAsia"/>
                <w:shd w:val="clear" w:color="auto" w:fill="FFFFFF"/>
              </w:rPr>
              <w:t>int</w:t>
            </w:r>
            <w:r w:rsidRPr="003A7982">
              <w:rPr>
                <w:shd w:val="clear" w:color="auto" w:fill="FFFFFF"/>
              </w:rPr>
              <w:t xml:space="preserve"> </w:t>
            </w:r>
            <w:r>
              <w:rPr>
                <w:shd w:val="clear" w:color="auto" w:fill="FFFFFF"/>
              </w:rPr>
              <w:t>status</w:t>
            </w:r>
            <w:r w:rsidRPr="003A7982">
              <w:rPr>
                <w:rFonts w:eastAsiaTheme="majorEastAsia"/>
                <w:shd w:val="clear" w:color="auto" w:fill="FFFFFF"/>
              </w:rPr>
              <w:t>,</w:t>
            </w:r>
          </w:p>
        </w:tc>
      </w:tr>
      <w:tr w:rsidR="00A74E6A" w:rsidRPr="003A7982" w:rsidTr="00013B33">
        <w:trPr>
          <w:trHeight w:val="322"/>
        </w:trPr>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r>
              <w:rPr>
                <w:shd w:val="clear" w:color="auto" w:fill="FFFFFF"/>
              </w:rPr>
              <w:t xml:space="preserve">const </w:t>
            </w:r>
            <w:r w:rsidRPr="003A7982">
              <w:rPr>
                <w:shd w:val="clear" w:color="auto" w:fill="FFFFFF"/>
              </w:rPr>
              <w:t>char* buff,</w:t>
            </w:r>
          </w:p>
        </w:tc>
      </w:tr>
      <w:tr w:rsidR="00A74E6A" w:rsidRPr="003A7982" w:rsidTr="00013B33">
        <w:trPr>
          <w:trHeight w:val="322"/>
        </w:trPr>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r w:rsidRPr="003A7982">
              <w:rPr>
                <w:shd w:val="clear" w:color="auto" w:fill="FFFFFF"/>
              </w:rPr>
              <w:t>)</w:t>
            </w:r>
          </w:p>
        </w:tc>
        <w:tc>
          <w:tcPr>
            <w:tcW w:w="0" w:type="auto"/>
          </w:tcPr>
          <w:p w:rsidR="00A74E6A" w:rsidRPr="003A7982" w:rsidRDefault="00A74E6A" w:rsidP="007E4C09">
            <w:pPr>
              <w:pStyle w:val="code1"/>
              <w:rPr>
                <w:shd w:val="clear" w:color="auto" w:fill="FFFFFF"/>
              </w:rPr>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7E4C09"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7E4C09"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lastRenderedPageBreak/>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приложение завершается со статусом </w:t>
      </w:r>
      <w:r>
        <w:t>TOTESTNOTSTART</w:t>
      </w:r>
      <w:r>
        <w:rPr>
          <w:lang w:val="ru-RU"/>
        </w:rPr>
        <w:t xml:space="preserve">, 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r w:rsidR="009F506F" w:rsidRPr="00A74E6A">
        <w:t>Разработка соглашения о вызове функции инициализации библиотеки</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w:t>
      </w:r>
      <w:r w:rsidRPr="003A7982">
        <w:rPr>
          <w:rFonts w:eastAsia="WenQuanYi Micro Hei"/>
          <w:kern w:val="1"/>
          <w:lang w:val="ru-RU"/>
        </w:rPr>
        <w:lastRenderedPageBreak/>
        <w:t xml:space="preserve">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r w:rsidRPr="003A7982">
        <w:lastRenderedPageBreak/>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63C77" w:rsidRPr="00063C77">
          <w:rPr>
            <w:lang w:val="ru-RU"/>
          </w:rPr>
          <w:t xml:space="preserve">Таблица </w:t>
        </w:r>
        <w:r w:rsidR="00063C77" w:rsidRPr="00063C77">
          <w:rPr>
            <w:noProof/>
            <w:lang w:val="ru-RU"/>
          </w:rPr>
          <w:t>2</w:t>
        </w:r>
        <w:r w:rsidR="00063C77" w:rsidRPr="00063C77">
          <w:rPr>
            <w:lang w:val="ru-RU"/>
          </w:rPr>
          <w:t>.</w:t>
        </w:r>
        <w:r w:rsidR="00063C77" w:rsidRPr="00063C77">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7E4C0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7E4C0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7E4C0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7E4C0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0" w:name="_Ref342502591"/>
      <w:r w:rsidRPr="00BE2655">
        <w:t xml:space="preserve">Таблица </w:t>
      </w:r>
      <w:fldSimple w:instr=" STYLEREF 1 \s ">
        <w:r w:rsidR="00063C77">
          <w:rPr>
            <w:noProof/>
          </w:rPr>
          <w:t>2</w:t>
        </w:r>
      </w:fldSimple>
      <w:r w:rsidRPr="00BE2655">
        <w:t>.</w:t>
      </w:r>
      <w:fldSimple w:instr=" SEQ Таблица \* ARABIC \s 1 ">
        <w:r w:rsidR="00063C77">
          <w:rPr>
            <w:noProof/>
          </w:rPr>
          <w:t>1</w:t>
        </w:r>
      </w:fldSimple>
      <w:bookmarkEnd w:id="0"/>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lastRenderedPageBreak/>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w:t>
      </w:r>
      <w:r w:rsidRPr="003A7982">
        <w:rPr>
          <w:shd w:val="clear" w:color="auto" w:fill="FBFCFD"/>
          <w:lang w:val="ru-RU"/>
        </w:rPr>
        <w:lastRenderedPageBreak/>
        <w:t xml:space="preserve">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lastRenderedPageBreak/>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3A7982" w:rsidRDefault="002063B5" w:rsidP="002063B5">
      <w:pPr>
        <w:pStyle w:val="nwcText15"/>
        <w:rPr>
          <w:lang w:val="ru-RU"/>
        </w:rPr>
      </w:pPr>
      <w:r w:rsidRPr="003A7982">
        <w:rPr>
          <w:lang w:val="ru-RU"/>
        </w:rPr>
        <w:lastRenderedPageBreak/>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3A7982" w:rsidRDefault="002063B5" w:rsidP="007E4C09">
      <w:pPr>
        <w:pStyle w:val="code2tabl"/>
        <w:rPr>
          <w:lang w:val="ru-RU"/>
        </w:rPr>
      </w:pPr>
      <w:r w:rsidRPr="003A7982">
        <w:rPr>
          <w:lang w:val="ru-RU"/>
        </w:rPr>
        <w:t>void* tioTableRecord ( void *td, … );</w:t>
      </w:r>
    </w:p>
    <w:p w:rsidR="002063B5" w:rsidRPr="003A7982" w:rsidRDefault="002063B5" w:rsidP="007E4C09">
      <w:pPr>
        <w:pStyle w:val="code2tabl"/>
        <w:rPr>
          <w:lang w:val="ru-RU"/>
        </w:rPr>
      </w:pPr>
      <w:r w:rsidRPr="003A7982">
        <w:rPr>
          <w:lang w:val="ru-RU"/>
        </w:rPr>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lastRenderedPageBreak/>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3A7982" w:rsidRDefault="002063B5" w:rsidP="002063B5">
      <w:pPr>
        <w:pStyle w:val="nwcText15"/>
        <w:rPr>
          <w:lang w:val="ru-RU"/>
        </w:rPr>
      </w:pPr>
      <w:r w:rsidRPr="003A7982">
        <w:rPr>
          <w:lang w:val="ru-RU"/>
        </w:rPr>
        <w:t>Функции строчного вывода</w:t>
      </w:r>
    </w:p>
    <w:p w:rsidR="002063B5" w:rsidRPr="00206450" w:rsidRDefault="002063B5" w:rsidP="007E4C09">
      <w:pPr>
        <w:pStyle w:val="code2tabl"/>
        <w:rPr>
          <w:rFonts w:cs="Lohit Hindi"/>
          <w:lang w:eastAsia="hi-IN" w:bidi="hi-IN"/>
        </w:rPr>
      </w:pPr>
      <w:r w:rsidRPr="00206450">
        <w:rPr>
          <w:rFonts w:cs="Lohit Hindi"/>
          <w:lang w:eastAsia="hi-IN" w:bidi="hi-IN"/>
        </w:rPr>
        <w:t xml:space="preserve">int </w:t>
      </w:r>
      <w:r w:rsidRPr="00206450">
        <w:t>tioPrint(const char* messge)</w:t>
      </w:r>
      <w:r w:rsidRPr="00206450">
        <w:rPr>
          <w:rFonts w:cs="Lohit Hindi"/>
          <w:lang w:eastAsia="hi-IN" w:bidi="hi-IN"/>
        </w:rPr>
        <w:t>;</w:t>
      </w:r>
    </w:p>
    <w:p w:rsidR="002063B5" w:rsidRPr="008857D6" w:rsidRDefault="002063B5" w:rsidP="007E4C09">
      <w:pPr>
        <w:pStyle w:val="code2tabl"/>
      </w:pPr>
      <w:r w:rsidRPr="00206450">
        <w:t xml:space="preserve">int tioPrintF(const char* </w:t>
      </w:r>
      <w:commentRangeStart w:id="1"/>
      <w:r w:rsidRPr="00206450">
        <w:t>template</w:t>
      </w:r>
      <w:commentRangeEnd w:id="1"/>
      <w:r w:rsidR="00883588">
        <w:rPr>
          <w:rStyle w:val="af5"/>
          <w:rFonts w:asciiTheme="minorHAnsi" w:eastAsiaTheme="minorEastAsia" w:hAnsiTheme="minorHAnsi" w:cs="Times New Roman"/>
          <w:kern w:val="0"/>
          <w:shd w:val="clear" w:color="auto" w:fill="auto"/>
        </w:rPr>
        <w:commentReference w:id="1"/>
      </w:r>
      <w:r w:rsidRPr="00206450">
        <w:t>, ... );</w:t>
      </w:r>
    </w:p>
    <w:p w:rsidR="008857D6" w:rsidRPr="00206450" w:rsidRDefault="008857D6" w:rsidP="008857D6">
      <w:pPr>
        <w:pStyle w:val="nwcText15"/>
        <w:ind w:left="1287" w:firstLine="0"/>
        <w:rPr>
          <w:rFonts w:eastAsia="WenQuanYi Micro Hei"/>
          <w:kern w:val="1"/>
        </w:rPr>
      </w:pPr>
    </w:p>
    <w:p w:rsidR="00A44A10" w:rsidRPr="00206450" w:rsidRDefault="00A44A10" w:rsidP="009F506F"/>
    <w:p w:rsidR="00A44A10" w:rsidRPr="003A7982" w:rsidRDefault="00A44A10" w:rsidP="00ED6442">
      <w:pPr>
        <w:pStyle w:val="nwcTitle2"/>
      </w:pPr>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p>
    <w:p w:rsidR="00A44A10" w:rsidRPr="00F41E3A" w:rsidRDefault="00A44A10" w:rsidP="00ED6442">
      <w:pPr>
        <w:pStyle w:val="nwcTitle2"/>
      </w:pPr>
      <w:r w:rsidRPr="003A7982">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2"/>
      <w:r w:rsidR="003B3350">
        <w:rPr>
          <w:lang w:val="ru-RU"/>
        </w:rPr>
        <w:t xml:space="preserve"> </w:t>
      </w:r>
      <w:commentRangeEnd w:id="2"/>
      <w:r w:rsidR="001710D6">
        <w:rPr>
          <w:lang w:val="ru-RU"/>
        </w:rPr>
        <w:t xml:space="preserve">Согласно данному уравнению, </w:t>
      </w:r>
      <w:r w:rsidR="00040151">
        <w:rPr>
          <w:rStyle w:val="af5"/>
          <w:rFonts w:asciiTheme="minorHAnsi" w:hAnsiTheme="minorHAnsi"/>
        </w:rPr>
        <w:commentReference w:id="2"/>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63C77" w:rsidRPr="00063C77">
          <w:rPr>
            <w:lang w:val="ru-RU"/>
          </w:rPr>
          <w:t xml:space="preserve">рис. </w:t>
        </w:r>
        <w:r w:rsidR="00063C77" w:rsidRPr="00063C77">
          <w:rPr>
            <w:noProof/>
            <w:lang w:val="ru-RU"/>
          </w:rPr>
          <w:t>2</w:t>
        </w:r>
        <w:r w:rsidR="00063C77" w:rsidRPr="00063C77">
          <w:rPr>
            <w:lang w:val="ru-RU"/>
          </w:rPr>
          <w:t>.</w:t>
        </w:r>
        <w:r w:rsidR="00063C77" w:rsidRPr="00063C77">
          <w:rPr>
            <w:noProof/>
            <w:lang w:val="ru-RU"/>
          </w:rPr>
          <w:t>1</w:t>
        </w:r>
      </w:fldSimple>
      <w:r w:rsidR="00F67A43">
        <w:rPr>
          <w:lang w:val="ru-RU"/>
        </w:rPr>
        <w:t>.</w:t>
      </w:r>
    </w:p>
    <w:p w:rsidR="00F67A43" w:rsidRDefault="0052316C" w:rsidP="00F67A43">
      <w:pPr>
        <w:pStyle w:val="11"/>
      </w:pPr>
      <w:r>
        <w:rPr>
          <w:noProof/>
          <w:lang w:val="ru-RU" w:eastAsia="ru-RU" w:bidi="ar-SA"/>
        </w:rPr>
        <w:lastRenderedPageBreak/>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0"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3" w:name="_Ref342504553"/>
      <w:r>
        <w:t xml:space="preserve">Рис. </w:t>
      </w:r>
      <w:fldSimple w:instr=" STYLEREF 1 \s ">
        <w:r w:rsidR="00063C77">
          <w:rPr>
            <w:noProof/>
          </w:rPr>
          <w:t>2</w:t>
        </w:r>
      </w:fldSimple>
      <w:r>
        <w:t>.</w:t>
      </w:r>
      <w:fldSimple w:instr=" SEQ Рис. \* ARABIC \s 1 ">
        <w:r w:rsidR="00063C77">
          <w:rPr>
            <w:noProof/>
          </w:rPr>
          <w:t>1</w:t>
        </w:r>
      </w:fldSimple>
      <w:bookmarkEnd w:id="3"/>
    </w:p>
    <w:p w:rsidR="00BD29EC" w:rsidRDefault="00BD29EC" w:rsidP="00F67A43">
      <w:pPr>
        <w:pStyle w:val="nwcText15"/>
        <w:rPr>
          <w:lang w:val="ru-RU"/>
        </w:rPr>
      </w:pPr>
      <w:r>
        <w:rPr>
          <w:lang w:val="ru-RU"/>
        </w:rPr>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63C77" w:rsidRPr="00063C77">
          <w:rPr>
            <w:lang w:val="ru-RU"/>
          </w:rPr>
          <w:t xml:space="preserve">рис. </w:t>
        </w:r>
        <w:r w:rsidR="00063C77" w:rsidRPr="00063C77">
          <w:rPr>
            <w:noProof/>
            <w:lang w:val="ru-RU"/>
          </w:rPr>
          <w:t>2</w:t>
        </w:r>
        <w:r w:rsidR="00063C77" w:rsidRPr="00063C77">
          <w:rPr>
            <w:lang w:val="ru-RU"/>
          </w:rPr>
          <w:t>.</w:t>
        </w:r>
        <w:r w:rsidR="00063C77" w:rsidRPr="00063C77">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1"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4" w:name="_Ref342503024"/>
      <w:r>
        <w:t xml:space="preserve">Рис. </w:t>
      </w:r>
      <w:fldSimple w:instr=" STYLEREF 1 \s ">
        <w:r w:rsidR="00063C77">
          <w:rPr>
            <w:noProof/>
          </w:rPr>
          <w:t>2</w:t>
        </w:r>
      </w:fldSimple>
      <w:r>
        <w:t>.</w:t>
      </w:r>
      <w:fldSimple w:instr=" SEQ Рис. \* ARABIC \s 1 ">
        <w:r w:rsidR="00063C77">
          <w:rPr>
            <w:noProof/>
          </w:rPr>
          <w:t>2</w:t>
        </w:r>
      </w:fldSimple>
      <w:bookmarkEnd w:id="4"/>
    </w:p>
    <w:p w:rsidR="00BE0DB8" w:rsidRDefault="00BE0DB8" w:rsidP="0052316C">
      <w:pPr>
        <w:pStyle w:val="nwcText15"/>
        <w:rPr>
          <w:lang w:val="ru-RU"/>
        </w:rPr>
      </w:pPr>
    </w:p>
    <w:p w:rsidR="000F5A99" w:rsidRPr="00864CC0" w:rsidRDefault="007041CA" w:rsidP="0052316C">
      <w:pPr>
        <w:pStyle w:val="nwcText15"/>
        <w:rPr>
          <w:lang w:val="ru-RU"/>
        </w:rPr>
      </w:pPr>
      <w:r>
        <w:rPr>
          <w:lang w:val="ru-RU"/>
        </w:rPr>
        <w:lastRenderedPageBreak/>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63C77" w:rsidRPr="00063C77">
          <w:rPr>
            <w:lang w:val="ru-RU"/>
          </w:rPr>
          <w:t xml:space="preserve">рис. </w:t>
        </w:r>
        <w:r w:rsidR="00063C77" w:rsidRPr="00063C77">
          <w:rPr>
            <w:noProof/>
            <w:lang w:val="ru-RU"/>
          </w:rPr>
          <w:t>2</w:t>
        </w:r>
        <w:r w:rsidR="00063C77" w:rsidRPr="00063C77">
          <w:rPr>
            <w:lang w:val="ru-RU"/>
          </w:rPr>
          <w:t>.</w:t>
        </w:r>
        <w:r w:rsidR="00063C77" w:rsidRPr="00063C77">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2"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5" w:name="_Ref342503230"/>
      <w:r>
        <w:t xml:space="preserve">Рис. </w:t>
      </w:r>
      <w:fldSimple w:instr=" STYLEREF 1 \s ">
        <w:r w:rsidR="00063C77">
          <w:rPr>
            <w:noProof/>
          </w:rPr>
          <w:t>2</w:t>
        </w:r>
      </w:fldSimple>
      <w:r>
        <w:t>.</w:t>
      </w:r>
      <w:fldSimple w:instr=" SEQ Рис. \* ARABIC \s 1 ">
        <w:r w:rsidR="00063C77">
          <w:rPr>
            <w:noProof/>
          </w:rPr>
          <w:t>3</w:t>
        </w:r>
      </w:fldSimple>
      <w:bookmarkEnd w:id="5"/>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lastRenderedPageBreak/>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6"/>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lastRenderedPageBreak/>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lastRenderedPageBreak/>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lastRenderedPageBreak/>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63C77" w:rsidRPr="00063C77">
          <w:rPr>
            <w:lang w:val="ru-RU"/>
          </w:rPr>
          <w:t xml:space="preserve">рис. </w:t>
        </w:r>
        <w:r w:rsidR="00063C77" w:rsidRPr="00063C77">
          <w:rPr>
            <w:noProof/>
            <w:lang w:val="ru-RU"/>
          </w:rPr>
          <w:t>2</w:t>
        </w:r>
        <w:r w:rsidR="00063C77" w:rsidRPr="00063C77">
          <w:rPr>
            <w:lang w:val="ru-RU"/>
          </w:rPr>
          <w:t>.</w:t>
        </w:r>
        <w:r w:rsidR="00063C77" w:rsidRPr="00063C77">
          <w:rPr>
            <w:noProof/>
            <w:lang w:val="ru-RU"/>
          </w:rPr>
          <w:t>4</w:t>
        </w:r>
      </w:fldSimple>
    </w:p>
    <w:p w:rsidR="0009585E" w:rsidRDefault="00F67A43" w:rsidP="00F67A43">
      <w:pPr>
        <w:pStyle w:val="11"/>
      </w:pPr>
      <w:r>
        <w:rPr>
          <w:noProof/>
          <w:lang w:val="ru-RU" w:eastAsia="ru-RU" w:bidi="ar-SA"/>
        </w:rPr>
        <w:lastRenderedPageBreak/>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3"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7" w:name="_Ref342504728"/>
      <w:r>
        <w:t xml:space="preserve">Рис. </w:t>
      </w:r>
      <w:fldSimple w:instr=" STYLEREF 1 \s ">
        <w:r w:rsidR="00063C77">
          <w:rPr>
            <w:noProof/>
          </w:rPr>
          <w:t>2</w:t>
        </w:r>
      </w:fldSimple>
      <w:r>
        <w:t>.</w:t>
      </w:r>
      <w:fldSimple w:instr=" SEQ Рис. \* ARABIC \s 1 ">
        <w:r w:rsidR="00063C77">
          <w:rPr>
            <w:noProof/>
          </w:rPr>
          <w:t>4</w:t>
        </w:r>
      </w:fldSimple>
      <w:bookmarkEnd w:id="7"/>
    </w:p>
    <w:p w:rsidR="0009585E" w:rsidRPr="0009585E" w:rsidRDefault="0009585E" w:rsidP="0009585E">
      <w:pPr>
        <w:pStyle w:val="nwcText10"/>
      </w:pPr>
    </w:p>
    <w:p w:rsidR="00044D08" w:rsidRPr="003A7982" w:rsidRDefault="00044D08" w:rsidP="00ED6442">
      <w:pPr>
        <w:pStyle w:val="1"/>
      </w:pPr>
      <w:r w:rsidRPr="003A7982">
        <w:t>Технологическая</w:t>
      </w:r>
      <w:r w:rsidR="00BA59EE" w:rsidRPr="003A7982">
        <w:t xml:space="preserve"> </w:t>
      </w:r>
      <w:r w:rsidRPr="003A7982">
        <w:t>часть</w:t>
      </w:r>
    </w:p>
    <w:p w:rsidR="00044D08" w:rsidRPr="00340890" w:rsidRDefault="00044D08" w:rsidP="00ED6442">
      <w:pPr>
        <w:pStyle w:val="nwcTitle2"/>
      </w:pPr>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 xml:space="preserve"> утечек памяти, и прочих ошибок, связанных с неправиль</w:t>
      </w:r>
      <w:r w:rsidR="00706613">
        <w:rPr>
          <w:lang w:val="ru-RU"/>
        </w:rPr>
        <w:t xml:space="preserve">ной работой с областями памяти </w:t>
      </w:r>
      <w:r w:rsidR="00907E0D">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commentRangeStart w:id="8"/>
      <w:r w:rsidRPr="00935A62">
        <w:rPr>
          <w:i/>
          <w:lang w:val="ru-RU"/>
        </w:rPr>
        <w:t>Memcheck</w:t>
      </w:r>
      <w:commentRangeEnd w:id="8"/>
      <w:r w:rsidR="00AF7CF1" w:rsidRPr="00935A62">
        <w:rPr>
          <w:rStyle w:val="af5"/>
          <w:rFonts w:asciiTheme="minorHAnsi" w:hAnsiTheme="minorHAnsi"/>
          <w:i/>
        </w:rPr>
        <w:commentReference w:id="8"/>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w:t>
      </w:r>
      <w:r w:rsidR="00ED302F" w:rsidRPr="00ED302F">
        <w:rPr>
          <w:lang w:val="ru-RU"/>
        </w:rPr>
        <w:lastRenderedPageBreak/>
        <w:t xml:space="preserve">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-реализации выделения 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Pr="00526E11">
          <w:rPr>
            <w:lang w:val="ru-RU"/>
          </w:rPr>
          <w:t xml:space="preserve">рис. </w:t>
        </w:r>
        <w:r w:rsidRPr="00526E11">
          <w:rPr>
            <w:noProof/>
            <w:lang w:val="ru-RU"/>
          </w:rPr>
          <w:t>3</w:t>
        </w:r>
        <w:r w:rsidRPr="00526E11">
          <w:rPr>
            <w:lang w:val="ru-RU"/>
          </w:rPr>
          <w:t>.</w:t>
        </w:r>
        <w:r w:rsidRPr="00526E11">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программа решения квадратного уравнения</w:t>
      </w:r>
      <w:r w:rsidR="009116F2">
        <w:rPr>
          <w:lang w:val="ru-RU"/>
        </w:rPr>
        <w:t xml:space="preserve"> </w:t>
      </w:r>
      <w:commentRangeStart w:id="9"/>
      <w:r w:rsidR="009116F2">
        <w:rPr>
          <w:lang w:val="ru-RU"/>
        </w:rPr>
        <w:t>(см. п. 2.4)</w:t>
      </w:r>
      <w:commentRangeEnd w:id="9"/>
      <w:r w:rsidR="009116F2">
        <w:rPr>
          <w:rStyle w:val="af5"/>
          <w:rFonts w:asciiTheme="minorHAnsi" w:hAnsiTheme="minorHAnsi"/>
        </w:rPr>
        <w:commentReference w:id="9"/>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14"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10" w:name="_Ref342863609"/>
      <w:r>
        <w:t xml:space="preserve">Рис. </w:t>
      </w:r>
      <w:fldSimple w:instr=" STYLEREF 1 \s ">
        <w:r>
          <w:rPr>
            <w:noProof/>
          </w:rPr>
          <w:t>3</w:t>
        </w:r>
      </w:fldSimple>
      <w:r>
        <w:t>.</w:t>
      </w:r>
      <w:fldSimple w:instr=" SEQ Рис. \* ARABIC \s 1 ">
        <w:r>
          <w:rPr>
            <w:noProof/>
          </w:rPr>
          <w:t>1</w:t>
        </w:r>
      </w:fldSimple>
      <w:bookmarkEnd w:id="10"/>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992D83">
        <w:rPr>
          <w:lang w:val="ru-RU"/>
        </w:rPr>
        <w:t>--</w:t>
      </w:r>
      <w:r>
        <w:t>leak</w:t>
      </w:r>
      <w:r w:rsidRPr="00992D83">
        <w:rPr>
          <w:lang w:val="ru-RU"/>
        </w:rPr>
        <w:t>-</w:t>
      </w:r>
      <w:r>
        <w:t>check</w:t>
      </w:r>
      <w:r w:rsidRPr="00992D83">
        <w:rPr>
          <w:lang w:val="ru-RU"/>
        </w:rPr>
        <w:t>=</w:t>
      </w:r>
      <w: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757481">
        <w:rPr>
          <w:lang w:val="ru-RU"/>
        </w:rPr>
        <w:t>--</w:t>
      </w:r>
      <w:r>
        <w:t>show</w:t>
      </w:r>
      <w:r w:rsidRPr="00757481">
        <w:rPr>
          <w:lang w:val="ru-RU"/>
        </w:rPr>
        <w:t>-</w:t>
      </w:r>
      <w:r>
        <w:t>reachable</w:t>
      </w:r>
      <w:r w:rsidRPr="00757481">
        <w:rPr>
          <w:lang w:val="ru-RU"/>
        </w:rPr>
        <w:t>=</w:t>
      </w:r>
      <w: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57192D">
        <w:rPr>
          <w:lang w:val="ru-RU"/>
        </w:rPr>
        <w:t>--</w:t>
      </w:r>
      <w:r>
        <w:t>track</w:t>
      </w:r>
      <w:r w:rsidRPr="0057192D">
        <w:rPr>
          <w:lang w:val="ru-RU"/>
        </w:rPr>
        <w:t>-</w:t>
      </w:r>
      <w:r>
        <w:t>origins</w:t>
      </w:r>
      <w:r w:rsidRPr="0057192D">
        <w:rPr>
          <w:lang w:val="ru-RU"/>
        </w:rPr>
        <w:t>=</w:t>
      </w:r>
      <w: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lastRenderedPageBreak/>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t>Callgrind</w:t>
      </w:r>
      <w:r>
        <w:rPr>
          <w:lang w:val="ru-RU"/>
        </w:rPr>
        <w:t>.</w:t>
      </w:r>
    </w:p>
    <w:p w:rsidR="009A1750" w:rsidRPr="009A1750" w:rsidRDefault="00651208" w:rsidP="009A1750">
      <w:pPr>
        <w:pStyle w:val="nwcText15"/>
        <w:rPr>
          <w:lang w:val="ru-RU"/>
        </w:rPr>
      </w:pPr>
      <w: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11"/>
      <w:r w:rsidR="009A1750" w:rsidRPr="009A1750">
        <w:rPr>
          <w:lang w:val="ru-RU"/>
        </w:rPr>
        <w:t>функций.</w:t>
      </w:r>
      <w:commentRangeEnd w:id="11"/>
      <w:r w:rsidR="00E31F18">
        <w:rPr>
          <w:rStyle w:val="af5"/>
          <w:rFonts w:asciiTheme="minorHAnsi" w:hAnsiTheme="minorHAnsi"/>
        </w:rPr>
        <w:commentReference w:id="11"/>
      </w:r>
    </w:p>
    <w:p w:rsidR="00044D08" w:rsidRPr="005A31CD" w:rsidRDefault="00044D08" w:rsidP="00ED6442">
      <w:pPr>
        <w:pStyle w:val="nwcTitle2"/>
      </w:pPr>
      <w:r w:rsidRPr="003A7982">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p>
    <w:p w:rsidR="005A31CD" w:rsidRPr="005A31CD" w:rsidRDefault="005A31CD" w:rsidP="005A31CD">
      <w:pPr>
        <w:pStyle w:val="nwcText15"/>
        <w:rPr>
          <w:rFonts w:eastAsiaTheme="majorEastAsia"/>
          <w:lang w:val="ru-RU"/>
        </w:rPr>
      </w:pPr>
      <w:commentRangeStart w:id="12"/>
      <w:r>
        <w:rPr>
          <w:rFonts w:eastAsiaTheme="majorEastAsia"/>
          <w:lang w:val="ru-RU"/>
        </w:rPr>
        <w:t>а</w:t>
      </w:r>
      <w:commentRangeEnd w:id="12"/>
      <w:r>
        <w:rPr>
          <w:rStyle w:val="af5"/>
          <w:rFonts w:asciiTheme="minorHAnsi" w:hAnsiTheme="minorHAnsi"/>
        </w:rPr>
        <w:commentReference w:id="12"/>
      </w:r>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1B0E3B" w:rsidRPr="001B0E3B">
          <w:rPr>
            <w:lang w:val="ru-RU"/>
          </w:rPr>
          <w:t xml:space="preserve">рис. </w:t>
        </w:r>
        <w:r w:rsidR="001B0E3B" w:rsidRPr="001B0E3B">
          <w:rPr>
            <w:noProof/>
            <w:lang w:val="ru-RU"/>
          </w:rPr>
          <w:t>3</w:t>
        </w:r>
        <w:r w:rsidR="001B0E3B" w:rsidRPr="001B0E3B">
          <w:rPr>
            <w:lang w:val="ru-RU"/>
          </w:rPr>
          <w:t>.</w:t>
        </w:r>
        <w:r w:rsidR="001B0E3B" w:rsidRPr="001B0E3B">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735F95">
        <w:rPr>
          <w:lang w:val="ru-RU"/>
        </w:rPr>
        <w:t xml:space="preserve">Следовательно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B0019F">
        <w:t xml:space="preserve"> </w:t>
      </w:r>
      <w:r w:rsidR="00B0019F">
        <w:rPr>
          <w:lang w:val="ru-RU"/>
        </w:rPr>
        <w:t>утечка</w:t>
      </w:r>
      <w:r w:rsidR="00B0019F" w:rsidRPr="00B0019F">
        <w:t xml:space="preserve"> </w:t>
      </w:r>
      <w:r w:rsidR="00B0019F">
        <w:rPr>
          <w:lang w:val="ru-RU"/>
        </w:rPr>
        <w:t>памяти</w:t>
      </w:r>
      <w:r w:rsidR="00B0019F" w:rsidRPr="00B0019F">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917C7F" w:rsidRPr="001B0E3B">
          <w:rPr>
            <w:lang w:val="ru-RU"/>
          </w:rPr>
          <w:t>рис</w:t>
        </w:r>
        <w:r w:rsidR="00917C7F" w:rsidRPr="00917C7F">
          <w:rPr>
            <w:lang w:val="ru-RU"/>
          </w:rPr>
          <w:t xml:space="preserve">. </w:t>
        </w:r>
        <w:r w:rsidR="00917C7F" w:rsidRPr="00917C7F">
          <w:rPr>
            <w:noProof/>
            <w:lang w:val="ru-RU"/>
          </w:rPr>
          <w:t>3</w:t>
        </w:r>
        <w:r w:rsidR="00917C7F" w:rsidRPr="00917C7F">
          <w:rPr>
            <w:lang w:val="ru-RU"/>
          </w:rPr>
          <w:t>.</w:t>
        </w:r>
        <w:r w:rsidR="00917C7F" w:rsidRPr="00917C7F">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lastRenderedPageBreak/>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063C77" w:rsidRDefault="001A54FC" w:rsidP="001A54FC">
      <w:pPr>
        <w:pStyle w:val="code1true"/>
      </w:pPr>
      <w:r w:rsidRPr="00063C77">
        <w:t>+    tioFinish( 0 );</w:t>
      </w:r>
    </w:p>
    <w:p w:rsidR="001A54FC" w:rsidRPr="00063C77" w:rsidRDefault="001A54FC" w:rsidP="001A54FC">
      <w:pPr>
        <w:pStyle w:val="code1"/>
      </w:pPr>
      <w:r w:rsidRPr="00063C77">
        <w:t xml:space="preserve">     return 0;</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(14 потеряных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lastRenderedPageBreak/>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5B5F75" w:rsidRDefault="001A54FC" w:rsidP="001A54FC">
      <w:pPr>
        <w:pStyle w:val="code1"/>
      </w:pPr>
      <w:r w:rsidRPr="00063C77">
        <w:t xml:space="preserve">         </w:t>
      </w:r>
      <w:r w:rsidRPr="005B5F75">
        <w:t>{</w:t>
      </w:r>
    </w:p>
    <w:p w:rsidR="001A54FC" w:rsidRPr="005B5F75" w:rsidRDefault="001A54FC" w:rsidP="001A54FC">
      <w:pPr>
        <w:pStyle w:val="code1"/>
      </w:pPr>
      <w:r w:rsidRPr="005B5F75">
        <w:t xml:space="preserve">             free(data[i][j]);</w:t>
      </w:r>
    </w:p>
    <w:p w:rsidR="001A54FC" w:rsidRPr="005B5F75" w:rsidRDefault="001A54FC" w:rsidP="001A54FC">
      <w:pPr>
        <w:pStyle w:val="code1"/>
      </w:pPr>
      <w:r w:rsidRPr="005B5F75">
        <w:t xml:space="preserve">         }</w:t>
      </w:r>
    </w:p>
    <w:p w:rsidR="001A54FC" w:rsidRPr="005B5F75" w:rsidRDefault="005B5F75" w:rsidP="001A54FC">
      <w:pPr>
        <w:pStyle w:val="nwcText15"/>
        <w:rPr>
          <w:lang w:val="ru-RU"/>
        </w:rPr>
      </w:pPr>
      <w:r>
        <w:rPr>
          <w:lang w:val="ru-RU"/>
        </w:rPr>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 xml:space="preserve">ключами и для той же программы, что и в </w:t>
      </w:r>
      <w:commentRangeStart w:id="13"/>
      <w:r>
        <w:rPr>
          <w:lang w:val="ru-RU"/>
        </w:rPr>
        <w:t>п.3.1</w:t>
      </w:r>
      <w:commentRangeEnd w:id="13"/>
      <w:r>
        <w:rPr>
          <w:rStyle w:val="af5"/>
          <w:rFonts w:asciiTheme="minorHAnsi" w:hAnsiTheme="minorHAnsi"/>
        </w:rPr>
        <w:commentReference w:id="13"/>
      </w:r>
      <w:r>
        <w:rPr>
          <w:lang w:val="ru-RU"/>
        </w:rPr>
        <w:t xml:space="preserve">  выводит сообщение</w:t>
      </w:r>
      <w:r w:rsidR="00784091">
        <w:rPr>
          <w:lang w:val="ru-RU"/>
        </w:rPr>
        <w:t xml:space="preserve"> показанное на </w:t>
      </w:r>
      <w:commentRangeStart w:id="14"/>
      <w:r w:rsidR="00784091">
        <w:rPr>
          <w:lang w:val="ru-RU"/>
        </w:rPr>
        <w:t>рис</w:t>
      </w:r>
      <w:commentRangeEnd w:id="14"/>
      <w:r w:rsidR="00784091">
        <w:rPr>
          <w:rStyle w:val="af5"/>
          <w:rFonts w:asciiTheme="minorHAnsi" w:hAnsiTheme="minorHAnsi"/>
        </w:rPr>
        <w:commentReference w:id="14"/>
      </w:r>
    </w:p>
    <w:p w:rsidR="0035738B" w:rsidRDefault="0035738B" w:rsidP="0035738B">
      <w:pPr>
        <w:pStyle w:val="11"/>
        <w:rPr>
          <w:lang w:val="ru-RU"/>
        </w:rPr>
      </w:pPr>
      <w:r>
        <w:rPr>
          <w:noProof/>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15"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35738B" w:rsidRPr="0035738B" w:rsidRDefault="00EA3DDF" w:rsidP="0035738B">
      <w:pPr>
        <w:pStyle w:val="11"/>
        <w:rPr>
          <w:lang w:val="ru-RU"/>
        </w:rPr>
      </w:pPr>
      <w:r>
        <w:rPr>
          <w:rStyle w:val="af5"/>
        </w:rPr>
        <w:commentReference w:id="15"/>
      </w:r>
    </w:p>
    <w:p w:rsidR="00044D08" w:rsidRPr="00F94FEE" w:rsidRDefault="00044D08" w:rsidP="00ED6442">
      <w:pPr>
        <w:pStyle w:val="nwcTitle2"/>
      </w:pPr>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lastRenderedPageBreak/>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2</w:t>
        </w:r>
      </w:fldSimple>
      <w:r w:rsidR="00A94FB9">
        <w:rPr>
          <w:lang w:val="ru-RU"/>
        </w:rPr>
        <w:t xml:space="preserve"> – </w:t>
      </w:r>
      <w:fldSimple w:instr=" REF  _Ref342674218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5</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16"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16" w:name="_Ref342674210"/>
      <w:r>
        <w:t xml:space="preserve">Рис. </w:t>
      </w:r>
      <w:fldSimple w:instr=" STYLEREF 1 \s ">
        <w:r w:rsidR="00063C77">
          <w:rPr>
            <w:noProof/>
          </w:rPr>
          <w:t>3</w:t>
        </w:r>
      </w:fldSimple>
      <w:r>
        <w:t>.</w:t>
      </w:r>
      <w:fldSimple w:instr=" SEQ Рис. \* ARABIC \s 1 ">
        <w:r w:rsidR="00063C77">
          <w:rPr>
            <w:noProof/>
          </w:rPr>
          <w:t>2</w:t>
        </w:r>
      </w:fldSimple>
      <w:bookmarkEnd w:id="16"/>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17"/>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18"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19"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63C77">
          <w:rPr>
            <w:noProof/>
          </w:rPr>
          <w:t>3</w:t>
        </w:r>
      </w:fldSimple>
      <w:r>
        <w:t>.</w:t>
      </w:r>
      <w:fldSimple w:instr=" SEQ Рис. \* ARABIC \s 1 ">
        <w:r w:rsidR="00063C77">
          <w:rPr>
            <w:noProof/>
          </w:rPr>
          <w:t>3</w:t>
        </w:r>
      </w:fldSimple>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0"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63C77">
          <w:rPr>
            <w:noProof/>
          </w:rPr>
          <w:t>3</w:t>
        </w:r>
      </w:fldSimple>
      <w:r>
        <w:t>.</w:t>
      </w:r>
      <w:fldSimple w:instr=" SEQ Рис. \* ARABIC \s 1 ">
        <w:r w:rsidR="00063C77">
          <w:rPr>
            <w:noProof/>
          </w:rPr>
          <w:t>4</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1"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17" w:name="_Ref342674218"/>
      <w:r>
        <w:t xml:space="preserve">Рис. </w:t>
      </w:r>
      <w:fldSimple w:instr=" STYLEREF 1 \s ">
        <w:r w:rsidR="00063C77">
          <w:rPr>
            <w:noProof/>
          </w:rPr>
          <w:t>3</w:t>
        </w:r>
      </w:fldSimple>
      <w:r>
        <w:t>.</w:t>
      </w:r>
      <w:fldSimple w:instr=" SEQ Рис. \* ARABIC \s 1 ">
        <w:r w:rsidR="00063C77">
          <w:rPr>
            <w:noProof/>
          </w:rPr>
          <w:t>5</w:t>
        </w:r>
      </w:fldSimple>
      <w:bookmarkEnd w:id="17"/>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18"/>
      <w:r w:rsidR="00780CA4" w:rsidRPr="008960C0">
        <w:rPr>
          <w:lang w:val="ru-RU"/>
        </w:rPr>
        <w:t>приложении</w:t>
      </w:r>
      <w:commentRangeEnd w:id="18"/>
    </w:p>
    <w:p w:rsidR="00780CA4" w:rsidRDefault="00780CA4" w:rsidP="008937CE">
      <w:pPr>
        <w:pStyle w:val="nwcText15"/>
        <w:rPr>
          <w:lang w:val="ru-RU"/>
        </w:rPr>
      </w:pPr>
      <w:r>
        <w:rPr>
          <w:rStyle w:val="af5"/>
          <w:rFonts w:asciiTheme="minorHAnsi" w:hAnsiTheme="minorHAnsi"/>
        </w:rPr>
        <w:commentReference w:id="18"/>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6</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22"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19" w:name="_Ref342592029"/>
      <w:r>
        <w:t xml:space="preserve">Рис. </w:t>
      </w:r>
      <w:fldSimple w:instr=" STYLEREF 1 \s ">
        <w:r w:rsidR="00063C77">
          <w:rPr>
            <w:noProof/>
          </w:rPr>
          <w:t>3</w:t>
        </w:r>
      </w:fldSimple>
      <w:r>
        <w:t>.</w:t>
      </w:r>
      <w:fldSimple w:instr=" SEQ Рис. \* ARABIC \s 1 ">
        <w:r w:rsidR="00063C77">
          <w:rPr>
            <w:noProof/>
          </w:rPr>
          <w:t>6</w:t>
        </w:r>
      </w:fldSimple>
      <w:bookmarkEnd w:id="19"/>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7</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23"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20" w:name="_Ref342592252"/>
      <w:r>
        <w:t xml:space="preserve">Рис. </w:t>
      </w:r>
      <w:fldSimple w:instr=" STYLEREF 1 \s ">
        <w:r w:rsidR="00063C77">
          <w:rPr>
            <w:noProof/>
          </w:rPr>
          <w:t>3</w:t>
        </w:r>
      </w:fldSimple>
      <w:r>
        <w:t>.</w:t>
      </w:r>
      <w:fldSimple w:instr=" SEQ Рис. \* ARABIC \s 1 ">
        <w:r w:rsidR="00063C77">
          <w:rPr>
            <w:noProof/>
          </w:rPr>
          <w:t>7</w:t>
        </w:r>
      </w:fldSimple>
      <w:bookmarkEnd w:id="20"/>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8</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24"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21" w:name="_Ref342674483"/>
      <w:r>
        <w:t xml:space="preserve">Рис. </w:t>
      </w:r>
      <w:fldSimple w:instr=" STYLEREF 1 \s ">
        <w:r w:rsidR="00063C77">
          <w:rPr>
            <w:noProof/>
          </w:rPr>
          <w:t>3</w:t>
        </w:r>
      </w:fldSimple>
      <w:r>
        <w:t>.</w:t>
      </w:r>
      <w:fldSimple w:instr=" SEQ Рис. \* ARABIC \s 1 ">
        <w:r w:rsidR="00063C77">
          <w:rPr>
            <w:noProof/>
          </w:rPr>
          <w:t>8</w:t>
        </w:r>
      </w:fldSimple>
      <w:bookmarkEnd w:id="21"/>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9</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25"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22" w:name="_Ref342592242"/>
      <w:r>
        <w:t xml:space="preserve">Рис. </w:t>
      </w:r>
      <w:fldSimple w:instr=" STYLEREF 1 \s ">
        <w:r w:rsidR="00063C77">
          <w:rPr>
            <w:noProof/>
          </w:rPr>
          <w:t>3</w:t>
        </w:r>
      </w:fldSimple>
      <w:r>
        <w:t>.</w:t>
      </w:r>
      <w:fldSimple w:instr=" SEQ Рис. \* ARABIC \s 1 ">
        <w:r w:rsidR="00063C77">
          <w:rPr>
            <w:noProof/>
          </w:rPr>
          <w:t>9</w:t>
        </w:r>
      </w:fldSimple>
      <w:bookmarkEnd w:id="22"/>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63C77" w:rsidRPr="00063C77">
          <w:rPr>
            <w:lang w:val="ru-RU"/>
          </w:rPr>
          <w:t xml:space="preserve">рис. </w:t>
        </w:r>
        <w:r w:rsidR="00063C77" w:rsidRPr="00063C77">
          <w:rPr>
            <w:noProof/>
            <w:lang w:val="ru-RU"/>
          </w:rPr>
          <w:t>3</w:t>
        </w:r>
        <w:r w:rsidR="00063C77" w:rsidRPr="00063C77">
          <w:rPr>
            <w:lang w:val="ru-RU"/>
          </w:rPr>
          <w:t>.</w:t>
        </w:r>
        <w:r w:rsidR="00063C77" w:rsidRPr="00063C77">
          <w:rPr>
            <w:noProof/>
            <w:lang w:val="ru-RU"/>
          </w:rPr>
          <w:t>10</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26"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23" w:name="_Ref342676364"/>
      <w:r>
        <w:t xml:space="preserve">Рис. </w:t>
      </w:r>
      <w:fldSimple w:instr=" STYLEREF 1 \s ">
        <w:r w:rsidR="00063C77">
          <w:rPr>
            <w:noProof/>
          </w:rPr>
          <w:t>3</w:t>
        </w:r>
      </w:fldSimple>
      <w:r>
        <w:t>.</w:t>
      </w:r>
      <w:fldSimple w:instr=" SEQ Рис. \* ARABIC \s 1 ">
        <w:r w:rsidR="00063C77">
          <w:rPr>
            <w:noProof/>
          </w:rPr>
          <w:t>10</w:t>
        </w:r>
      </w:fldSimple>
      <w:bookmarkEnd w:id="23"/>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63C77">
          <w:t xml:space="preserve">рис. </w:t>
        </w:r>
        <w:r w:rsidR="00063C77">
          <w:rPr>
            <w:noProof/>
          </w:rPr>
          <w:t>3</w:t>
        </w:r>
        <w:r w:rsidR="00063C77">
          <w:t>.</w:t>
        </w:r>
        <w:r w:rsidR="00063C77">
          <w:rPr>
            <w:noProof/>
          </w:rPr>
          <w:t>11</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27"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24" w:name="_Ref342676704"/>
      <w:r>
        <w:t xml:space="preserve">Рис. </w:t>
      </w:r>
      <w:fldSimple w:instr=" STYLEREF 1 \s ">
        <w:r w:rsidR="00063C77">
          <w:rPr>
            <w:noProof/>
          </w:rPr>
          <w:t>3</w:t>
        </w:r>
      </w:fldSimple>
      <w:r>
        <w:t>.</w:t>
      </w:r>
      <w:fldSimple w:instr=" SEQ Рис. \* ARABIC \s 1 ">
        <w:r w:rsidR="00063C77">
          <w:rPr>
            <w:noProof/>
          </w:rPr>
          <w:t>11</w:t>
        </w:r>
      </w:fldSimple>
      <w:bookmarkEnd w:id="24"/>
    </w:p>
    <w:p w:rsidR="00AE7389" w:rsidRPr="00AE7389" w:rsidRDefault="00AE7389" w:rsidP="00AE7389">
      <w:pPr>
        <w:pStyle w:val="aff4"/>
      </w:pPr>
    </w:p>
    <w:p w:rsidR="00560CFB" w:rsidRPr="00F67A43" w:rsidRDefault="00560CFB" w:rsidP="00ED6442">
      <w:pPr>
        <w:pStyle w:val="1"/>
        <w:rPr>
          <w:lang w:val="ru-RU"/>
        </w:rPr>
      </w:pPr>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p>
    <w:p w:rsidR="00560CFB" w:rsidRPr="00F67A43" w:rsidRDefault="00560CFB" w:rsidP="00ED6442">
      <w:pPr>
        <w:pStyle w:val="1"/>
        <w:rPr>
          <w:lang w:val="ru-RU"/>
        </w:rPr>
      </w:pPr>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p>
    <w:p w:rsidR="00560CFB" w:rsidRPr="00951705" w:rsidRDefault="00560CFB" w:rsidP="00ED6442">
      <w:pPr>
        <w:pStyle w:val="1"/>
        <w:rPr>
          <w:lang w:val="ru-RU"/>
        </w:rPr>
      </w:pPr>
      <w:r w:rsidRPr="00951705">
        <w:rPr>
          <w:lang w:val="ru-RU"/>
        </w:rPr>
        <w:t>Заключение</w:t>
      </w:r>
    </w:p>
    <w:sectPr w:rsidR="00560CFB" w:rsidRPr="0095170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ishlen" w:date="2012-12-07T20:03:00Z" w:initials="m">
    <w:p w:rsidR="00787222" w:rsidRPr="00883588" w:rsidRDefault="00787222">
      <w:pPr>
        <w:pStyle w:val="af6"/>
        <w:rPr>
          <w:lang w:val="ru-RU"/>
        </w:rPr>
      </w:pPr>
      <w:r>
        <w:rPr>
          <w:rStyle w:val="af5"/>
        </w:rPr>
        <w:annotationRef/>
      </w:r>
      <w:r>
        <w:rPr>
          <w:lang w:val="ru-RU"/>
        </w:rPr>
        <w:t>Написать про функции</w:t>
      </w:r>
    </w:p>
  </w:comment>
  <w:comment w:id="2" w:author="user" w:date="2012-12-04T15:03:00Z" w:initials="u">
    <w:p w:rsidR="00787222" w:rsidRPr="00607ACE" w:rsidRDefault="00787222">
      <w:pPr>
        <w:pStyle w:val="af6"/>
        <w:rPr>
          <w:lang w:val="ru-RU"/>
        </w:rPr>
      </w:pPr>
      <w:r>
        <w:rPr>
          <w:rStyle w:val="af5"/>
        </w:rPr>
        <w:annotationRef/>
      </w:r>
      <w:r>
        <w:rPr>
          <w:lang w:val="ru-RU"/>
        </w:rPr>
        <w:t>Добавить код в приложения</w:t>
      </w:r>
    </w:p>
  </w:comment>
  <w:comment w:id="6" w:author="mishlen" w:date="2012-12-05T03:23:00Z" w:initials="m">
    <w:p w:rsidR="00787222" w:rsidRPr="00981416" w:rsidRDefault="00787222">
      <w:pPr>
        <w:pStyle w:val="af6"/>
        <w:rPr>
          <w:lang w:val="ru-RU"/>
        </w:rPr>
      </w:pPr>
      <w:r>
        <w:rPr>
          <w:rStyle w:val="af5"/>
        </w:rPr>
        <w:annotationRef/>
      </w:r>
      <w:r>
        <w:rPr>
          <w:lang w:val="ru-RU"/>
        </w:rPr>
        <w:t>Уточнить</w:t>
      </w:r>
    </w:p>
  </w:comment>
  <w:comment w:id="8" w:author="mishlen" w:date="2012-12-09T05:07:00Z" w:initials="m">
    <w:p w:rsidR="00787222" w:rsidRPr="00AF7CF1" w:rsidRDefault="00787222">
      <w:pPr>
        <w:pStyle w:val="af6"/>
        <w:rPr>
          <w:lang w:val="ru-RU"/>
        </w:rPr>
      </w:pPr>
      <w:r>
        <w:rPr>
          <w:rStyle w:val="af5"/>
        </w:rPr>
        <w:annotationRef/>
      </w:r>
      <w:r>
        <w:rPr>
          <w:lang w:val="ru-RU"/>
        </w:rPr>
        <w:t>Хочу текст разбавить картинками с применением инструментов на тестах</w:t>
      </w:r>
    </w:p>
  </w:comment>
  <w:comment w:id="9" w:author="mishlen" w:date="2012-12-10T00:52:00Z" w:initials="m">
    <w:p w:rsidR="009116F2" w:rsidRPr="009116F2" w:rsidRDefault="009116F2">
      <w:pPr>
        <w:pStyle w:val="af6"/>
        <w:rPr>
          <w:lang w:val="ru-RU"/>
        </w:rPr>
      </w:pPr>
      <w:r>
        <w:rPr>
          <w:rStyle w:val="af5"/>
        </w:rPr>
        <w:annotationRef/>
      </w:r>
      <w:r>
        <w:rPr>
          <w:lang w:val="ru-RU"/>
        </w:rPr>
        <w:t>Создать ссылку</w:t>
      </w:r>
    </w:p>
  </w:comment>
  <w:comment w:id="11" w:author="mishlen" w:date="2012-12-10T01:33:00Z" w:initials="m">
    <w:p w:rsidR="00E31F18" w:rsidRPr="00E31F18" w:rsidRDefault="00E31F18">
      <w:pPr>
        <w:pStyle w:val="af6"/>
        <w:rPr>
          <w:lang w:val="ru-RU"/>
        </w:rPr>
      </w:pPr>
      <w:r>
        <w:rPr>
          <w:rStyle w:val="af5"/>
        </w:rPr>
        <w:annotationRef/>
      </w:r>
      <w:r>
        <w:rPr>
          <w:lang w:val="ru-RU"/>
        </w:rPr>
        <w:t>недописано</w:t>
      </w:r>
    </w:p>
  </w:comment>
  <w:comment w:id="12" w:author="mishlen" w:date="2012-12-10T02:21:00Z" w:initials="m">
    <w:p w:rsidR="005A31CD" w:rsidRDefault="005A31CD">
      <w:pPr>
        <w:pStyle w:val="af6"/>
        <w:rPr>
          <w:lang w:val="ru-RU"/>
        </w:rPr>
      </w:pPr>
      <w:r>
        <w:rPr>
          <w:rStyle w:val="af5"/>
        </w:rPr>
        <w:annotationRef/>
      </w:r>
      <w:r w:rsidR="0099190C">
        <w:rPr>
          <w:lang w:val="ru-RU"/>
        </w:rPr>
        <w:t>недоделанный раздел</w:t>
      </w:r>
    </w:p>
    <w:p w:rsidR="0099190C" w:rsidRPr="005A31CD" w:rsidRDefault="0099190C">
      <w:pPr>
        <w:pStyle w:val="af6"/>
        <w:rPr>
          <w:lang w:val="ru-RU"/>
        </w:rPr>
      </w:pPr>
      <w:r>
        <w:rPr>
          <w:lang w:val="ru-RU"/>
        </w:rPr>
        <w:t>перечитать</w:t>
      </w:r>
    </w:p>
  </w:comment>
  <w:comment w:id="13" w:author="mishlen" w:date="2012-12-10T01:40:00Z" w:initials="m">
    <w:p w:rsidR="005B5F75" w:rsidRPr="005B5F75" w:rsidRDefault="005B5F75">
      <w:pPr>
        <w:pStyle w:val="af6"/>
        <w:rPr>
          <w:lang w:val="ru-RU"/>
        </w:rPr>
      </w:pPr>
      <w:r>
        <w:rPr>
          <w:rStyle w:val="af5"/>
        </w:rPr>
        <w:annotationRef/>
      </w:r>
      <w:r>
        <w:rPr>
          <w:lang w:val="ru-RU"/>
        </w:rPr>
        <w:t>ссылку</w:t>
      </w:r>
    </w:p>
  </w:comment>
  <w:comment w:id="14" w:author="mishlen" w:date="2012-12-10T01:40:00Z" w:initials="m">
    <w:p w:rsidR="00784091" w:rsidRPr="00784091" w:rsidRDefault="00784091">
      <w:pPr>
        <w:pStyle w:val="af6"/>
        <w:rPr>
          <w:lang w:val="ru-RU"/>
        </w:rPr>
      </w:pPr>
      <w:r>
        <w:rPr>
          <w:rStyle w:val="af5"/>
        </w:rPr>
        <w:annotationRef/>
      </w:r>
      <w:r>
        <w:rPr>
          <w:lang w:val="ru-RU"/>
        </w:rPr>
        <w:t>ссылку</w:t>
      </w:r>
    </w:p>
  </w:comment>
  <w:comment w:id="15" w:author="mishlen" w:date="2012-12-10T01:43:00Z" w:initials="m">
    <w:p w:rsidR="00EA3DDF" w:rsidRPr="00EA3DDF" w:rsidRDefault="00EA3DDF">
      <w:pPr>
        <w:pStyle w:val="af6"/>
        <w:rPr>
          <w:lang w:val="ru-RU"/>
        </w:rPr>
      </w:pPr>
      <w:r>
        <w:rPr>
          <w:rStyle w:val="af5"/>
        </w:rPr>
        <w:annotationRef/>
      </w:r>
      <w:r>
        <w:rPr>
          <w:lang w:val="ru-RU"/>
        </w:rPr>
        <w:t>ссылку</w:t>
      </w:r>
    </w:p>
  </w:comment>
  <w:comment w:id="18" w:author="user" w:date="2012-12-06T14:16:00Z" w:initials="u">
    <w:p w:rsidR="00787222" w:rsidRPr="00780CA4" w:rsidRDefault="00787222">
      <w:pPr>
        <w:pStyle w:val="af6"/>
        <w:rPr>
          <w:lang w:val="ru-RU"/>
        </w:rPr>
      </w:pPr>
      <w:r>
        <w:rPr>
          <w:rStyle w:val="af5"/>
        </w:rPr>
        <w:annotationRef/>
      </w:r>
      <w:r>
        <w:rPr>
          <w:lang w:val="ru-RU"/>
        </w:rP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4D45" w:rsidRDefault="00B14D45" w:rsidP="00367B05">
      <w:r>
        <w:separator/>
      </w:r>
    </w:p>
  </w:endnote>
  <w:endnote w:type="continuationSeparator" w:id="0">
    <w:p w:rsidR="00B14D45" w:rsidRDefault="00B14D45"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787222" w:rsidRPr="00832BE2" w:rsidRDefault="00787222">
        <w:pPr>
          <w:pStyle w:val="aff8"/>
          <w:jc w:val="right"/>
          <w:rPr>
            <w:rFonts w:ascii="Times New Roman" w:hAnsi="Times New Roman"/>
          </w:rPr>
        </w:pPr>
        <w:r w:rsidRPr="00832BE2">
          <w:rPr>
            <w:rFonts w:ascii="Times New Roman" w:hAnsi="Times New Roman"/>
          </w:rPr>
          <w:fldChar w:fldCharType="begin"/>
        </w:r>
        <w:r w:rsidRPr="00832BE2">
          <w:rPr>
            <w:rFonts w:ascii="Times New Roman" w:hAnsi="Times New Roman"/>
          </w:rPr>
          <w:instrText xml:space="preserve"> PAGE   \* MERGEFORMAT </w:instrText>
        </w:r>
        <w:r w:rsidRPr="00832BE2">
          <w:rPr>
            <w:rFonts w:ascii="Times New Roman" w:hAnsi="Times New Roman"/>
          </w:rPr>
          <w:fldChar w:fldCharType="separate"/>
        </w:r>
        <w:r w:rsidR="0099190C">
          <w:rPr>
            <w:rFonts w:ascii="Times New Roman" w:hAnsi="Times New Roman"/>
            <w:noProof/>
          </w:rPr>
          <w:t>24</w:t>
        </w:r>
        <w:r w:rsidRPr="00832BE2">
          <w:rPr>
            <w:rFonts w:ascii="Times New Roman" w:hAnsi="Times New Roman"/>
          </w:rPr>
          <w:fldChar w:fldCharType="end"/>
        </w:r>
      </w:p>
    </w:sdtContent>
  </w:sdt>
  <w:p w:rsidR="00787222" w:rsidRDefault="00787222">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4D45" w:rsidRDefault="00B14D45" w:rsidP="00367B05">
      <w:r>
        <w:separator/>
      </w:r>
    </w:p>
  </w:footnote>
  <w:footnote w:type="continuationSeparator" w:id="0">
    <w:p w:rsidR="00B14D45" w:rsidRDefault="00B14D45"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7"/>
  </w:num>
  <w:num w:numId="4">
    <w:abstractNumId w:val="16"/>
  </w:num>
  <w:num w:numId="5">
    <w:abstractNumId w:val="0"/>
  </w:num>
  <w:num w:numId="6">
    <w:abstractNumId w:val="1"/>
  </w:num>
  <w:num w:numId="7">
    <w:abstractNumId w:val="2"/>
  </w:num>
  <w:num w:numId="8">
    <w:abstractNumId w:val="3"/>
  </w:num>
  <w:num w:numId="9">
    <w:abstractNumId w:val="4"/>
  </w:num>
  <w:num w:numId="10">
    <w:abstractNumId w:val="8"/>
  </w:num>
  <w:num w:numId="11">
    <w:abstractNumId w:val="15"/>
  </w:num>
  <w:num w:numId="12">
    <w:abstractNumId w:val="13"/>
  </w:num>
  <w:num w:numId="13">
    <w:abstractNumId w:val="10"/>
  </w:num>
  <w:num w:numId="14">
    <w:abstractNumId w:val="6"/>
  </w:num>
  <w:num w:numId="15">
    <w:abstractNumId w:val="14"/>
  </w:num>
  <w:num w:numId="16">
    <w:abstractNumId w:val="11"/>
  </w:num>
  <w:num w:numId="17">
    <w:abstractNumId w:val="5"/>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drawingGridHorizontalSpacing w:val="120"/>
  <w:displayHorizontalDrawingGridEvery w:val="2"/>
  <w:characterSpacingControl w:val="doNotCompress"/>
  <w:footnotePr>
    <w:footnote w:id="-1"/>
    <w:footnote w:id="0"/>
  </w:footnotePr>
  <w:endnotePr>
    <w:endnote w:id="-1"/>
    <w:endnote w:id="0"/>
  </w:endnotePr>
  <w:compat>
    <w:useFELayout/>
  </w:compat>
  <w:rsids>
    <w:rsidRoot w:val="00557184"/>
    <w:rsid w:val="00007B58"/>
    <w:rsid w:val="00012CF2"/>
    <w:rsid w:val="00013776"/>
    <w:rsid w:val="00013B33"/>
    <w:rsid w:val="00031CFF"/>
    <w:rsid w:val="000347ED"/>
    <w:rsid w:val="00036C08"/>
    <w:rsid w:val="00040151"/>
    <w:rsid w:val="000434BB"/>
    <w:rsid w:val="00044D08"/>
    <w:rsid w:val="00054F5E"/>
    <w:rsid w:val="00063C77"/>
    <w:rsid w:val="000807B0"/>
    <w:rsid w:val="00082134"/>
    <w:rsid w:val="00095202"/>
    <w:rsid w:val="0009585E"/>
    <w:rsid w:val="000A24D0"/>
    <w:rsid w:val="000B0BC9"/>
    <w:rsid w:val="000B63AD"/>
    <w:rsid w:val="000C03BB"/>
    <w:rsid w:val="000C1083"/>
    <w:rsid w:val="000C3C01"/>
    <w:rsid w:val="000D1A55"/>
    <w:rsid w:val="000D1FE2"/>
    <w:rsid w:val="000E3FF3"/>
    <w:rsid w:val="000E6309"/>
    <w:rsid w:val="000E7852"/>
    <w:rsid w:val="000F24A6"/>
    <w:rsid w:val="000F2853"/>
    <w:rsid w:val="000F39FC"/>
    <w:rsid w:val="000F5A99"/>
    <w:rsid w:val="001003A2"/>
    <w:rsid w:val="0010373A"/>
    <w:rsid w:val="00112380"/>
    <w:rsid w:val="00112C9E"/>
    <w:rsid w:val="00113286"/>
    <w:rsid w:val="001136A4"/>
    <w:rsid w:val="00113A1D"/>
    <w:rsid w:val="00135398"/>
    <w:rsid w:val="00140818"/>
    <w:rsid w:val="001437BC"/>
    <w:rsid w:val="001540BD"/>
    <w:rsid w:val="00163494"/>
    <w:rsid w:val="001710D6"/>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33EB"/>
    <w:rsid w:val="001F0B66"/>
    <w:rsid w:val="00201258"/>
    <w:rsid w:val="00203A34"/>
    <w:rsid w:val="002063B5"/>
    <w:rsid w:val="00206450"/>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4170"/>
    <w:rsid w:val="00274319"/>
    <w:rsid w:val="00276EA5"/>
    <w:rsid w:val="00284F46"/>
    <w:rsid w:val="00285C73"/>
    <w:rsid w:val="00285F5D"/>
    <w:rsid w:val="002906F8"/>
    <w:rsid w:val="002A1E53"/>
    <w:rsid w:val="002A21DE"/>
    <w:rsid w:val="002A5943"/>
    <w:rsid w:val="002B2DE3"/>
    <w:rsid w:val="002B797F"/>
    <w:rsid w:val="002C2B5E"/>
    <w:rsid w:val="002D1507"/>
    <w:rsid w:val="002D3017"/>
    <w:rsid w:val="002D3E97"/>
    <w:rsid w:val="002E2D15"/>
    <w:rsid w:val="002E35E2"/>
    <w:rsid w:val="002E68A4"/>
    <w:rsid w:val="002E7108"/>
    <w:rsid w:val="002F27E6"/>
    <w:rsid w:val="002F5ED1"/>
    <w:rsid w:val="00303916"/>
    <w:rsid w:val="003134EB"/>
    <w:rsid w:val="003143C6"/>
    <w:rsid w:val="003165F7"/>
    <w:rsid w:val="0031705C"/>
    <w:rsid w:val="00317E2B"/>
    <w:rsid w:val="00326359"/>
    <w:rsid w:val="0032652B"/>
    <w:rsid w:val="003268DE"/>
    <w:rsid w:val="00331AD0"/>
    <w:rsid w:val="00332200"/>
    <w:rsid w:val="00332C92"/>
    <w:rsid w:val="00333692"/>
    <w:rsid w:val="003342E7"/>
    <w:rsid w:val="00340890"/>
    <w:rsid w:val="00341DDB"/>
    <w:rsid w:val="0034479D"/>
    <w:rsid w:val="003523B2"/>
    <w:rsid w:val="0035513A"/>
    <w:rsid w:val="0035738B"/>
    <w:rsid w:val="00361B3B"/>
    <w:rsid w:val="003650EB"/>
    <w:rsid w:val="00366F23"/>
    <w:rsid w:val="00367B05"/>
    <w:rsid w:val="00372F97"/>
    <w:rsid w:val="00372FD7"/>
    <w:rsid w:val="00373083"/>
    <w:rsid w:val="003977BE"/>
    <w:rsid w:val="003A03D1"/>
    <w:rsid w:val="003A3864"/>
    <w:rsid w:val="003A3D5D"/>
    <w:rsid w:val="003A6DBE"/>
    <w:rsid w:val="003A7982"/>
    <w:rsid w:val="003A7C7A"/>
    <w:rsid w:val="003B0795"/>
    <w:rsid w:val="003B3350"/>
    <w:rsid w:val="003B425B"/>
    <w:rsid w:val="003D052B"/>
    <w:rsid w:val="003E2949"/>
    <w:rsid w:val="003E2DCC"/>
    <w:rsid w:val="003E31AB"/>
    <w:rsid w:val="003F1307"/>
    <w:rsid w:val="00404376"/>
    <w:rsid w:val="004138D7"/>
    <w:rsid w:val="00416205"/>
    <w:rsid w:val="00425555"/>
    <w:rsid w:val="00431880"/>
    <w:rsid w:val="004364A9"/>
    <w:rsid w:val="00451843"/>
    <w:rsid w:val="00452348"/>
    <w:rsid w:val="00454E5A"/>
    <w:rsid w:val="004616C7"/>
    <w:rsid w:val="00461B4B"/>
    <w:rsid w:val="00462EE1"/>
    <w:rsid w:val="00466FB3"/>
    <w:rsid w:val="0047250D"/>
    <w:rsid w:val="00476187"/>
    <w:rsid w:val="00485FA4"/>
    <w:rsid w:val="00493455"/>
    <w:rsid w:val="00496254"/>
    <w:rsid w:val="0049682B"/>
    <w:rsid w:val="00496ADB"/>
    <w:rsid w:val="004970BE"/>
    <w:rsid w:val="004B1336"/>
    <w:rsid w:val="004D7ACE"/>
    <w:rsid w:val="004E2F9C"/>
    <w:rsid w:val="004E633D"/>
    <w:rsid w:val="004F2933"/>
    <w:rsid w:val="004F4740"/>
    <w:rsid w:val="004F53A2"/>
    <w:rsid w:val="005012A0"/>
    <w:rsid w:val="00502776"/>
    <w:rsid w:val="005048BC"/>
    <w:rsid w:val="00506E26"/>
    <w:rsid w:val="00514511"/>
    <w:rsid w:val="00514AD7"/>
    <w:rsid w:val="00514B63"/>
    <w:rsid w:val="0051685E"/>
    <w:rsid w:val="0052316C"/>
    <w:rsid w:val="00526E11"/>
    <w:rsid w:val="005308C8"/>
    <w:rsid w:val="0053186D"/>
    <w:rsid w:val="0054402C"/>
    <w:rsid w:val="00550ACB"/>
    <w:rsid w:val="00552C1B"/>
    <w:rsid w:val="00557184"/>
    <w:rsid w:val="00557B4E"/>
    <w:rsid w:val="00560A02"/>
    <w:rsid w:val="00560CFB"/>
    <w:rsid w:val="005654B2"/>
    <w:rsid w:val="005659CD"/>
    <w:rsid w:val="0057192D"/>
    <w:rsid w:val="00571CEF"/>
    <w:rsid w:val="005721D5"/>
    <w:rsid w:val="0057692F"/>
    <w:rsid w:val="00577422"/>
    <w:rsid w:val="00580B10"/>
    <w:rsid w:val="00586685"/>
    <w:rsid w:val="00587EBD"/>
    <w:rsid w:val="00591366"/>
    <w:rsid w:val="0059175F"/>
    <w:rsid w:val="00594424"/>
    <w:rsid w:val="00595181"/>
    <w:rsid w:val="005A04E5"/>
    <w:rsid w:val="005A0812"/>
    <w:rsid w:val="005A31CD"/>
    <w:rsid w:val="005A6860"/>
    <w:rsid w:val="005A7684"/>
    <w:rsid w:val="005B1759"/>
    <w:rsid w:val="005B3619"/>
    <w:rsid w:val="005B5F75"/>
    <w:rsid w:val="005C1239"/>
    <w:rsid w:val="005C1ACE"/>
    <w:rsid w:val="005C4F7B"/>
    <w:rsid w:val="005C5AC6"/>
    <w:rsid w:val="005C76B0"/>
    <w:rsid w:val="005D0B88"/>
    <w:rsid w:val="005D0BA7"/>
    <w:rsid w:val="005D0BBB"/>
    <w:rsid w:val="005D1037"/>
    <w:rsid w:val="005D50DC"/>
    <w:rsid w:val="005F29C6"/>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FB0"/>
    <w:rsid w:val="00650FBB"/>
    <w:rsid w:val="00651208"/>
    <w:rsid w:val="00661C03"/>
    <w:rsid w:val="006624CF"/>
    <w:rsid w:val="00664046"/>
    <w:rsid w:val="0068468F"/>
    <w:rsid w:val="0068794A"/>
    <w:rsid w:val="00690922"/>
    <w:rsid w:val="00690AE7"/>
    <w:rsid w:val="00694595"/>
    <w:rsid w:val="006A5EEC"/>
    <w:rsid w:val="006A7272"/>
    <w:rsid w:val="006C0710"/>
    <w:rsid w:val="006C0F0E"/>
    <w:rsid w:val="006D0F60"/>
    <w:rsid w:val="006D1D6B"/>
    <w:rsid w:val="006D4491"/>
    <w:rsid w:val="006D53D4"/>
    <w:rsid w:val="006D54D8"/>
    <w:rsid w:val="006D6C9C"/>
    <w:rsid w:val="006E12E5"/>
    <w:rsid w:val="006E63A8"/>
    <w:rsid w:val="006F3067"/>
    <w:rsid w:val="006F3A81"/>
    <w:rsid w:val="006F443E"/>
    <w:rsid w:val="006F58D9"/>
    <w:rsid w:val="007041CA"/>
    <w:rsid w:val="007056D4"/>
    <w:rsid w:val="00706613"/>
    <w:rsid w:val="0071313F"/>
    <w:rsid w:val="00714531"/>
    <w:rsid w:val="00717270"/>
    <w:rsid w:val="00725BC3"/>
    <w:rsid w:val="00727525"/>
    <w:rsid w:val="00727642"/>
    <w:rsid w:val="00733067"/>
    <w:rsid w:val="00735F95"/>
    <w:rsid w:val="00737593"/>
    <w:rsid w:val="00745E07"/>
    <w:rsid w:val="00751C73"/>
    <w:rsid w:val="007543DF"/>
    <w:rsid w:val="00757481"/>
    <w:rsid w:val="00763A70"/>
    <w:rsid w:val="00767F03"/>
    <w:rsid w:val="00772138"/>
    <w:rsid w:val="00774B48"/>
    <w:rsid w:val="0077633B"/>
    <w:rsid w:val="00776E0E"/>
    <w:rsid w:val="00777C7D"/>
    <w:rsid w:val="00780CA4"/>
    <w:rsid w:val="0078172B"/>
    <w:rsid w:val="007817A4"/>
    <w:rsid w:val="00784091"/>
    <w:rsid w:val="00787222"/>
    <w:rsid w:val="0078778D"/>
    <w:rsid w:val="00790657"/>
    <w:rsid w:val="007910DF"/>
    <w:rsid w:val="007950E7"/>
    <w:rsid w:val="007A05C2"/>
    <w:rsid w:val="007A13C9"/>
    <w:rsid w:val="007A20BC"/>
    <w:rsid w:val="007C1F49"/>
    <w:rsid w:val="007C65FD"/>
    <w:rsid w:val="007D5415"/>
    <w:rsid w:val="007E02E9"/>
    <w:rsid w:val="007E27F2"/>
    <w:rsid w:val="007E4C09"/>
    <w:rsid w:val="007E5E20"/>
    <w:rsid w:val="007E7AE8"/>
    <w:rsid w:val="007F28B7"/>
    <w:rsid w:val="008041DC"/>
    <w:rsid w:val="00805893"/>
    <w:rsid w:val="00805C96"/>
    <w:rsid w:val="0081600E"/>
    <w:rsid w:val="008162A9"/>
    <w:rsid w:val="00817C0D"/>
    <w:rsid w:val="00820A03"/>
    <w:rsid w:val="008324B3"/>
    <w:rsid w:val="00832BE2"/>
    <w:rsid w:val="00842204"/>
    <w:rsid w:val="00851487"/>
    <w:rsid w:val="00864A74"/>
    <w:rsid w:val="00864CC0"/>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4506"/>
    <w:rsid w:val="008C0CE4"/>
    <w:rsid w:val="008C3F8C"/>
    <w:rsid w:val="008C5956"/>
    <w:rsid w:val="008C674F"/>
    <w:rsid w:val="008E1CFF"/>
    <w:rsid w:val="008E2694"/>
    <w:rsid w:val="008E2A08"/>
    <w:rsid w:val="008E5163"/>
    <w:rsid w:val="008F0826"/>
    <w:rsid w:val="008F38E5"/>
    <w:rsid w:val="008F65D0"/>
    <w:rsid w:val="00900A53"/>
    <w:rsid w:val="00903669"/>
    <w:rsid w:val="00903AFC"/>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E57"/>
    <w:rsid w:val="00966EF9"/>
    <w:rsid w:val="00981D6F"/>
    <w:rsid w:val="00984DAE"/>
    <w:rsid w:val="009918AE"/>
    <w:rsid w:val="0099190C"/>
    <w:rsid w:val="00992D83"/>
    <w:rsid w:val="00992FB4"/>
    <w:rsid w:val="00997EC1"/>
    <w:rsid w:val="009A05B9"/>
    <w:rsid w:val="009A1750"/>
    <w:rsid w:val="009A59AC"/>
    <w:rsid w:val="009A79EE"/>
    <w:rsid w:val="009B4EE4"/>
    <w:rsid w:val="009B5165"/>
    <w:rsid w:val="009B7953"/>
    <w:rsid w:val="009C5A57"/>
    <w:rsid w:val="009C5E37"/>
    <w:rsid w:val="009D15FA"/>
    <w:rsid w:val="009D32F1"/>
    <w:rsid w:val="009E5B05"/>
    <w:rsid w:val="009F4BE5"/>
    <w:rsid w:val="009F506F"/>
    <w:rsid w:val="009F7DBA"/>
    <w:rsid w:val="00A00D9E"/>
    <w:rsid w:val="00A03594"/>
    <w:rsid w:val="00A06EC6"/>
    <w:rsid w:val="00A149A5"/>
    <w:rsid w:val="00A36919"/>
    <w:rsid w:val="00A36B0E"/>
    <w:rsid w:val="00A40643"/>
    <w:rsid w:val="00A41024"/>
    <w:rsid w:val="00A428F9"/>
    <w:rsid w:val="00A44A10"/>
    <w:rsid w:val="00A47A9C"/>
    <w:rsid w:val="00A578A9"/>
    <w:rsid w:val="00A67602"/>
    <w:rsid w:val="00A71384"/>
    <w:rsid w:val="00A74E6A"/>
    <w:rsid w:val="00A805A8"/>
    <w:rsid w:val="00A83520"/>
    <w:rsid w:val="00A83ADD"/>
    <w:rsid w:val="00A84E4B"/>
    <w:rsid w:val="00A9053E"/>
    <w:rsid w:val="00A94FB9"/>
    <w:rsid w:val="00AA088D"/>
    <w:rsid w:val="00AA1183"/>
    <w:rsid w:val="00AA637C"/>
    <w:rsid w:val="00AA71F2"/>
    <w:rsid w:val="00AB1713"/>
    <w:rsid w:val="00AB1DEC"/>
    <w:rsid w:val="00AB7647"/>
    <w:rsid w:val="00AC2625"/>
    <w:rsid w:val="00AC75F7"/>
    <w:rsid w:val="00AC7753"/>
    <w:rsid w:val="00AD4407"/>
    <w:rsid w:val="00AE05CC"/>
    <w:rsid w:val="00AE3EC0"/>
    <w:rsid w:val="00AE601B"/>
    <w:rsid w:val="00AE7389"/>
    <w:rsid w:val="00AF62AD"/>
    <w:rsid w:val="00AF7CF1"/>
    <w:rsid w:val="00B0019F"/>
    <w:rsid w:val="00B04E75"/>
    <w:rsid w:val="00B11E40"/>
    <w:rsid w:val="00B14D45"/>
    <w:rsid w:val="00B20DA6"/>
    <w:rsid w:val="00B217E9"/>
    <w:rsid w:val="00B219EA"/>
    <w:rsid w:val="00B220C5"/>
    <w:rsid w:val="00B24380"/>
    <w:rsid w:val="00B24BAD"/>
    <w:rsid w:val="00B24DF1"/>
    <w:rsid w:val="00B33E16"/>
    <w:rsid w:val="00B375D4"/>
    <w:rsid w:val="00B415A2"/>
    <w:rsid w:val="00B4187B"/>
    <w:rsid w:val="00B41FA7"/>
    <w:rsid w:val="00B467A7"/>
    <w:rsid w:val="00B510B5"/>
    <w:rsid w:val="00B517A6"/>
    <w:rsid w:val="00B647B2"/>
    <w:rsid w:val="00B77DC0"/>
    <w:rsid w:val="00B81CF0"/>
    <w:rsid w:val="00B942A0"/>
    <w:rsid w:val="00B9442E"/>
    <w:rsid w:val="00BA0EEB"/>
    <w:rsid w:val="00BA59EE"/>
    <w:rsid w:val="00BB0DD1"/>
    <w:rsid w:val="00BC10A4"/>
    <w:rsid w:val="00BC582E"/>
    <w:rsid w:val="00BD2170"/>
    <w:rsid w:val="00BD29EC"/>
    <w:rsid w:val="00BD4DD0"/>
    <w:rsid w:val="00BD6E72"/>
    <w:rsid w:val="00BE0DB8"/>
    <w:rsid w:val="00BE2655"/>
    <w:rsid w:val="00BE4F67"/>
    <w:rsid w:val="00BF25C2"/>
    <w:rsid w:val="00BF359B"/>
    <w:rsid w:val="00BF3620"/>
    <w:rsid w:val="00BF3A37"/>
    <w:rsid w:val="00C01121"/>
    <w:rsid w:val="00C04317"/>
    <w:rsid w:val="00C04CF4"/>
    <w:rsid w:val="00C10870"/>
    <w:rsid w:val="00C1426C"/>
    <w:rsid w:val="00C161B7"/>
    <w:rsid w:val="00C23A66"/>
    <w:rsid w:val="00C23BC3"/>
    <w:rsid w:val="00C2490E"/>
    <w:rsid w:val="00C25778"/>
    <w:rsid w:val="00C25EEA"/>
    <w:rsid w:val="00C27E95"/>
    <w:rsid w:val="00C379A1"/>
    <w:rsid w:val="00C44DF7"/>
    <w:rsid w:val="00C52EAA"/>
    <w:rsid w:val="00C54937"/>
    <w:rsid w:val="00C70225"/>
    <w:rsid w:val="00C73511"/>
    <w:rsid w:val="00C73A16"/>
    <w:rsid w:val="00C81DED"/>
    <w:rsid w:val="00C92AEB"/>
    <w:rsid w:val="00C93E1C"/>
    <w:rsid w:val="00C97670"/>
    <w:rsid w:val="00CA5D35"/>
    <w:rsid w:val="00CB0A2C"/>
    <w:rsid w:val="00CC4DC6"/>
    <w:rsid w:val="00CC5305"/>
    <w:rsid w:val="00CD0B6E"/>
    <w:rsid w:val="00CD0D38"/>
    <w:rsid w:val="00CD5A7E"/>
    <w:rsid w:val="00CE0AEA"/>
    <w:rsid w:val="00CF071B"/>
    <w:rsid w:val="00CF0984"/>
    <w:rsid w:val="00CF55F8"/>
    <w:rsid w:val="00D00324"/>
    <w:rsid w:val="00D00461"/>
    <w:rsid w:val="00D053D5"/>
    <w:rsid w:val="00D1145C"/>
    <w:rsid w:val="00D14C8B"/>
    <w:rsid w:val="00D24E50"/>
    <w:rsid w:val="00D370AF"/>
    <w:rsid w:val="00D47A9B"/>
    <w:rsid w:val="00D50293"/>
    <w:rsid w:val="00D53917"/>
    <w:rsid w:val="00D54DF6"/>
    <w:rsid w:val="00D63E6B"/>
    <w:rsid w:val="00D74125"/>
    <w:rsid w:val="00D922CA"/>
    <w:rsid w:val="00D92B1D"/>
    <w:rsid w:val="00D94249"/>
    <w:rsid w:val="00DA1058"/>
    <w:rsid w:val="00DA6B0C"/>
    <w:rsid w:val="00DB5325"/>
    <w:rsid w:val="00DC13EC"/>
    <w:rsid w:val="00DC5805"/>
    <w:rsid w:val="00DC6D2F"/>
    <w:rsid w:val="00DD2A61"/>
    <w:rsid w:val="00DD366C"/>
    <w:rsid w:val="00DE68DC"/>
    <w:rsid w:val="00DF310F"/>
    <w:rsid w:val="00DF322B"/>
    <w:rsid w:val="00DF48DB"/>
    <w:rsid w:val="00DF7CC0"/>
    <w:rsid w:val="00E0017B"/>
    <w:rsid w:val="00E00FF2"/>
    <w:rsid w:val="00E068BE"/>
    <w:rsid w:val="00E1083C"/>
    <w:rsid w:val="00E22237"/>
    <w:rsid w:val="00E25A1B"/>
    <w:rsid w:val="00E31F18"/>
    <w:rsid w:val="00E34DCD"/>
    <w:rsid w:val="00E36E56"/>
    <w:rsid w:val="00E4784E"/>
    <w:rsid w:val="00E50ACA"/>
    <w:rsid w:val="00E636BB"/>
    <w:rsid w:val="00E70A6C"/>
    <w:rsid w:val="00E75E4A"/>
    <w:rsid w:val="00E76C5E"/>
    <w:rsid w:val="00E81D1E"/>
    <w:rsid w:val="00E8394D"/>
    <w:rsid w:val="00E86D58"/>
    <w:rsid w:val="00E86EEB"/>
    <w:rsid w:val="00E91C60"/>
    <w:rsid w:val="00E96052"/>
    <w:rsid w:val="00EA3DDF"/>
    <w:rsid w:val="00EB0698"/>
    <w:rsid w:val="00EB55A8"/>
    <w:rsid w:val="00EB5623"/>
    <w:rsid w:val="00EC00B3"/>
    <w:rsid w:val="00EC5EAB"/>
    <w:rsid w:val="00EC7EF5"/>
    <w:rsid w:val="00ED2022"/>
    <w:rsid w:val="00ED24D7"/>
    <w:rsid w:val="00ED256B"/>
    <w:rsid w:val="00ED302F"/>
    <w:rsid w:val="00ED35F7"/>
    <w:rsid w:val="00ED6442"/>
    <w:rsid w:val="00ED7FFA"/>
    <w:rsid w:val="00EE27AA"/>
    <w:rsid w:val="00EE61D0"/>
    <w:rsid w:val="00EF0C9C"/>
    <w:rsid w:val="00EF7E85"/>
    <w:rsid w:val="00F11B63"/>
    <w:rsid w:val="00F121CC"/>
    <w:rsid w:val="00F13859"/>
    <w:rsid w:val="00F155A1"/>
    <w:rsid w:val="00F22186"/>
    <w:rsid w:val="00F24BF8"/>
    <w:rsid w:val="00F322E3"/>
    <w:rsid w:val="00F330DA"/>
    <w:rsid w:val="00F346F6"/>
    <w:rsid w:val="00F35A9A"/>
    <w:rsid w:val="00F37FFE"/>
    <w:rsid w:val="00F4028D"/>
    <w:rsid w:val="00F41E06"/>
    <w:rsid w:val="00F41E3A"/>
    <w:rsid w:val="00F437EC"/>
    <w:rsid w:val="00F44861"/>
    <w:rsid w:val="00F52E59"/>
    <w:rsid w:val="00F61116"/>
    <w:rsid w:val="00F65ED6"/>
    <w:rsid w:val="00F67A43"/>
    <w:rsid w:val="00F73AB5"/>
    <w:rsid w:val="00F74C14"/>
    <w:rsid w:val="00F753D7"/>
    <w:rsid w:val="00F75A1C"/>
    <w:rsid w:val="00F84A6C"/>
    <w:rsid w:val="00F90B27"/>
    <w:rsid w:val="00F94FEE"/>
    <w:rsid w:val="00F95718"/>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6E3C"/>
    <w:rsid w:val="00FE63E9"/>
    <w:rsid w:val="00FE7688"/>
    <w:rsid w:val="00FF1F38"/>
    <w:rsid w:val="00FF742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7184"/>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semiHidden/>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B21D0-48A7-4614-99C5-173E06814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TotalTime>
  <Pages>38</Pages>
  <Words>6381</Words>
  <Characters>36375</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mishlen</cp:lastModifiedBy>
  <cp:revision>397</cp:revision>
  <cp:lastPrinted>2012-12-07T08:25:00Z</cp:lastPrinted>
  <dcterms:created xsi:type="dcterms:W3CDTF">2012-11-25T16:14:00Z</dcterms:created>
  <dcterms:modified xsi:type="dcterms:W3CDTF">2012-12-09T22:21:00Z</dcterms:modified>
</cp:coreProperties>
</file>