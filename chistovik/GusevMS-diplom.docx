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8D1161">
      <w:pPr>
        <w:pStyle w:val="13"/>
        <w:tabs>
          <w:tab w:val="left" w:pos="440"/>
          <w:tab w:val="right" w:leader="dot" w:pos="9345"/>
        </w:tabs>
        <w:rPr>
          <w:noProof/>
        </w:rPr>
      </w:pPr>
      <w:r w:rsidRPr="008D1161">
        <w:rPr>
          <w:lang w:val="ru-RU"/>
        </w:rPr>
        <w:fldChar w:fldCharType="begin"/>
      </w:r>
      <w:r w:rsidR="00462E21">
        <w:rPr>
          <w:lang w:val="ru-RU"/>
        </w:rPr>
        <w:instrText xml:space="preserve"> TOC \h \z \t "Заголовок 1;1;nwcTitle2;2;nwcTitle3;3" </w:instrText>
      </w:r>
      <w:r w:rsidRPr="008D1161">
        <w:rPr>
          <w:lang w:val="ru-RU"/>
        </w:rPr>
        <w:fldChar w:fldCharType="separate"/>
      </w:r>
      <w:hyperlink w:anchor="_Toc343107939" w:history="1">
        <w:r w:rsidR="00462E21" w:rsidRPr="002D5465">
          <w:rPr>
            <w:rStyle w:val="af4"/>
            <w:noProof/>
            <w:lang w:val="ru-RU"/>
          </w:rPr>
          <w:t>1.</w:t>
        </w:r>
        <w:r w:rsidR="00462E21">
          <w:rPr>
            <w:noProof/>
          </w:rPr>
          <w:tab/>
        </w:r>
        <w:r w:rsidR="00462E21" w:rsidRPr="002D5465">
          <w:rPr>
            <w:rStyle w:val="af4"/>
            <w:noProof/>
            <w:lang w:val="ru-RU"/>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F25370">
          <w:rPr>
            <w:noProof/>
            <w:webHidden/>
          </w:rPr>
          <w:t>3</w:t>
        </w:r>
        <w:r>
          <w:rPr>
            <w:noProof/>
            <w:webHidden/>
          </w:rPr>
          <w:fldChar w:fldCharType="end"/>
        </w:r>
      </w:hyperlink>
    </w:p>
    <w:p w:rsidR="00462E21" w:rsidRDefault="008D1161">
      <w:pPr>
        <w:pStyle w:val="13"/>
        <w:tabs>
          <w:tab w:val="left" w:pos="440"/>
          <w:tab w:val="right" w:leader="dot" w:pos="9345"/>
        </w:tabs>
        <w:rPr>
          <w:noProof/>
        </w:rPr>
      </w:pPr>
      <w:hyperlink w:anchor="_Toc343107940" w:history="1">
        <w:r w:rsidR="00462E21" w:rsidRPr="002D5465">
          <w:rPr>
            <w:rStyle w:val="af4"/>
            <w:noProof/>
            <w:lang w:val="ru-RU"/>
          </w:rPr>
          <w:t>2.</w:t>
        </w:r>
        <w:r w:rsidR="00462E21">
          <w:rPr>
            <w:noProof/>
          </w:rPr>
          <w:tab/>
        </w:r>
        <w:r w:rsidR="00462E21" w:rsidRPr="002D5465">
          <w:rPr>
            <w:rStyle w:val="af4"/>
            <w:noProof/>
            <w:lang w:val="ru-RU"/>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F25370">
          <w:rPr>
            <w:noProof/>
            <w:webHidden/>
          </w:rPr>
          <w:t>4</w:t>
        </w:r>
        <w:r>
          <w:rPr>
            <w:noProof/>
            <w:webHidden/>
          </w:rPr>
          <w:fldChar w:fldCharType="end"/>
        </w:r>
      </w:hyperlink>
    </w:p>
    <w:p w:rsidR="00462E21" w:rsidRDefault="008D1161">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F25370">
          <w:rPr>
            <w:noProof/>
            <w:webHidden/>
          </w:rPr>
          <w:t>4</w:t>
        </w:r>
        <w:r>
          <w:rPr>
            <w:noProof/>
            <w:webHidden/>
          </w:rPr>
          <w:fldChar w:fldCharType="end"/>
        </w:r>
      </w:hyperlink>
    </w:p>
    <w:p w:rsidR="00462E21" w:rsidRDefault="008D1161">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F25370">
          <w:rPr>
            <w:noProof/>
            <w:webHidden/>
          </w:rPr>
          <w:t>8</w:t>
        </w:r>
        <w:r>
          <w:rPr>
            <w:noProof/>
            <w:webHidden/>
          </w:rPr>
          <w:fldChar w:fldCharType="end"/>
        </w:r>
      </w:hyperlink>
    </w:p>
    <w:p w:rsidR="00462E21" w:rsidRDefault="008D1161">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F25370">
          <w:rPr>
            <w:noProof/>
            <w:webHidden/>
          </w:rPr>
          <w:t>8</w:t>
        </w:r>
        <w:r>
          <w:rPr>
            <w:noProof/>
            <w:webHidden/>
          </w:rPr>
          <w:fldChar w:fldCharType="end"/>
        </w:r>
      </w:hyperlink>
    </w:p>
    <w:p w:rsidR="00462E21" w:rsidRDefault="008D1161">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F25370">
          <w:rPr>
            <w:noProof/>
            <w:webHidden/>
          </w:rPr>
          <w:t>9</w:t>
        </w:r>
        <w:r>
          <w:rPr>
            <w:noProof/>
            <w:webHidden/>
          </w:rPr>
          <w:fldChar w:fldCharType="end"/>
        </w:r>
      </w:hyperlink>
    </w:p>
    <w:p w:rsidR="00462E21" w:rsidRDefault="008D1161">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F25370">
          <w:rPr>
            <w:noProof/>
            <w:webHidden/>
          </w:rPr>
          <w:t>11</w:t>
        </w:r>
        <w:r>
          <w:rPr>
            <w:noProof/>
            <w:webHidden/>
          </w:rPr>
          <w:fldChar w:fldCharType="end"/>
        </w:r>
      </w:hyperlink>
    </w:p>
    <w:p w:rsidR="00462E21" w:rsidRDefault="008D1161">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F25370">
          <w:rPr>
            <w:noProof/>
            <w:webHidden/>
          </w:rPr>
          <w:t>15</w:t>
        </w:r>
        <w:r>
          <w:rPr>
            <w:noProof/>
            <w:webHidden/>
          </w:rPr>
          <w:fldChar w:fldCharType="end"/>
        </w:r>
      </w:hyperlink>
    </w:p>
    <w:p w:rsidR="00462E21" w:rsidRDefault="008D1161">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F25370">
          <w:rPr>
            <w:noProof/>
            <w:webHidden/>
          </w:rPr>
          <w:t>18</w:t>
        </w:r>
        <w:r>
          <w:rPr>
            <w:noProof/>
            <w:webHidden/>
          </w:rPr>
          <w:fldChar w:fldCharType="end"/>
        </w:r>
      </w:hyperlink>
    </w:p>
    <w:p w:rsidR="00462E21" w:rsidRDefault="008D1161">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F25370">
          <w:rPr>
            <w:noProof/>
            <w:webHidden/>
          </w:rPr>
          <w:t>26</w:t>
        </w:r>
        <w:r>
          <w:rPr>
            <w:noProof/>
            <w:webHidden/>
          </w:rPr>
          <w:fldChar w:fldCharType="end"/>
        </w:r>
      </w:hyperlink>
    </w:p>
    <w:p w:rsidR="00462E21" w:rsidRDefault="008D1161">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F25370">
          <w:rPr>
            <w:noProof/>
            <w:webHidden/>
          </w:rPr>
          <w:t>33</w:t>
        </w:r>
        <w:r>
          <w:rPr>
            <w:noProof/>
            <w:webHidden/>
          </w:rPr>
          <w:fldChar w:fldCharType="end"/>
        </w:r>
      </w:hyperlink>
    </w:p>
    <w:p w:rsidR="00462E21" w:rsidRDefault="008D1161">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F25370">
          <w:rPr>
            <w:noProof/>
            <w:webHidden/>
          </w:rPr>
          <w:t>33</w:t>
        </w:r>
        <w:r>
          <w:rPr>
            <w:noProof/>
            <w:webHidden/>
          </w:rPr>
          <w:fldChar w:fldCharType="end"/>
        </w:r>
      </w:hyperlink>
    </w:p>
    <w:p w:rsidR="00462E21" w:rsidRDefault="008D1161">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F25370">
          <w:rPr>
            <w:noProof/>
            <w:webHidden/>
          </w:rPr>
          <w:t>38</w:t>
        </w:r>
        <w:r>
          <w:rPr>
            <w:noProof/>
            <w:webHidden/>
          </w:rPr>
          <w:fldChar w:fldCharType="end"/>
        </w:r>
      </w:hyperlink>
    </w:p>
    <w:p w:rsidR="00462E21" w:rsidRDefault="008D1161">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F25370">
          <w:rPr>
            <w:noProof/>
            <w:webHidden/>
          </w:rPr>
          <w:t>42</w:t>
        </w:r>
        <w:r>
          <w:rPr>
            <w:noProof/>
            <w:webHidden/>
          </w:rPr>
          <w:fldChar w:fldCharType="end"/>
        </w:r>
      </w:hyperlink>
    </w:p>
    <w:p w:rsidR="00462E21" w:rsidRDefault="008D1161">
      <w:pPr>
        <w:pStyle w:val="13"/>
        <w:tabs>
          <w:tab w:val="left" w:pos="480"/>
          <w:tab w:val="right" w:leader="dot" w:pos="9345"/>
        </w:tabs>
        <w:rPr>
          <w:noProof/>
        </w:rPr>
      </w:pPr>
      <w:hyperlink w:anchor="_Toc343107953" w:history="1">
        <w:r w:rsidR="00462E21" w:rsidRPr="002D5465">
          <w:rPr>
            <w:rStyle w:val="af4"/>
            <w:noProof/>
            <w:lang w:val="ru-RU"/>
          </w:rPr>
          <w:t>4.</w:t>
        </w:r>
        <w:r w:rsidR="00462E21">
          <w:rPr>
            <w:noProof/>
          </w:rPr>
          <w:tab/>
        </w:r>
        <w:r w:rsidR="00462E21"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F25370">
          <w:rPr>
            <w:noProof/>
            <w:webHidden/>
          </w:rPr>
          <w:t>54</w:t>
        </w:r>
        <w:r>
          <w:rPr>
            <w:noProof/>
            <w:webHidden/>
          </w:rPr>
          <w:fldChar w:fldCharType="end"/>
        </w:r>
      </w:hyperlink>
    </w:p>
    <w:p w:rsidR="00462E21" w:rsidRDefault="008D1161">
      <w:pPr>
        <w:pStyle w:val="13"/>
        <w:tabs>
          <w:tab w:val="left" w:pos="480"/>
          <w:tab w:val="right" w:leader="dot" w:pos="9345"/>
        </w:tabs>
        <w:rPr>
          <w:noProof/>
        </w:rPr>
      </w:pPr>
      <w:hyperlink w:anchor="_Toc343107954" w:history="1">
        <w:r w:rsidR="00462E21" w:rsidRPr="002D5465">
          <w:rPr>
            <w:rStyle w:val="af4"/>
            <w:noProof/>
            <w:lang w:val="ru-RU"/>
          </w:rPr>
          <w:t>5.</w:t>
        </w:r>
        <w:r w:rsidR="00462E21">
          <w:rPr>
            <w:noProof/>
          </w:rPr>
          <w:tab/>
        </w:r>
        <w:r w:rsidR="00462E21"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F25370">
          <w:rPr>
            <w:noProof/>
            <w:webHidden/>
          </w:rPr>
          <w:t>54</w:t>
        </w:r>
        <w:r>
          <w:rPr>
            <w:noProof/>
            <w:webHidden/>
          </w:rPr>
          <w:fldChar w:fldCharType="end"/>
        </w:r>
      </w:hyperlink>
    </w:p>
    <w:p w:rsidR="00462E21" w:rsidRDefault="008D1161">
      <w:pPr>
        <w:pStyle w:val="13"/>
        <w:tabs>
          <w:tab w:val="left" w:pos="480"/>
          <w:tab w:val="right" w:leader="dot" w:pos="9345"/>
        </w:tabs>
        <w:rPr>
          <w:noProof/>
        </w:rPr>
      </w:pPr>
      <w:hyperlink w:anchor="_Toc343107955" w:history="1">
        <w:r w:rsidR="00462E21" w:rsidRPr="002D5465">
          <w:rPr>
            <w:rStyle w:val="af4"/>
            <w:noProof/>
            <w:lang w:val="ru-RU"/>
          </w:rPr>
          <w:t>6.</w:t>
        </w:r>
        <w:r w:rsidR="00462E21">
          <w:rPr>
            <w:noProof/>
          </w:rPr>
          <w:tab/>
        </w:r>
        <w:r w:rsidR="00462E21" w:rsidRPr="002D5465">
          <w:rPr>
            <w:rStyle w:val="af4"/>
            <w:noProof/>
            <w:lang w:val="ru-RU"/>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F25370">
          <w:rPr>
            <w:noProof/>
            <w:webHidden/>
          </w:rPr>
          <w:t>54</w:t>
        </w:r>
        <w:r>
          <w:rPr>
            <w:noProof/>
            <w:webHidden/>
          </w:rPr>
          <w:fldChar w:fldCharType="end"/>
        </w:r>
      </w:hyperlink>
    </w:p>
    <w:p w:rsidR="00462E21" w:rsidRDefault="008D1161">
      <w:pPr>
        <w:spacing w:after="200" w:line="276" w:lineRule="auto"/>
        <w:rPr>
          <w:rFonts w:ascii="Times New Roman" w:eastAsiaTheme="majorEastAsia" w:hAnsi="Times New Roman"/>
          <w:b/>
          <w:bCs/>
          <w:kern w:val="32"/>
          <w:sz w:val="28"/>
          <w:szCs w:val="28"/>
          <w:lang w:val="ru-RU"/>
        </w:rPr>
      </w:pPr>
      <w:r>
        <w:rPr>
          <w:lang w:val="ru-RU"/>
        </w:rPr>
        <w:fldChar w:fldCharType="end"/>
      </w:r>
      <w:r w:rsidR="00462E21">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2A01CF" w:rsidRDefault="00B93C4C" w:rsidP="00112C9E">
      <w:pPr>
        <w:pStyle w:val="nwcText15"/>
        <w:rPr>
          <w:color w:val="000000"/>
          <w:lang w:val="ru-RU"/>
        </w:rPr>
      </w:pPr>
      <w:r>
        <w:rPr>
          <w:color w:val="000000"/>
          <w:lang w:val="ru-RU"/>
        </w:rPr>
        <w:t>В рамках дипломной работы</w:t>
      </w:r>
      <w:r w:rsidR="00C641C0">
        <w:rPr>
          <w:color w:val="000000"/>
          <w:lang w:val="ru-RU"/>
        </w:rPr>
        <w:t xml:space="preserve"> будет </w:t>
      </w:r>
      <w:r w:rsidR="00BD0B64">
        <w:rPr>
          <w:color w:val="000000"/>
          <w:lang w:val="ru-RU"/>
        </w:rPr>
        <w:t xml:space="preserve">провести анализ требований, </w:t>
      </w:r>
      <w:r w:rsidR="00C641C0">
        <w:rPr>
          <w:color w:val="000000"/>
          <w:lang w:val="ru-RU"/>
        </w:rPr>
        <w:t>а также разработаны</w:t>
      </w:r>
      <w:r w:rsidR="00C61E01">
        <w:rPr>
          <w:color w:val="000000"/>
          <w:lang w:val="ru-RU"/>
        </w:rPr>
        <w:t xml:space="preserve"> соглашения об использовании </w:t>
      </w:r>
      <w:r w:rsidR="00F21250">
        <w:rPr>
          <w:color w:val="000000"/>
          <w:lang w:val="ru-RU"/>
        </w:rPr>
        <w:t>осн</w:t>
      </w:r>
      <w:r w:rsidR="002A01CF">
        <w:rPr>
          <w:color w:val="000000"/>
          <w:lang w:val="ru-RU"/>
        </w:rPr>
        <w:t>овных функций данной библиотеки . После</w:t>
      </w:r>
      <w:r w:rsidR="00C641C0">
        <w:rPr>
          <w:color w:val="000000"/>
          <w:lang w:val="ru-RU"/>
        </w:rPr>
        <w:t xml:space="preserve"> эго будет представлены блок-схемы некоторых функций. </w:t>
      </w:r>
    </w:p>
    <w:p w:rsidR="00B93C4C" w:rsidRDefault="002A01CF" w:rsidP="00112C9E">
      <w:pPr>
        <w:pStyle w:val="nwcText15"/>
        <w:rPr>
          <w:color w:val="000000"/>
          <w:lang w:val="ru-RU"/>
        </w:rPr>
      </w:pPr>
      <w:r>
        <w:rPr>
          <w:color w:val="000000"/>
          <w:lang w:val="ru-RU"/>
        </w:rPr>
        <w:t xml:space="preserve"> </w:t>
      </w:r>
      <w:r w:rsidR="00E42E17">
        <w:rPr>
          <w:color w:val="000000"/>
          <w:lang w:val="ru-RU"/>
        </w:rPr>
        <w:t xml:space="preserve">В технологической части с целью </w:t>
      </w:r>
      <w:r w:rsidR="00987C2B">
        <w:rPr>
          <w:color w:val="000000"/>
          <w:lang w:val="ru-RU"/>
        </w:rPr>
        <w:t xml:space="preserve">повышения производительности </w:t>
      </w:r>
      <w:r>
        <w:rPr>
          <w:color w:val="000000"/>
          <w:lang w:val="ru-RU"/>
        </w:rPr>
        <w:t>будет проведена  профилировка</w:t>
      </w:r>
      <w:r w:rsidR="00987C2B">
        <w:rPr>
          <w:color w:val="000000"/>
          <w:lang w:val="ru-RU"/>
        </w:rPr>
        <w:t xml:space="preserve"> и, </w:t>
      </w:r>
      <w:r w:rsidR="00684D65">
        <w:rPr>
          <w:color w:val="000000"/>
          <w:lang w:val="ru-RU"/>
        </w:rPr>
        <w:t>проанализировав наиболее узкие места</w:t>
      </w:r>
      <w:r w:rsidR="008B1D54">
        <w:rPr>
          <w:color w:val="000000"/>
          <w:lang w:val="ru-RU"/>
        </w:rPr>
        <w:t xml:space="preserve">, по возможности, </w:t>
      </w:r>
      <w:r w:rsidR="00C641C0">
        <w:rPr>
          <w:color w:val="000000"/>
          <w:lang w:val="ru-RU"/>
        </w:rPr>
        <w:t xml:space="preserve"> будут внесены</w:t>
      </w:r>
      <w:r w:rsidR="00987C2B">
        <w:rPr>
          <w:color w:val="000000"/>
          <w:lang w:val="ru-RU"/>
        </w:rPr>
        <w:t xml:space="preserve">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r w:rsidR="00C93DB4">
        <w:rPr>
          <w:color w:val="000000"/>
          <w:lang w:val="ru-RU"/>
        </w:rPr>
        <w:t xml:space="preserve">Следующим </w:t>
      </w:r>
      <w:r w:rsidR="00DE35EB">
        <w:rPr>
          <w:color w:val="000000"/>
          <w:lang w:val="ru-RU"/>
        </w:rPr>
        <w:t>пунктом</w:t>
      </w:r>
      <w:r w:rsidR="00C93DB4">
        <w:rPr>
          <w:color w:val="000000"/>
          <w:lang w:val="ru-RU"/>
        </w:rPr>
        <w:t xml:space="preserve"> будет</w:t>
      </w:r>
      <w:r w:rsidR="00DE3233">
        <w:rPr>
          <w:color w:val="000000"/>
          <w:lang w:val="ru-RU"/>
        </w:rPr>
        <w:t xml:space="preserve"> </w:t>
      </w:r>
      <w:r w:rsidR="00C93DB4">
        <w:rPr>
          <w:color w:val="000000"/>
          <w:lang w:val="ru-RU"/>
        </w:rPr>
        <w:t>проверка работоспособности</w:t>
      </w:r>
      <w:r w:rsidR="00DE3233">
        <w:rPr>
          <w:color w:val="000000"/>
          <w:lang w:val="ru-RU"/>
        </w:rPr>
        <w:t xml:space="preserve"> функций библиотеки в различных условиях и с различными параметрами с целью выявления неявных ошибок. В случае если при проверке возникнут ошибки, </w:t>
      </w:r>
      <w:r w:rsidR="00C93DB4">
        <w:rPr>
          <w:color w:val="000000"/>
          <w:lang w:val="ru-RU"/>
        </w:rPr>
        <w:t xml:space="preserve">поведется их локализация </w:t>
      </w:r>
      <w:r w:rsidR="00DE3233">
        <w:rPr>
          <w:color w:val="000000"/>
          <w:lang w:val="ru-RU"/>
        </w:rPr>
        <w:t xml:space="preserve"> и устранение.</w:t>
      </w:r>
    </w:p>
    <w:p w:rsidR="00723364" w:rsidRDefault="007E5589" w:rsidP="00112C9E">
      <w:pPr>
        <w:pStyle w:val="nwcText15"/>
        <w:rPr>
          <w:color w:val="000000"/>
          <w:lang w:val="ru-RU"/>
        </w:rPr>
      </w:pPr>
      <w:r>
        <w:rPr>
          <w:color w:val="000000"/>
          <w:lang w:val="ru-RU"/>
        </w:rPr>
        <w:t>В части охраны труда и окружающей среды будет представлен анализ помещения</w:t>
      </w:r>
      <w:r w:rsidR="00723364">
        <w:rPr>
          <w:color w:val="000000"/>
          <w:lang w:val="ru-RU"/>
        </w:rPr>
        <w:t>,</w:t>
      </w:r>
      <w:r>
        <w:rPr>
          <w:color w:val="000000"/>
          <w:lang w:val="ru-RU"/>
        </w:rPr>
        <w:t xml:space="preserve"> в котором проводилась разработка библиотеки </w:t>
      </w:r>
      <w:r>
        <w:rPr>
          <w:color w:val="000000"/>
        </w:rPr>
        <w:t>libtio</w:t>
      </w:r>
      <w:r>
        <w:rPr>
          <w:color w:val="000000"/>
          <w:lang w:val="ru-RU"/>
        </w:rPr>
        <w:t xml:space="preserve">, а именно: анализ  естественного освещения, анализ и расчет искусственного, </w:t>
      </w:r>
      <w:r w:rsidR="00723364">
        <w:rPr>
          <w:color w:val="000000"/>
          <w:lang w:val="ru-RU"/>
        </w:rPr>
        <w:t>анализ микроклимата.</w:t>
      </w:r>
    </w:p>
    <w:p w:rsidR="007E5589" w:rsidRPr="007E5589" w:rsidRDefault="007E5589" w:rsidP="00112C9E">
      <w:pPr>
        <w:pStyle w:val="nwcText15"/>
        <w:rPr>
          <w:color w:val="000000"/>
          <w:lang w:val="ru-RU"/>
        </w:rPr>
      </w:pPr>
      <w:r>
        <w:rPr>
          <w:color w:val="000000"/>
          <w:lang w:val="ru-RU"/>
        </w:rPr>
        <w:t xml:space="preserve"> </w:t>
      </w:r>
      <w:r w:rsidR="009A7802">
        <w:rPr>
          <w:color w:val="000000"/>
          <w:lang w:val="ru-RU"/>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rPr>
          <w:lang w:val="ru-RU"/>
        </w:rPr>
      </w:pPr>
      <w:bookmarkStart w:id="1" w:name="_Toc343107940"/>
      <w:r w:rsidRPr="00ED6442">
        <w:rPr>
          <w:lang w:val="ru-RU"/>
        </w:rPr>
        <w:lastRenderedPageBreak/>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lastRenderedPageBreak/>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w:t>
      </w:r>
      <w:r w:rsidR="009E5B05">
        <w:rPr>
          <w:lang w:val="ru-RU"/>
        </w:rPr>
        <w:lastRenderedPageBreak/>
        <w:t>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lastRenderedPageBreak/>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lastRenderedPageBreak/>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lastRenderedPageBreak/>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416A79"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416A79"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lang w:val="ru-RU"/>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F25370" w:rsidRPr="00F25370">
          <w:rPr>
            <w:lang w:val="ru-RU"/>
          </w:rPr>
          <w:t xml:space="preserve">Таблица </w:t>
        </w:r>
        <w:r w:rsidR="00F25370" w:rsidRPr="00F25370">
          <w:rPr>
            <w:noProof/>
            <w:lang w:val="ru-RU"/>
          </w:rPr>
          <w:t>2</w:t>
        </w:r>
        <w:r w:rsidR="00F25370" w:rsidRPr="00F25370">
          <w:rPr>
            <w:lang w:val="ru-RU"/>
          </w:rPr>
          <w:t>.</w:t>
        </w:r>
        <w:r w:rsidR="00F25370" w:rsidRPr="00F25370">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416A79"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F25370">
          <w:rPr>
            <w:noProof/>
          </w:rPr>
          <w:t>2</w:t>
        </w:r>
      </w:fldSimple>
      <w:r w:rsidRPr="00BE2655">
        <w:t>.</w:t>
      </w:r>
      <w:fldSimple w:instr=" SEQ Таблица \* ARABIC \s 1 ">
        <w:r w:rsidR="00F25370">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lastRenderedPageBreak/>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w:t>
      </w:r>
      <w:r w:rsidR="00632351" w:rsidRPr="003A7982">
        <w:rPr>
          <w:lang w:val="ru-RU"/>
        </w:rPr>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lastRenderedPageBreak/>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416A79"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416A79"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sidR="00F25370">
          <w:rPr>
            <w:noProof/>
          </w:rPr>
          <w:t>2</w:t>
        </w:r>
      </w:fldSimple>
      <w:r w:rsidRPr="00BE2655">
        <w:t>.</w:t>
      </w:r>
      <w:fldSimple w:instr=" SEQ Таблица \* ARABIC \s 1 ">
        <w:r w:rsidR="00F25370">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lastRenderedPageBreak/>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 xml:space="preserve">ежим </w:t>
      </w:r>
      <w:r w:rsidR="00A37279" w:rsidRPr="00A37279">
        <w:rPr>
          <w:lang w:val="ru-RU"/>
        </w:rPr>
        <w:lastRenderedPageBreak/>
        <w:t>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t xml:space="preserve">При реализации функций библиотеки </w:t>
      </w:r>
      <w: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Git в другие системы (в частности, создавать графические git-клиенты с любым желаемым интерфейсом). 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rPr>
          <w:lang w:val="ru-RU"/>
        </w:rPr>
        <w:lastRenderedPageBreak/>
        <w:t>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git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Продуманная система команд, позволяющая удобно встраивать git в скрипты.</w:t>
      </w:r>
    </w:p>
    <w:p w:rsidR="00B1227C" w:rsidRDefault="00686D1A" w:rsidP="00746F4E">
      <w:pPr>
        <w:pStyle w:val="nwcText15"/>
        <w:numPr>
          <w:ilvl w:val="0"/>
          <w:numId w:val="19"/>
        </w:numPr>
        <w:rPr>
          <w:lang w:val="ru-RU"/>
        </w:rPr>
      </w:pPr>
      <w:r w:rsidRPr="00686D1A">
        <w:rPr>
          <w:lang w:val="ru-RU"/>
        </w:rPr>
        <w:t>Репозитории git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lang w:val="ru-RU"/>
        </w:rPr>
      </w:pPr>
      <w:r>
        <w:rPr>
          <w:lang w:val="ru-RU"/>
        </w:rPr>
        <w:br w:type="page"/>
      </w:r>
    </w:p>
    <w:p w:rsidR="00826A7C" w:rsidRPr="00B1227C" w:rsidRDefault="00826A7C" w:rsidP="00B1227C">
      <w:pPr>
        <w:pStyle w:val="nwcText15"/>
        <w:jc w:val="center"/>
        <w:rPr>
          <w:b/>
          <w:lang w:val="ru-RU"/>
        </w:rPr>
      </w:pPr>
      <w:r w:rsidRPr="00B1227C">
        <w:rPr>
          <w:b/>
          <w:lang w:val="ru-RU"/>
        </w:rPr>
        <w:lastRenderedPageBreak/>
        <w:t>Блок-схемы реализаций некоторых функций.</w:t>
      </w:r>
    </w:p>
    <w:p w:rsidR="00826A7C" w:rsidRDefault="00826A7C" w:rsidP="00826A7C">
      <w:pPr>
        <w:pStyle w:val="nwcText15"/>
        <w:rPr>
          <w:lang w:val="ru-RU"/>
        </w:rPr>
      </w:pPr>
      <w:r>
        <w:rPr>
          <w:lang w:val="ru-RU"/>
        </w:rPr>
        <w:t xml:space="preserve">Функция </w:t>
      </w:r>
      <w:r>
        <w:t>tioInit()</w:t>
      </w:r>
      <w:r>
        <w:rPr>
          <w:lang w:val="ru-RU"/>
        </w:rPr>
        <w: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rPr>
          <w:lang w:val="ru-RU"/>
        </w:rPr>
        <w:lastRenderedPageBreak/>
        <w:t xml:space="preserve">Функция </w:t>
      </w:r>
      <w:r>
        <w:t>tioGetS()</w:t>
      </w:r>
    </w:p>
    <w:p w:rsidR="00FF4D45" w:rsidRDefault="00416A79" w:rsidP="00B52EDA">
      <w:pPr>
        <w:pStyle w:val="nwcText15"/>
      </w:pPr>
      <w:r>
        <w:rPr>
          <w:noProof/>
          <w:lang w:val="ru-RU"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rPr>
          <w:lang w:val="ru-RU"/>
        </w:rPr>
        <w:t xml:space="preserve">Функция </w:t>
      </w:r>
      <w:r>
        <w:t>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rPr>
          <w:lang w:val="ru-RU"/>
        </w:rPr>
        <w:lastRenderedPageBreak/>
        <w:t xml:space="preserve">Функция </w:t>
      </w:r>
      <w:r>
        <w:t>tioTableEnd()</w:t>
      </w:r>
    </w:p>
    <w:p w:rsidR="00B1227C" w:rsidRDefault="0085085C" w:rsidP="0085085C">
      <w:pPr>
        <w:pStyle w:val="nwcText15"/>
        <w:jc w:val="center"/>
      </w:pPr>
      <w:r>
        <w:rPr>
          <w:noProof/>
          <w:lang w:val="ru-RU"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rPr>
          <w:lang w:val="ru-RU"/>
        </w:rPr>
        <w:t xml:space="preserve">Функция </w:t>
      </w:r>
      <w:r>
        <w:t>tabRow()</w:t>
      </w:r>
    </w:p>
    <w:p w:rsidR="00B1227C" w:rsidRDefault="00FF4D45" w:rsidP="0085085C">
      <w:pPr>
        <w:pStyle w:val="nwcText15"/>
        <w:jc w:val="left"/>
        <w:rPr>
          <w:lang w:val="ru-RU"/>
        </w:rPr>
      </w:pPr>
      <w:r>
        <w:rPr>
          <w:noProof/>
          <w:lang w:val="ru-RU"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lang w:val="ru-RU"/>
        </w:rPr>
      </w:pPr>
      <w:r>
        <w:rPr>
          <w:lang w:val="ru-RU"/>
        </w:rP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2"/>
      <w:r w:rsidR="003B3350">
        <w:rPr>
          <w:lang w:val="ru-RU"/>
        </w:rPr>
        <w:t xml:space="preserve"> </w:t>
      </w:r>
      <w:commentRangeEnd w:id="12"/>
      <w:r w:rsidR="001710D6">
        <w:rPr>
          <w:lang w:val="ru-RU"/>
        </w:rPr>
        <w:t xml:space="preserve">Согласно данному уравнению, </w:t>
      </w:r>
      <w:r w:rsidR="00040151">
        <w:rPr>
          <w:rStyle w:val="af5"/>
          <w:rFonts w:asciiTheme="minorHAnsi" w:hAnsiTheme="minorHAnsi"/>
        </w:rPr>
        <w:commentReference w:id="12"/>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F25370" w:rsidRPr="00F25370">
          <w:rPr>
            <w:lang w:val="ru-RU"/>
          </w:rPr>
          <w:t xml:space="preserve">рис. </w:t>
        </w:r>
        <w:r w:rsidR="00F25370" w:rsidRPr="00F25370">
          <w:rPr>
            <w:noProof/>
            <w:lang w:val="ru-RU"/>
          </w:rPr>
          <w:t>2</w:t>
        </w:r>
        <w:r w:rsidR="00F25370" w:rsidRPr="00F25370">
          <w:rPr>
            <w:lang w:val="ru-RU"/>
          </w:rPr>
          <w:t>.</w:t>
        </w:r>
        <w:r w:rsidR="00F25370" w:rsidRPr="00F25370">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F25370">
          <w:rPr>
            <w:noProof/>
          </w:rPr>
          <w:t>2</w:t>
        </w:r>
      </w:fldSimple>
      <w:r>
        <w:t>.</w:t>
      </w:r>
      <w:fldSimple w:instr=" SEQ Рис. \* ARABIC \s 1 ">
        <w:r w:rsidR="00F25370">
          <w:rPr>
            <w:noProof/>
          </w:rPr>
          <w:t>1</w:t>
        </w:r>
      </w:fldSimple>
      <w:bookmarkEnd w:id="13"/>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F25370" w:rsidRPr="00F25370">
          <w:rPr>
            <w:lang w:val="ru-RU"/>
          </w:rPr>
          <w:t xml:space="preserve">рис. </w:t>
        </w:r>
        <w:r w:rsidR="00F25370" w:rsidRPr="00F25370">
          <w:rPr>
            <w:noProof/>
            <w:lang w:val="ru-RU"/>
          </w:rPr>
          <w:t>2</w:t>
        </w:r>
        <w:r w:rsidR="00F25370" w:rsidRPr="00F25370">
          <w:rPr>
            <w:lang w:val="ru-RU"/>
          </w:rPr>
          <w:t>.</w:t>
        </w:r>
        <w:r w:rsidR="00F25370" w:rsidRPr="00F25370">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F25370">
          <w:rPr>
            <w:noProof/>
          </w:rPr>
          <w:t>2</w:t>
        </w:r>
      </w:fldSimple>
      <w:r>
        <w:t>.</w:t>
      </w:r>
      <w:fldSimple w:instr=" SEQ Рис. \* ARABIC \s 1 ">
        <w:r w:rsidR="00F25370">
          <w:rPr>
            <w:noProof/>
          </w:rPr>
          <w:t>2</w:t>
        </w:r>
      </w:fldSimple>
      <w:bookmarkEnd w:id="14"/>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F25370" w:rsidRPr="00F25370">
          <w:rPr>
            <w:lang w:val="ru-RU"/>
          </w:rPr>
          <w:t xml:space="preserve">рис. </w:t>
        </w:r>
        <w:r w:rsidR="00F25370" w:rsidRPr="00F25370">
          <w:rPr>
            <w:noProof/>
            <w:lang w:val="ru-RU"/>
          </w:rPr>
          <w:t>2</w:t>
        </w:r>
        <w:r w:rsidR="00F25370" w:rsidRPr="00F25370">
          <w:rPr>
            <w:lang w:val="ru-RU"/>
          </w:rPr>
          <w:t>.</w:t>
        </w:r>
        <w:r w:rsidR="00F25370" w:rsidRPr="00F25370">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F25370">
          <w:rPr>
            <w:noProof/>
          </w:rPr>
          <w:t>2</w:t>
        </w:r>
      </w:fldSimple>
      <w:r>
        <w:t>.</w:t>
      </w:r>
      <w:fldSimple w:instr=" SEQ Рис. \* ARABIC \s 1 ">
        <w:r w:rsidR="00F25370">
          <w:rPr>
            <w:noProof/>
          </w:rPr>
          <w:t>3</w:t>
        </w:r>
      </w:fldSimple>
      <w:bookmarkEnd w:id="15"/>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6"/>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F25370" w:rsidRPr="00F25370">
          <w:rPr>
            <w:lang w:val="ru-RU"/>
          </w:rPr>
          <w:t xml:space="preserve">рис. </w:t>
        </w:r>
        <w:r w:rsidR="00F25370" w:rsidRPr="00F25370">
          <w:rPr>
            <w:noProof/>
            <w:lang w:val="ru-RU"/>
          </w:rPr>
          <w:t>2</w:t>
        </w:r>
        <w:r w:rsidR="00F25370" w:rsidRPr="00F25370">
          <w:rPr>
            <w:lang w:val="ru-RU"/>
          </w:rPr>
          <w:t>.</w:t>
        </w:r>
        <w:r w:rsidR="00F25370" w:rsidRPr="00F25370">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F25370">
          <w:rPr>
            <w:noProof/>
          </w:rPr>
          <w:t>2</w:t>
        </w:r>
      </w:fldSimple>
      <w:r>
        <w:t>.</w:t>
      </w:r>
      <w:fldSimple w:instr=" SEQ Рис. \* ARABIC \s 1 ">
        <w:r w:rsidR="00F25370">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8D1161">
        <w:rPr>
          <w:lang w:val="ru-RU"/>
        </w:rPr>
        <w:fldChar w:fldCharType="begin"/>
      </w:r>
      <w:r w:rsidR="0067066F">
        <w:rPr>
          <w:lang w:val="ru-RU"/>
        </w:rPr>
        <w:instrText xml:space="preserve"> REF _Ref342931540 \r \h </w:instrText>
      </w:r>
      <w:r w:rsidR="008D1161">
        <w:rPr>
          <w:lang w:val="ru-RU"/>
        </w:rPr>
      </w:r>
      <w:r w:rsidR="008D1161">
        <w:rPr>
          <w:lang w:val="ru-RU"/>
        </w:rPr>
        <w:fldChar w:fldCharType="separate"/>
      </w:r>
      <w:r w:rsidR="00F25370">
        <w:rPr>
          <w:lang w:val="ru-RU"/>
        </w:rPr>
        <w:t>2.4</w:t>
      </w:r>
      <w:r w:rsidR="008D1161">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F25370">
          <w:rPr>
            <w:noProof/>
          </w:rPr>
          <w:t>3</w:t>
        </w:r>
      </w:fldSimple>
      <w:r>
        <w:t>.</w:t>
      </w:r>
      <w:fldSimple w:instr=" SEQ Рис. \* ARABIC \s 1 ">
        <w:r w:rsidR="00F25370">
          <w:rPr>
            <w:noProof/>
          </w:rPr>
          <w:t>1</w:t>
        </w:r>
      </w:fldSimple>
      <w:bookmarkEnd w:id="2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rPr>
          <w:lang w:val="ru-RU"/>
        </w:rPr>
        <w:t>функций.</w:t>
      </w:r>
      <w:commentRangeEnd w:id="22"/>
      <w:r w:rsidR="00E31F18">
        <w:rPr>
          <w:rStyle w:val="af5"/>
          <w:rFonts w:asciiTheme="minorHAnsi" w:hAnsiTheme="minorHAnsi"/>
        </w:rPr>
        <w:commentReference w:id="2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8D1161">
        <w:rPr>
          <w:lang w:val="ru-RU"/>
        </w:rPr>
        <w:fldChar w:fldCharType="begin"/>
      </w:r>
      <w:r>
        <w:rPr>
          <w:lang w:val="ru-RU"/>
        </w:rPr>
        <w:instrText xml:space="preserve"> REF _Ref342931540 \r \h </w:instrText>
      </w:r>
      <w:r w:rsidR="008D1161">
        <w:rPr>
          <w:lang w:val="ru-RU"/>
        </w:rPr>
      </w:r>
      <w:r w:rsidR="008D1161">
        <w:rPr>
          <w:lang w:val="ru-RU"/>
        </w:rPr>
        <w:fldChar w:fldCharType="separate"/>
      </w:r>
      <w:r w:rsidR="00F25370">
        <w:rPr>
          <w:lang w:val="ru-RU"/>
        </w:rPr>
        <w:t>2.4</w:t>
      </w:r>
      <w:r w:rsidR="008D1161">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8D1161"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F25370">
          <w:rPr>
            <w:noProof/>
          </w:rPr>
          <w:t>3</w:t>
        </w:r>
      </w:fldSimple>
      <w:r>
        <w:t>.</w:t>
      </w:r>
      <w:fldSimple w:instr=" SEQ Рис. \* ARABIC \s 1 ">
        <w:r w:rsidR="00F25370">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8D1161">
        <w:rPr>
          <w:lang w:val="ru-RU"/>
        </w:rPr>
        <w:fldChar w:fldCharType="begin"/>
      </w:r>
      <w:r w:rsidR="00121384">
        <w:rPr>
          <w:lang w:val="ru-RU"/>
        </w:rPr>
        <w:instrText xml:space="preserve"> REF _Ref342934416 \r \h </w:instrText>
      </w:r>
      <w:r w:rsidR="008D1161">
        <w:rPr>
          <w:lang w:val="ru-RU"/>
        </w:rPr>
      </w:r>
      <w:r w:rsidR="008D1161">
        <w:rPr>
          <w:lang w:val="ru-RU"/>
        </w:rPr>
        <w:fldChar w:fldCharType="separate"/>
      </w:r>
      <w:r w:rsidR="00F25370">
        <w:rPr>
          <w:lang w:val="ru-RU"/>
        </w:rPr>
        <w:t>3.1</w:t>
      </w:r>
      <w:r w:rsidR="008D1161">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5</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sidR="00F25370">
          <w:rPr>
            <w:noProof/>
          </w:rPr>
          <w:t>3</w:t>
        </w:r>
      </w:fldSimple>
      <w:r>
        <w:t>.</w:t>
      </w:r>
      <w:fldSimple w:instr=" SEQ Рис. \* ARABIC \s 1 ">
        <w:r w:rsidR="00F25370">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6</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sidR="00F25370">
          <w:rPr>
            <w:noProof/>
          </w:rPr>
          <w:t>3</w:t>
        </w:r>
      </w:fldSimple>
      <w:r>
        <w:t>.</w:t>
      </w:r>
      <w:fldSimple w:instr=" SEQ Рис. \* ARABIC \s 1 ">
        <w:r w:rsidR="00F25370">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5</w:t>
        </w:r>
      </w:fldSimple>
      <w:r w:rsidR="00A94FB9">
        <w:rPr>
          <w:lang w:val="ru-RU"/>
        </w:rPr>
        <w:t xml:space="preserve"> – </w:t>
      </w:r>
      <w:fldSimple w:instr=" REF  _Ref342674218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8</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F25370">
          <w:rPr>
            <w:noProof/>
          </w:rPr>
          <w:t>3</w:t>
        </w:r>
      </w:fldSimple>
      <w:r>
        <w:t>.</w:t>
      </w:r>
      <w:fldSimple w:instr=" SEQ Рис. \* ARABIC \s 1 ">
        <w:r w:rsidR="00F25370">
          <w:rPr>
            <w:noProof/>
          </w:rPr>
          <w:t>5</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F25370">
          <w:rPr>
            <w:noProof/>
          </w:rPr>
          <w:t>3</w:t>
        </w:r>
      </w:fldSimple>
      <w:r>
        <w:t>.</w:t>
      </w:r>
      <w:fldSimple w:instr=" SEQ Рис. \* ARABIC \s 1 ">
        <w:r w:rsidR="00F25370">
          <w:rPr>
            <w:noProof/>
          </w:rPr>
          <w:t>6</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F25370">
          <w:rPr>
            <w:noProof/>
          </w:rPr>
          <w:t>3</w:t>
        </w:r>
      </w:fldSimple>
      <w:r>
        <w:t>.</w:t>
      </w:r>
      <w:fldSimple w:instr=" SEQ Рис. \* ARABIC \s 1 ">
        <w:r w:rsidR="00F25370">
          <w:rPr>
            <w:noProof/>
          </w:rPr>
          <w:t>7</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F25370">
          <w:rPr>
            <w:noProof/>
          </w:rPr>
          <w:t>3</w:t>
        </w:r>
      </w:fldSimple>
      <w:r>
        <w:t>.</w:t>
      </w:r>
      <w:fldSimple w:instr=" SEQ Рис. \* ARABIC \s 1 ">
        <w:r w:rsidR="00F25370">
          <w:rPr>
            <w:noProof/>
          </w:rPr>
          <w:t>8</w:t>
        </w:r>
      </w:fldSimple>
      <w:bookmarkEnd w:id="28"/>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29"/>
      <w:r w:rsidR="00780CA4" w:rsidRPr="008960C0">
        <w:rPr>
          <w:lang w:val="ru-RU"/>
        </w:rPr>
        <w:t>приложении</w:t>
      </w:r>
      <w:commentRangeEnd w:id="29"/>
    </w:p>
    <w:p w:rsidR="00780CA4" w:rsidRDefault="00780CA4" w:rsidP="008937CE">
      <w:pPr>
        <w:pStyle w:val="nwcText15"/>
        <w:rPr>
          <w:lang w:val="ru-RU"/>
        </w:rPr>
      </w:pPr>
      <w:r>
        <w:rPr>
          <w:rStyle w:val="af5"/>
          <w:rFonts w:asciiTheme="minorHAnsi" w:hAnsiTheme="minorHAnsi"/>
        </w:rPr>
        <w:commentReference w:id="29"/>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9</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F25370">
          <w:rPr>
            <w:noProof/>
          </w:rPr>
          <w:t>3</w:t>
        </w:r>
      </w:fldSimple>
      <w:r>
        <w:t>.</w:t>
      </w:r>
      <w:fldSimple w:instr=" SEQ Рис. \* ARABIC \s 1 ">
        <w:r w:rsidR="00F25370">
          <w:rPr>
            <w:noProof/>
          </w:rPr>
          <w:t>9</w:t>
        </w:r>
      </w:fldSimple>
      <w:bookmarkEnd w:id="30"/>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10</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F25370">
          <w:rPr>
            <w:noProof/>
          </w:rPr>
          <w:t>3</w:t>
        </w:r>
      </w:fldSimple>
      <w:r>
        <w:t>.</w:t>
      </w:r>
      <w:fldSimple w:instr=" SEQ Рис. \* ARABIC \s 1 ">
        <w:r w:rsidR="00F25370">
          <w:rPr>
            <w:noProof/>
          </w:rPr>
          <w:t>10</w:t>
        </w:r>
      </w:fldSimple>
      <w:bookmarkEnd w:id="31"/>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11</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F25370">
          <w:rPr>
            <w:noProof/>
          </w:rPr>
          <w:t>3</w:t>
        </w:r>
      </w:fldSimple>
      <w:r>
        <w:t>.</w:t>
      </w:r>
      <w:fldSimple w:instr=" SEQ Рис. \* ARABIC \s 1 ">
        <w:r w:rsidR="00F25370">
          <w:rPr>
            <w:noProof/>
          </w:rPr>
          <w:t>11</w:t>
        </w:r>
      </w:fldSimple>
      <w:bookmarkEnd w:id="32"/>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12</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F25370">
          <w:rPr>
            <w:noProof/>
          </w:rPr>
          <w:t>3</w:t>
        </w:r>
      </w:fldSimple>
      <w:r>
        <w:t>.</w:t>
      </w:r>
      <w:fldSimple w:instr=" SEQ Рис. \* ARABIC \s 1 ">
        <w:r w:rsidR="00F25370">
          <w:rPr>
            <w:noProof/>
          </w:rPr>
          <w:t>12</w:t>
        </w:r>
      </w:fldSimple>
      <w:bookmarkEnd w:id="33"/>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F25370" w:rsidRPr="00F25370">
          <w:rPr>
            <w:lang w:val="ru-RU"/>
          </w:rPr>
          <w:t xml:space="preserve">рис. </w:t>
        </w:r>
        <w:r w:rsidR="00F25370" w:rsidRPr="00F25370">
          <w:rPr>
            <w:noProof/>
            <w:lang w:val="ru-RU"/>
          </w:rPr>
          <w:t>3</w:t>
        </w:r>
        <w:r w:rsidR="00F25370" w:rsidRPr="00F25370">
          <w:rPr>
            <w:lang w:val="ru-RU"/>
          </w:rPr>
          <w:t>.</w:t>
        </w:r>
        <w:r w:rsidR="00F25370" w:rsidRPr="00F25370">
          <w:rPr>
            <w:noProof/>
            <w:lang w:val="ru-RU"/>
          </w:rPr>
          <w:t>13</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F25370">
          <w:rPr>
            <w:noProof/>
          </w:rPr>
          <w:t>3</w:t>
        </w:r>
      </w:fldSimple>
      <w:r>
        <w:t>.</w:t>
      </w:r>
      <w:fldSimple w:instr=" SEQ Рис. \* ARABIC \s 1 ">
        <w:r w:rsidR="00F25370">
          <w:rPr>
            <w:noProof/>
          </w:rPr>
          <w:t>13</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F25370">
          <w:t xml:space="preserve">рис. </w:t>
        </w:r>
        <w:r w:rsidR="00F25370">
          <w:rPr>
            <w:noProof/>
          </w:rPr>
          <w:t>3</w:t>
        </w:r>
        <w:r w:rsidR="00F25370">
          <w:t>.</w:t>
        </w:r>
        <w:r w:rsidR="00F25370">
          <w:rPr>
            <w:noProof/>
          </w:rPr>
          <w:t>14</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F25370">
          <w:rPr>
            <w:noProof/>
          </w:rPr>
          <w:t>3</w:t>
        </w:r>
      </w:fldSimple>
      <w:r>
        <w:t>.</w:t>
      </w:r>
      <w:fldSimple w:instr=" SEQ Рис. \* ARABIC \s 1 ">
        <w:r w:rsidR="00F25370">
          <w:rPr>
            <w:noProof/>
          </w:rPr>
          <w:t>14</w:t>
        </w:r>
      </w:fldSimple>
      <w:bookmarkEnd w:id="35"/>
    </w:p>
    <w:p w:rsidR="00AE7389" w:rsidRPr="00AE7389" w:rsidRDefault="00AE7389" w:rsidP="00AE7389">
      <w:pPr>
        <w:pStyle w:val="aff4"/>
      </w:pPr>
    </w:p>
    <w:p w:rsidR="00560CFB" w:rsidRPr="00F67A43" w:rsidRDefault="00560CFB" w:rsidP="00ED6442">
      <w:pPr>
        <w:pStyle w:val="1"/>
        <w:rPr>
          <w:lang w:val="ru-RU"/>
        </w:rPr>
      </w:pPr>
      <w:bookmarkStart w:id="36"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6"/>
    </w:p>
    <w:p w:rsidR="00560CFB" w:rsidRPr="00F67A43" w:rsidRDefault="00560CFB" w:rsidP="00ED6442">
      <w:pPr>
        <w:pStyle w:val="1"/>
        <w:rPr>
          <w:lang w:val="ru-RU"/>
        </w:rPr>
      </w:pPr>
      <w:bookmarkStart w:id="37"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7"/>
    </w:p>
    <w:p w:rsidR="00560CFB" w:rsidRDefault="00560CFB" w:rsidP="00ED6442">
      <w:pPr>
        <w:pStyle w:val="1"/>
        <w:rPr>
          <w:lang w:val="ru-RU"/>
        </w:rPr>
      </w:pPr>
      <w:bookmarkStart w:id="38" w:name="_Toc343107955"/>
      <w:r w:rsidRPr="00951705">
        <w:rPr>
          <w:lang w:val="ru-RU"/>
        </w:rPr>
        <w:t>Заключение</w:t>
      </w:r>
      <w:bookmarkEnd w:id="38"/>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rPr>
          <w:lang w:val="ru-RU"/>
        </w:rPr>
      </w:pPr>
      <w:r>
        <w:rPr>
          <w:rStyle w:val="af5"/>
        </w:rPr>
        <w:annotationRef/>
      </w:r>
      <w:r>
        <w:rPr>
          <w:lang w:val="ru-RU"/>
        </w:rPr>
        <w:t>Добавить код в приложения</w:t>
      </w:r>
    </w:p>
  </w:comment>
  <w:comment w:id="16" w:author="mishlen" w:date="2012-12-05T03:23:00Z" w:initials="m">
    <w:p w:rsidR="002A01CF" w:rsidRPr="00981416" w:rsidRDefault="002A01CF">
      <w:pPr>
        <w:pStyle w:val="af6"/>
        <w:rPr>
          <w:lang w:val="ru-RU"/>
        </w:rPr>
      </w:pPr>
      <w:r>
        <w:rPr>
          <w:rStyle w:val="af5"/>
        </w:rPr>
        <w:annotationRef/>
      </w:r>
      <w:r>
        <w:rPr>
          <w:lang w:val="ru-RU"/>
        </w:rPr>
        <w:t>Уточнить</w:t>
      </w:r>
    </w:p>
  </w:comment>
  <w:comment w:id="22" w:author="mishlen" w:date="2012-12-10T01:33:00Z" w:initials="m">
    <w:p w:rsidR="002A01CF" w:rsidRPr="00E31F18" w:rsidRDefault="002A01CF">
      <w:pPr>
        <w:pStyle w:val="af6"/>
        <w:rPr>
          <w:lang w:val="ru-RU"/>
        </w:rPr>
      </w:pPr>
      <w:r>
        <w:rPr>
          <w:rStyle w:val="af5"/>
        </w:rPr>
        <w:annotationRef/>
      </w:r>
      <w:r>
        <w:rPr>
          <w:lang w:val="ru-RU"/>
        </w:rPr>
        <w:t>недописано</w:t>
      </w:r>
    </w:p>
  </w:comment>
  <w:comment w:id="29" w:author="user" w:date="2012-12-06T14:16:00Z" w:initials="u">
    <w:p w:rsidR="002A01CF" w:rsidRPr="00780CA4" w:rsidRDefault="002A01CF">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2E89" w:rsidRDefault="00442E89" w:rsidP="00367B05">
      <w:r>
        <w:separator/>
      </w:r>
    </w:p>
  </w:endnote>
  <w:endnote w:type="continuationSeparator" w:id="1">
    <w:p w:rsidR="00442E89" w:rsidRDefault="00442E89"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8D1161">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F25370">
          <w:rPr>
            <w:rFonts w:ascii="Times New Roman" w:hAnsi="Times New Roman"/>
            <w:noProof/>
          </w:rPr>
          <w:t>3</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2E89" w:rsidRDefault="00442E89" w:rsidP="00367B05">
      <w:r>
        <w:separator/>
      </w:r>
    </w:p>
  </w:footnote>
  <w:footnote w:type="continuationSeparator" w:id="1">
    <w:p w:rsidR="00442E89" w:rsidRDefault="00442E89"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2E8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6B2"/>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77A28"/>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11B63"/>
    <w:rsid w:val="00F121CC"/>
    <w:rsid w:val="00F13859"/>
    <w:rsid w:val="00F155A1"/>
    <w:rsid w:val="00F15BF9"/>
    <w:rsid w:val="00F21250"/>
    <w:rsid w:val="00F22186"/>
    <w:rsid w:val="00F24BF8"/>
    <w:rsid w:val="00F25370"/>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8538</Words>
  <Characters>48667</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2</cp:revision>
  <cp:lastPrinted>2012-12-13T09:42:00Z</cp:lastPrinted>
  <dcterms:created xsi:type="dcterms:W3CDTF">2012-12-13T09:42:00Z</dcterms:created>
  <dcterms:modified xsi:type="dcterms:W3CDTF">2012-12-13T09:42:00Z</dcterms:modified>
</cp:coreProperties>
</file>