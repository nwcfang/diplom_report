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2E21" w:rsidRPr="00310968" w:rsidRDefault="00310968" w:rsidP="00310968">
      <w:pPr>
        <w:pStyle w:val="nwcText15"/>
        <w:ind w:firstLine="0"/>
        <w:rPr>
          <w:b/>
        </w:rPr>
      </w:pPr>
      <w:r w:rsidRPr="00310968">
        <w:rPr>
          <w:b/>
        </w:rPr>
        <w:t>Содержание</w:t>
      </w:r>
    </w:p>
    <w:p w:rsidR="00462E21" w:rsidRDefault="00F318C9">
      <w:pPr>
        <w:pStyle w:val="13"/>
        <w:tabs>
          <w:tab w:val="left" w:pos="440"/>
          <w:tab w:val="right" w:leader="dot" w:pos="9345"/>
        </w:tabs>
        <w:rPr>
          <w:noProof/>
        </w:rPr>
      </w:pPr>
      <w:r w:rsidRPr="00F318C9">
        <w:fldChar w:fldCharType="begin"/>
      </w:r>
      <w:r w:rsidR="00462E21">
        <w:instrText xml:space="preserve"> TOC \h \z \t "Заголовок 1;1;nwcTitle2;2;nwcTitle3;3" </w:instrText>
      </w:r>
      <w:r w:rsidRPr="00F318C9">
        <w:fldChar w:fldCharType="separate"/>
      </w:r>
      <w:hyperlink w:anchor="_Toc343107939" w:history="1">
        <w:r w:rsidR="00462E21" w:rsidRPr="002D5465">
          <w:rPr>
            <w:rStyle w:val="af4"/>
            <w:noProof/>
          </w:rPr>
          <w:t>1.</w:t>
        </w:r>
        <w:r w:rsidR="00462E21">
          <w:rPr>
            <w:noProof/>
          </w:rPr>
          <w:tab/>
        </w:r>
        <w:r w:rsidR="00462E21" w:rsidRPr="002D5465">
          <w:rPr>
            <w:rStyle w:val="af4"/>
            <w:noProof/>
          </w:rPr>
          <w:t>Введение</w:t>
        </w:r>
        <w:r w:rsidR="00462E21">
          <w:rPr>
            <w:noProof/>
            <w:webHidden/>
          </w:rPr>
          <w:tab/>
        </w:r>
        <w:r>
          <w:rPr>
            <w:noProof/>
            <w:webHidden/>
          </w:rPr>
          <w:fldChar w:fldCharType="begin"/>
        </w:r>
        <w:r w:rsidR="00462E21">
          <w:rPr>
            <w:noProof/>
            <w:webHidden/>
          </w:rPr>
          <w:instrText xml:space="preserve"> PAGEREF _Toc343107939 \h </w:instrText>
        </w:r>
        <w:r>
          <w:rPr>
            <w:noProof/>
            <w:webHidden/>
          </w:rPr>
        </w:r>
        <w:r>
          <w:rPr>
            <w:noProof/>
            <w:webHidden/>
          </w:rPr>
          <w:fldChar w:fldCharType="separate"/>
        </w:r>
        <w:r w:rsidR="00242F25">
          <w:rPr>
            <w:noProof/>
            <w:webHidden/>
          </w:rPr>
          <w:t>3</w:t>
        </w:r>
        <w:r>
          <w:rPr>
            <w:noProof/>
            <w:webHidden/>
          </w:rPr>
          <w:fldChar w:fldCharType="end"/>
        </w:r>
      </w:hyperlink>
    </w:p>
    <w:p w:rsidR="00462E21" w:rsidRDefault="00F318C9">
      <w:pPr>
        <w:pStyle w:val="13"/>
        <w:tabs>
          <w:tab w:val="left" w:pos="440"/>
          <w:tab w:val="right" w:leader="dot" w:pos="9345"/>
        </w:tabs>
        <w:rPr>
          <w:noProof/>
        </w:rPr>
      </w:pPr>
      <w:hyperlink w:anchor="_Toc343107940" w:history="1">
        <w:r w:rsidR="00462E21" w:rsidRPr="002D5465">
          <w:rPr>
            <w:rStyle w:val="af4"/>
            <w:noProof/>
          </w:rPr>
          <w:t>2.</w:t>
        </w:r>
        <w:r w:rsidR="00462E21">
          <w:rPr>
            <w:noProof/>
          </w:rPr>
          <w:tab/>
        </w:r>
        <w:r w:rsidR="00462E21" w:rsidRPr="002D5465">
          <w:rPr>
            <w:rStyle w:val="af4"/>
            <w:noProof/>
          </w:rPr>
          <w:t>Специальная часть</w:t>
        </w:r>
        <w:r w:rsidR="00462E21">
          <w:rPr>
            <w:noProof/>
            <w:webHidden/>
          </w:rPr>
          <w:tab/>
        </w:r>
        <w:r>
          <w:rPr>
            <w:noProof/>
            <w:webHidden/>
          </w:rPr>
          <w:fldChar w:fldCharType="begin"/>
        </w:r>
        <w:r w:rsidR="00462E21">
          <w:rPr>
            <w:noProof/>
            <w:webHidden/>
          </w:rPr>
          <w:instrText xml:space="preserve"> PAGEREF _Toc343107940 \h </w:instrText>
        </w:r>
        <w:r>
          <w:rPr>
            <w:noProof/>
            <w:webHidden/>
          </w:rPr>
        </w:r>
        <w:r>
          <w:rPr>
            <w:noProof/>
            <w:webHidden/>
          </w:rPr>
          <w:fldChar w:fldCharType="separate"/>
        </w:r>
        <w:r w:rsidR="00242F25">
          <w:rPr>
            <w:noProof/>
            <w:webHidden/>
          </w:rPr>
          <w:t>4</w:t>
        </w:r>
        <w:r>
          <w:rPr>
            <w:noProof/>
            <w:webHidden/>
          </w:rPr>
          <w:fldChar w:fldCharType="end"/>
        </w:r>
      </w:hyperlink>
    </w:p>
    <w:p w:rsidR="00462E21" w:rsidRDefault="00F318C9">
      <w:pPr>
        <w:pStyle w:val="23"/>
        <w:tabs>
          <w:tab w:val="left" w:pos="880"/>
          <w:tab w:val="right" w:leader="dot" w:pos="9345"/>
        </w:tabs>
        <w:rPr>
          <w:noProof/>
        </w:rPr>
      </w:pPr>
      <w:hyperlink w:anchor="_Toc343107941" w:history="1">
        <w:r w:rsidR="00462E21" w:rsidRPr="002D5465">
          <w:rPr>
            <w:rStyle w:val="af4"/>
            <w:noProof/>
          </w:rPr>
          <w:t>2.1.</w:t>
        </w:r>
        <w:r w:rsidR="00462E21">
          <w:rPr>
            <w:noProof/>
          </w:rPr>
          <w:tab/>
        </w:r>
        <w:r w:rsidR="00462E21" w:rsidRPr="002D5465">
          <w:rPr>
            <w:rStyle w:val="af4"/>
            <w:noProof/>
          </w:rPr>
          <w:t>Анализ исходных требований для разрабатываемой библиотеки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_Toc343107941 \h </w:instrText>
        </w:r>
        <w:r>
          <w:rPr>
            <w:noProof/>
            <w:webHidden/>
          </w:rPr>
        </w:r>
        <w:r>
          <w:rPr>
            <w:noProof/>
            <w:webHidden/>
          </w:rPr>
          <w:fldChar w:fldCharType="separate"/>
        </w:r>
        <w:r w:rsidR="00242F25">
          <w:rPr>
            <w:noProof/>
            <w:webHidden/>
          </w:rPr>
          <w:t>4</w:t>
        </w:r>
        <w:r>
          <w:rPr>
            <w:noProof/>
            <w:webHidden/>
          </w:rPr>
          <w:fldChar w:fldCharType="end"/>
        </w:r>
      </w:hyperlink>
    </w:p>
    <w:p w:rsidR="00462E21" w:rsidRDefault="00F318C9">
      <w:pPr>
        <w:pStyle w:val="23"/>
        <w:tabs>
          <w:tab w:val="left" w:pos="880"/>
          <w:tab w:val="right" w:leader="dot" w:pos="9345"/>
        </w:tabs>
        <w:rPr>
          <w:noProof/>
        </w:rPr>
      </w:pPr>
      <w:hyperlink w:anchor="_Toc343107942" w:history="1">
        <w:r w:rsidR="00462E21" w:rsidRPr="002D5465">
          <w:rPr>
            <w:rStyle w:val="af4"/>
            <w:noProof/>
          </w:rPr>
          <w:t>2.2.</w:t>
        </w:r>
        <w:r w:rsidR="00462E21">
          <w:rPr>
            <w:noProof/>
          </w:rPr>
          <w:tab/>
        </w:r>
        <w:r w:rsidR="00462E21" w:rsidRPr="002D5465">
          <w:rPr>
            <w:rStyle w:val="af4"/>
            <w:rFonts w:eastAsia="Times New Roman"/>
            <w:noProof/>
          </w:rPr>
          <w:t>Разработка соглашений о вызовах функций библиотеки</w:t>
        </w:r>
        <w:r w:rsidR="00462E21">
          <w:rPr>
            <w:noProof/>
            <w:webHidden/>
          </w:rPr>
          <w:tab/>
        </w:r>
        <w:r>
          <w:rPr>
            <w:noProof/>
            <w:webHidden/>
          </w:rPr>
          <w:fldChar w:fldCharType="begin"/>
        </w:r>
        <w:r w:rsidR="00462E21">
          <w:rPr>
            <w:noProof/>
            <w:webHidden/>
          </w:rPr>
          <w:instrText xml:space="preserve"> PAGEREF _Toc343107942 \h </w:instrText>
        </w:r>
        <w:r>
          <w:rPr>
            <w:noProof/>
            <w:webHidden/>
          </w:rPr>
        </w:r>
        <w:r>
          <w:rPr>
            <w:noProof/>
            <w:webHidden/>
          </w:rPr>
          <w:fldChar w:fldCharType="separate"/>
        </w:r>
        <w:r w:rsidR="00242F25">
          <w:rPr>
            <w:noProof/>
            <w:webHidden/>
          </w:rPr>
          <w:t>8</w:t>
        </w:r>
        <w:r>
          <w:rPr>
            <w:noProof/>
            <w:webHidden/>
          </w:rPr>
          <w:fldChar w:fldCharType="end"/>
        </w:r>
      </w:hyperlink>
    </w:p>
    <w:p w:rsidR="00462E21" w:rsidRDefault="00F318C9">
      <w:pPr>
        <w:pStyle w:val="31"/>
        <w:tabs>
          <w:tab w:val="left" w:pos="1320"/>
          <w:tab w:val="right" w:leader="dot" w:pos="9345"/>
        </w:tabs>
        <w:rPr>
          <w:noProof/>
        </w:rPr>
      </w:pPr>
      <w:hyperlink w:anchor="_Toc343107943" w:history="1">
        <w:r w:rsidR="00462E21" w:rsidRPr="002D5465">
          <w:rPr>
            <w:rStyle w:val="af4"/>
            <w:noProof/>
          </w:rPr>
          <w:t>2.2.1.</w:t>
        </w:r>
        <w:r w:rsidR="00462E21">
          <w:rPr>
            <w:noProof/>
          </w:rPr>
          <w:tab/>
        </w:r>
        <w:r w:rsidR="00462E21" w:rsidRPr="002D5465">
          <w:rPr>
            <w:rStyle w:val="af4"/>
            <w:noProof/>
          </w:rPr>
          <w:t>Разработка соглашений о вызовах функций обработки ошибок работы библиотеки</w:t>
        </w:r>
        <w:r w:rsidR="00462E21">
          <w:rPr>
            <w:noProof/>
            <w:webHidden/>
          </w:rPr>
          <w:tab/>
        </w:r>
        <w:r>
          <w:rPr>
            <w:noProof/>
            <w:webHidden/>
          </w:rPr>
          <w:fldChar w:fldCharType="begin"/>
        </w:r>
        <w:r w:rsidR="00462E21">
          <w:rPr>
            <w:noProof/>
            <w:webHidden/>
          </w:rPr>
          <w:instrText xml:space="preserve"> PAGEREF _Toc343107943 \h </w:instrText>
        </w:r>
        <w:r>
          <w:rPr>
            <w:noProof/>
            <w:webHidden/>
          </w:rPr>
        </w:r>
        <w:r>
          <w:rPr>
            <w:noProof/>
            <w:webHidden/>
          </w:rPr>
          <w:fldChar w:fldCharType="separate"/>
        </w:r>
        <w:r w:rsidR="00242F25">
          <w:rPr>
            <w:noProof/>
            <w:webHidden/>
          </w:rPr>
          <w:t>8</w:t>
        </w:r>
        <w:r>
          <w:rPr>
            <w:noProof/>
            <w:webHidden/>
          </w:rPr>
          <w:fldChar w:fldCharType="end"/>
        </w:r>
      </w:hyperlink>
    </w:p>
    <w:p w:rsidR="00462E21" w:rsidRDefault="00F318C9">
      <w:pPr>
        <w:pStyle w:val="31"/>
        <w:tabs>
          <w:tab w:val="left" w:pos="1320"/>
          <w:tab w:val="right" w:leader="dot" w:pos="9345"/>
        </w:tabs>
        <w:rPr>
          <w:noProof/>
        </w:rPr>
      </w:pPr>
      <w:hyperlink w:anchor="_Toc343107944" w:history="1">
        <w:r w:rsidR="00462E21" w:rsidRPr="002D5465">
          <w:rPr>
            <w:rStyle w:val="af4"/>
            <w:noProof/>
          </w:rPr>
          <w:t>2.2.2.</w:t>
        </w:r>
        <w:r w:rsidR="00462E21">
          <w:rPr>
            <w:noProof/>
          </w:rPr>
          <w:tab/>
        </w:r>
        <w:r w:rsidR="00462E21" w:rsidRPr="002D5465">
          <w:rPr>
            <w:rStyle w:val="af4"/>
            <w:noProof/>
          </w:rPr>
          <w:t>Разработка соглашения о вызове функции инициализации библиотеки</w:t>
        </w:r>
        <w:r w:rsidR="00462E21">
          <w:rPr>
            <w:noProof/>
            <w:webHidden/>
          </w:rPr>
          <w:tab/>
        </w:r>
        <w:r>
          <w:rPr>
            <w:noProof/>
            <w:webHidden/>
          </w:rPr>
          <w:fldChar w:fldCharType="begin"/>
        </w:r>
        <w:r w:rsidR="00462E21">
          <w:rPr>
            <w:noProof/>
            <w:webHidden/>
          </w:rPr>
          <w:instrText xml:space="preserve"> PAGEREF _Toc343107944 \h </w:instrText>
        </w:r>
        <w:r>
          <w:rPr>
            <w:noProof/>
            <w:webHidden/>
          </w:rPr>
        </w:r>
        <w:r>
          <w:rPr>
            <w:noProof/>
            <w:webHidden/>
          </w:rPr>
          <w:fldChar w:fldCharType="separate"/>
        </w:r>
        <w:r w:rsidR="00242F25">
          <w:rPr>
            <w:noProof/>
            <w:webHidden/>
          </w:rPr>
          <w:t>9</w:t>
        </w:r>
        <w:r>
          <w:rPr>
            <w:noProof/>
            <w:webHidden/>
          </w:rPr>
          <w:fldChar w:fldCharType="end"/>
        </w:r>
      </w:hyperlink>
    </w:p>
    <w:p w:rsidR="00462E21" w:rsidRDefault="00F318C9">
      <w:pPr>
        <w:pStyle w:val="31"/>
        <w:tabs>
          <w:tab w:val="left" w:pos="1320"/>
          <w:tab w:val="right" w:leader="dot" w:pos="9345"/>
        </w:tabs>
        <w:rPr>
          <w:noProof/>
        </w:rPr>
      </w:pPr>
      <w:hyperlink w:anchor="_Toc343107945" w:history="1">
        <w:r w:rsidR="00462E21" w:rsidRPr="002D5465">
          <w:rPr>
            <w:rStyle w:val="af4"/>
            <w:noProof/>
          </w:rPr>
          <w:t>2.2.3.</w:t>
        </w:r>
        <w:r w:rsidR="00462E21">
          <w:rPr>
            <w:noProof/>
          </w:rPr>
          <w:tab/>
        </w:r>
        <w:r w:rsidR="00462E21" w:rsidRPr="002D5465">
          <w:rPr>
            <w:rStyle w:val="af4"/>
            <w:noProof/>
          </w:rPr>
          <w:t>Разработка соглашений о вызовах функций получения входных параметров программ тестирования</w:t>
        </w:r>
        <w:r w:rsidR="00462E21">
          <w:rPr>
            <w:noProof/>
            <w:webHidden/>
          </w:rPr>
          <w:tab/>
        </w:r>
        <w:r>
          <w:rPr>
            <w:noProof/>
            <w:webHidden/>
          </w:rPr>
          <w:fldChar w:fldCharType="begin"/>
        </w:r>
        <w:r w:rsidR="00462E21">
          <w:rPr>
            <w:noProof/>
            <w:webHidden/>
          </w:rPr>
          <w:instrText xml:space="preserve"> PAGEREF _Toc343107945 \h </w:instrText>
        </w:r>
        <w:r>
          <w:rPr>
            <w:noProof/>
            <w:webHidden/>
          </w:rPr>
        </w:r>
        <w:r>
          <w:rPr>
            <w:noProof/>
            <w:webHidden/>
          </w:rPr>
          <w:fldChar w:fldCharType="separate"/>
        </w:r>
        <w:r w:rsidR="00242F25">
          <w:rPr>
            <w:noProof/>
            <w:webHidden/>
          </w:rPr>
          <w:t>11</w:t>
        </w:r>
        <w:r>
          <w:rPr>
            <w:noProof/>
            <w:webHidden/>
          </w:rPr>
          <w:fldChar w:fldCharType="end"/>
        </w:r>
      </w:hyperlink>
    </w:p>
    <w:p w:rsidR="00462E21" w:rsidRDefault="00F318C9">
      <w:pPr>
        <w:pStyle w:val="31"/>
        <w:tabs>
          <w:tab w:val="left" w:pos="1320"/>
          <w:tab w:val="right" w:leader="dot" w:pos="9345"/>
        </w:tabs>
        <w:rPr>
          <w:noProof/>
        </w:rPr>
      </w:pPr>
      <w:hyperlink w:anchor="_Toc343107946" w:history="1">
        <w:r w:rsidR="00462E21" w:rsidRPr="002D5465">
          <w:rPr>
            <w:rStyle w:val="af4"/>
            <w:noProof/>
          </w:rPr>
          <w:t>2.2.4.</w:t>
        </w:r>
        <w:r w:rsidR="00462E21">
          <w:rPr>
            <w:noProof/>
          </w:rPr>
          <w:tab/>
        </w:r>
        <w:r w:rsidR="00462E21" w:rsidRPr="002D5465">
          <w:rPr>
            <w:rStyle w:val="af4"/>
            <w:noProof/>
          </w:rPr>
          <w:t>Разработка соглашений о вызовах функций обработки выходных данных программ тестирования</w:t>
        </w:r>
        <w:r w:rsidR="00462E21">
          <w:rPr>
            <w:noProof/>
            <w:webHidden/>
          </w:rPr>
          <w:tab/>
        </w:r>
        <w:r>
          <w:rPr>
            <w:noProof/>
            <w:webHidden/>
          </w:rPr>
          <w:fldChar w:fldCharType="begin"/>
        </w:r>
        <w:r w:rsidR="00462E21">
          <w:rPr>
            <w:noProof/>
            <w:webHidden/>
          </w:rPr>
          <w:instrText xml:space="preserve"> PAGEREF _Toc343107946 \h </w:instrText>
        </w:r>
        <w:r>
          <w:rPr>
            <w:noProof/>
            <w:webHidden/>
          </w:rPr>
        </w:r>
        <w:r>
          <w:rPr>
            <w:noProof/>
            <w:webHidden/>
          </w:rPr>
          <w:fldChar w:fldCharType="separate"/>
        </w:r>
        <w:r w:rsidR="00242F25">
          <w:rPr>
            <w:noProof/>
            <w:webHidden/>
          </w:rPr>
          <w:t>15</w:t>
        </w:r>
        <w:r>
          <w:rPr>
            <w:noProof/>
            <w:webHidden/>
          </w:rPr>
          <w:fldChar w:fldCharType="end"/>
        </w:r>
      </w:hyperlink>
    </w:p>
    <w:p w:rsidR="00462E21" w:rsidRDefault="00F318C9">
      <w:pPr>
        <w:pStyle w:val="23"/>
        <w:tabs>
          <w:tab w:val="left" w:pos="880"/>
          <w:tab w:val="right" w:leader="dot" w:pos="9345"/>
        </w:tabs>
        <w:rPr>
          <w:noProof/>
        </w:rPr>
      </w:pPr>
      <w:hyperlink w:anchor="_Toc343107947" w:history="1">
        <w:r w:rsidR="00462E21" w:rsidRPr="002D5465">
          <w:rPr>
            <w:rStyle w:val="af4"/>
            <w:noProof/>
          </w:rPr>
          <w:t>2.3.</w:t>
        </w:r>
        <w:r w:rsidR="00462E21">
          <w:rPr>
            <w:noProof/>
          </w:rPr>
          <w:tab/>
        </w:r>
        <w:r w:rsidR="00462E21" w:rsidRPr="002D5465">
          <w:rPr>
            <w:rStyle w:val="af4"/>
            <w:noProof/>
          </w:rPr>
          <w:t>Реализация функций разрабатываемой библиотеки</w:t>
        </w:r>
        <w:r w:rsidR="00462E21">
          <w:rPr>
            <w:noProof/>
            <w:webHidden/>
          </w:rPr>
          <w:tab/>
        </w:r>
        <w:r>
          <w:rPr>
            <w:noProof/>
            <w:webHidden/>
          </w:rPr>
          <w:fldChar w:fldCharType="begin"/>
        </w:r>
        <w:r w:rsidR="00462E21">
          <w:rPr>
            <w:noProof/>
            <w:webHidden/>
          </w:rPr>
          <w:instrText xml:space="preserve"> PAGEREF _Toc343107947 \h </w:instrText>
        </w:r>
        <w:r>
          <w:rPr>
            <w:noProof/>
            <w:webHidden/>
          </w:rPr>
        </w:r>
        <w:r>
          <w:rPr>
            <w:noProof/>
            <w:webHidden/>
          </w:rPr>
          <w:fldChar w:fldCharType="separate"/>
        </w:r>
        <w:r w:rsidR="00242F25">
          <w:rPr>
            <w:noProof/>
            <w:webHidden/>
          </w:rPr>
          <w:t>18</w:t>
        </w:r>
        <w:r>
          <w:rPr>
            <w:noProof/>
            <w:webHidden/>
          </w:rPr>
          <w:fldChar w:fldCharType="end"/>
        </w:r>
      </w:hyperlink>
    </w:p>
    <w:p w:rsidR="00462E21" w:rsidRDefault="00F318C9">
      <w:pPr>
        <w:pStyle w:val="23"/>
        <w:tabs>
          <w:tab w:val="left" w:pos="880"/>
          <w:tab w:val="right" w:leader="dot" w:pos="9345"/>
        </w:tabs>
        <w:rPr>
          <w:noProof/>
        </w:rPr>
      </w:pPr>
      <w:hyperlink w:anchor="_Toc343107948" w:history="1">
        <w:r w:rsidR="00462E21" w:rsidRPr="002D5465">
          <w:rPr>
            <w:rStyle w:val="af4"/>
            <w:noProof/>
          </w:rPr>
          <w:t>2.4.</w:t>
        </w:r>
        <w:r w:rsidR="00462E21">
          <w:rPr>
            <w:noProof/>
          </w:rPr>
          <w:tab/>
        </w:r>
        <w:r w:rsidR="00462E21" w:rsidRPr="002D5465">
          <w:rPr>
            <w:rStyle w:val="af4"/>
            <w:noProof/>
          </w:rPr>
          <w:t>Прототипирование среды исполнения подпрограмм библиотеки</w:t>
        </w:r>
        <w:r w:rsidR="00462E21">
          <w:rPr>
            <w:noProof/>
            <w:webHidden/>
          </w:rPr>
          <w:tab/>
        </w:r>
        <w:r>
          <w:rPr>
            <w:noProof/>
            <w:webHidden/>
          </w:rPr>
          <w:fldChar w:fldCharType="begin"/>
        </w:r>
        <w:r w:rsidR="00462E21">
          <w:rPr>
            <w:noProof/>
            <w:webHidden/>
          </w:rPr>
          <w:instrText xml:space="preserve"> PAGEREF _Toc343107948 \h </w:instrText>
        </w:r>
        <w:r>
          <w:rPr>
            <w:noProof/>
            <w:webHidden/>
          </w:rPr>
        </w:r>
        <w:r>
          <w:rPr>
            <w:noProof/>
            <w:webHidden/>
          </w:rPr>
          <w:fldChar w:fldCharType="separate"/>
        </w:r>
        <w:r w:rsidR="00242F25">
          <w:rPr>
            <w:noProof/>
            <w:webHidden/>
          </w:rPr>
          <w:t>26</w:t>
        </w:r>
        <w:r>
          <w:rPr>
            <w:noProof/>
            <w:webHidden/>
          </w:rPr>
          <w:fldChar w:fldCharType="end"/>
        </w:r>
      </w:hyperlink>
    </w:p>
    <w:p w:rsidR="00462E21" w:rsidRDefault="00F318C9">
      <w:pPr>
        <w:pStyle w:val="13"/>
        <w:tabs>
          <w:tab w:val="left" w:pos="480"/>
          <w:tab w:val="right" w:leader="dot" w:pos="9345"/>
        </w:tabs>
        <w:rPr>
          <w:noProof/>
        </w:rPr>
      </w:pPr>
      <w:hyperlink w:anchor="_Toc343107949" w:history="1">
        <w:r w:rsidR="00462E21" w:rsidRPr="002D5465">
          <w:rPr>
            <w:rStyle w:val="af4"/>
            <w:noProof/>
          </w:rPr>
          <w:t>3.</w:t>
        </w:r>
        <w:r w:rsidR="00462E21">
          <w:rPr>
            <w:noProof/>
          </w:rPr>
          <w:tab/>
        </w:r>
        <w:r w:rsidR="00462E21" w:rsidRPr="002D5465">
          <w:rPr>
            <w:rStyle w:val="af4"/>
            <w:noProof/>
          </w:rPr>
          <w:t>Технологическая часть</w:t>
        </w:r>
        <w:r w:rsidR="00462E21">
          <w:rPr>
            <w:noProof/>
            <w:webHidden/>
          </w:rPr>
          <w:tab/>
        </w:r>
        <w:r>
          <w:rPr>
            <w:noProof/>
            <w:webHidden/>
          </w:rPr>
          <w:fldChar w:fldCharType="begin"/>
        </w:r>
        <w:r w:rsidR="00462E21">
          <w:rPr>
            <w:noProof/>
            <w:webHidden/>
          </w:rPr>
          <w:instrText xml:space="preserve"> PAGEREF _Toc343107949 \h </w:instrText>
        </w:r>
        <w:r>
          <w:rPr>
            <w:noProof/>
            <w:webHidden/>
          </w:rPr>
        </w:r>
        <w:r>
          <w:rPr>
            <w:noProof/>
            <w:webHidden/>
          </w:rPr>
          <w:fldChar w:fldCharType="separate"/>
        </w:r>
        <w:r w:rsidR="00242F25">
          <w:rPr>
            <w:noProof/>
            <w:webHidden/>
          </w:rPr>
          <w:t>33</w:t>
        </w:r>
        <w:r>
          <w:rPr>
            <w:noProof/>
            <w:webHidden/>
          </w:rPr>
          <w:fldChar w:fldCharType="end"/>
        </w:r>
      </w:hyperlink>
    </w:p>
    <w:p w:rsidR="00462E21" w:rsidRDefault="00F318C9">
      <w:pPr>
        <w:pStyle w:val="23"/>
        <w:tabs>
          <w:tab w:val="left" w:pos="880"/>
          <w:tab w:val="right" w:leader="dot" w:pos="9345"/>
        </w:tabs>
        <w:rPr>
          <w:noProof/>
        </w:rPr>
      </w:pPr>
      <w:hyperlink w:anchor="_Toc343107950" w:history="1">
        <w:r w:rsidR="00462E21" w:rsidRPr="002D5465">
          <w:rPr>
            <w:rStyle w:val="af4"/>
            <w:noProof/>
          </w:rPr>
          <w:t>3.1.</w:t>
        </w:r>
        <w:r w:rsidR="00462E21">
          <w:rPr>
            <w:noProof/>
          </w:rPr>
          <w:tab/>
        </w:r>
        <w:r w:rsidR="00462E21" w:rsidRPr="002D5465">
          <w:rPr>
            <w:rStyle w:val="af4"/>
            <w:rFonts w:eastAsia="Times New Roman"/>
            <w:noProof/>
          </w:rPr>
          <w:t>Профилирование разрабатываемого программного обеспечения</w:t>
        </w:r>
        <w:r w:rsidR="00462E21">
          <w:rPr>
            <w:noProof/>
            <w:webHidden/>
          </w:rPr>
          <w:tab/>
        </w:r>
        <w:r>
          <w:rPr>
            <w:noProof/>
            <w:webHidden/>
          </w:rPr>
          <w:fldChar w:fldCharType="begin"/>
        </w:r>
        <w:r w:rsidR="00462E21">
          <w:rPr>
            <w:noProof/>
            <w:webHidden/>
          </w:rPr>
          <w:instrText xml:space="preserve"> PAGEREF _Toc343107950 \h </w:instrText>
        </w:r>
        <w:r>
          <w:rPr>
            <w:noProof/>
            <w:webHidden/>
          </w:rPr>
        </w:r>
        <w:r>
          <w:rPr>
            <w:noProof/>
            <w:webHidden/>
          </w:rPr>
          <w:fldChar w:fldCharType="separate"/>
        </w:r>
        <w:r w:rsidR="00242F25">
          <w:rPr>
            <w:noProof/>
            <w:webHidden/>
          </w:rPr>
          <w:t>33</w:t>
        </w:r>
        <w:r>
          <w:rPr>
            <w:noProof/>
            <w:webHidden/>
          </w:rPr>
          <w:fldChar w:fldCharType="end"/>
        </w:r>
      </w:hyperlink>
    </w:p>
    <w:p w:rsidR="00462E21" w:rsidRDefault="00F318C9">
      <w:pPr>
        <w:pStyle w:val="23"/>
        <w:tabs>
          <w:tab w:val="left" w:pos="880"/>
          <w:tab w:val="right" w:leader="dot" w:pos="9345"/>
        </w:tabs>
        <w:rPr>
          <w:noProof/>
        </w:rPr>
      </w:pPr>
      <w:hyperlink w:anchor="_Toc343107951" w:history="1">
        <w:r w:rsidR="00462E21" w:rsidRPr="002D5465">
          <w:rPr>
            <w:rStyle w:val="af4"/>
            <w:noProof/>
          </w:rPr>
          <w:t>3.2.</w:t>
        </w:r>
        <w:r w:rsidR="00462E21">
          <w:rPr>
            <w:noProof/>
          </w:rPr>
          <w:tab/>
        </w:r>
        <w:r w:rsidR="00462E21" w:rsidRPr="002D5465">
          <w:rPr>
            <w:rStyle w:val="af4"/>
            <w:noProof/>
          </w:rPr>
          <w:t xml:space="preserve">Анализ производительности </w:t>
        </w:r>
        <w:r w:rsidR="00462E21" w:rsidRPr="002D5465">
          <w:rPr>
            <w:rStyle w:val="af4"/>
            <w:rFonts w:eastAsia="Times New Roman"/>
            <w:noProof/>
          </w:rPr>
          <w:t>библиотеки интерфейсов</w:t>
        </w:r>
        <w:r w:rsidR="00462E21">
          <w:rPr>
            <w:noProof/>
            <w:webHidden/>
          </w:rPr>
          <w:tab/>
        </w:r>
        <w:r>
          <w:rPr>
            <w:noProof/>
            <w:webHidden/>
          </w:rPr>
          <w:fldChar w:fldCharType="begin"/>
        </w:r>
        <w:r w:rsidR="00462E21">
          <w:rPr>
            <w:noProof/>
            <w:webHidden/>
          </w:rPr>
          <w:instrText xml:space="preserve"> PAGEREF _Toc343107951 \h </w:instrText>
        </w:r>
        <w:r>
          <w:rPr>
            <w:noProof/>
            <w:webHidden/>
          </w:rPr>
        </w:r>
        <w:r>
          <w:rPr>
            <w:noProof/>
            <w:webHidden/>
          </w:rPr>
          <w:fldChar w:fldCharType="separate"/>
        </w:r>
        <w:r w:rsidR="00242F25">
          <w:rPr>
            <w:noProof/>
            <w:webHidden/>
          </w:rPr>
          <w:t>38</w:t>
        </w:r>
        <w:r>
          <w:rPr>
            <w:noProof/>
            <w:webHidden/>
          </w:rPr>
          <w:fldChar w:fldCharType="end"/>
        </w:r>
      </w:hyperlink>
    </w:p>
    <w:p w:rsidR="00462E21" w:rsidRDefault="00F318C9">
      <w:pPr>
        <w:pStyle w:val="23"/>
        <w:tabs>
          <w:tab w:val="left" w:pos="880"/>
          <w:tab w:val="right" w:leader="dot" w:pos="9345"/>
        </w:tabs>
        <w:rPr>
          <w:noProof/>
        </w:rPr>
      </w:pPr>
      <w:hyperlink w:anchor="_Toc343107952" w:history="1">
        <w:r w:rsidR="00462E21" w:rsidRPr="002D5465">
          <w:rPr>
            <w:rStyle w:val="af4"/>
            <w:noProof/>
          </w:rPr>
          <w:t>3.3.</w:t>
        </w:r>
        <w:r w:rsidR="00462E21">
          <w:rPr>
            <w:noProof/>
          </w:rPr>
          <w:tab/>
        </w:r>
        <w:r w:rsidR="00462E21" w:rsidRPr="002D5465">
          <w:rPr>
            <w:rStyle w:val="af4"/>
            <w:rFonts w:eastAsia="Times New Roman"/>
            <w:noProof/>
          </w:rPr>
          <w:t>Отладка и тестирование разрабатываемой библиотеки</w:t>
        </w:r>
        <w:r w:rsidR="00462E21">
          <w:rPr>
            <w:noProof/>
            <w:webHidden/>
          </w:rPr>
          <w:tab/>
        </w:r>
        <w:r>
          <w:rPr>
            <w:noProof/>
            <w:webHidden/>
          </w:rPr>
          <w:fldChar w:fldCharType="begin"/>
        </w:r>
        <w:r w:rsidR="00462E21">
          <w:rPr>
            <w:noProof/>
            <w:webHidden/>
          </w:rPr>
          <w:instrText xml:space="preserve"> PAGEREF _Toc343107952 \h </w:instrText>
        </w:r>
        <w:r>
          <w:rPr>
            <w:noProof/>
            <w:webHidden/>
          </w:rPr>
        </w:r>
        <w:r>
          <w:rPr>
            <w:noProof/>
            <w:webHidden/>
          </w:rPr>
          <w:fldChar w:fldCharType="separate"/>
        </w:r>
        <w:r w:rsidR="00242F25">
          <w:rPr>
            <w:noProof/>
            <w:webHidden/>
          </w:rPr>
          <w:t>42</w:t>
        </w:r>
        <w:r>
          <w:rPr>
            <w:noProof/>
            <w:webHidden/>
          </w:rPr>
          <w:fldChar w:fldCharType="end"/>
        </w:r>
      </w:hyperlink>
    </w:p>
    <w:p w:rsidR="00462E21" w:rsidRDefault="00F318C9">
      <w:pPr>
        <w:pStyle w:val="13"/>
        <w:tabs>
          <w:tab w:val="left" w:pos="480"/>
          <w:tab w:val="right" w:leader="dot" w:pos="9345"/>
        </w:tabs>
        <w:rPr>
          <w:noProof/>
        </w:rPr>
      </w:pPr>
      <w:hyperlink w:anchor="_Toc343107953" w:history="1">
        <w:r w:rsidR="00462E21" w:rsidRPr="002D5465">
          <w:rPr>
            <w:rStyle w:val="af4"/>
            <w:noProof/>
          </w:rPr>
          <w:t>4.</w:t>
        </w:r>
        <w:r w:rsidR="00462E21">
          <w:rPr>
            <w:noProof/>
          </w:rPr>
          <w:tab/>
        </w:r>
        <w:r w:rsidR="00462E21" w:rsidRPr="002D5465">
          <w:rPr>
            <w:rStyle w:val="af4"/>
            <w:rFonts w:eastAsia="Times New Roman"/>
            <w:noProof/>
          </w:rPr>
          <w:t>Охрана труда и окружающей среды. Разработка мероприятий по обеспечению благоприятных санитарно-гигиенических условий труда инженера</w:t>
        </w:r>
        <w:r w:rsidR="00462E21">
          <w:rPr>
            <w:noProof/>
            <w:webHidden/>
          </w:rPr>
          <w:tab/>
        </w:r>
        <w:r>
          <w:rPr>
            <w:noProof/>
            <w:webHidden/>
          </w:rPr>
          <w:fldChar w:fldCharType="begin"/>
        </w:r>
        <w:r w:rsidR="00462E21">
          <w:rPr>
            <w:noProof/>
            <w:webHidden/>
          </w:rPr>
          <w:instrText xml:space="preserve"> PAGEREF _Toc343107953 \h </w:instrText>
        </w:r>
        <w:r>
          <w:rPr>
            <w:noProof/>
            <w:webHidden/>
          </w:rPr>
        </w:r>
        <w:r>
          <w:rPr>
            <w:noProof/>
            <w:webHidden/>
          </w:rPr>
          <w:fldChar w:fldCharType="separate"/>
        </w:r>
        <w:r w:rsidR="00242F25">
          <w:rPr>
            <w:noProof/>
            <w:webHidden/>
          </w:rPr>
          <w:t>54</w:t>
        </w:r>
        <w:r>
          <w:rPr>
            <w:noProof/>
            <w:webHidden/>
          </w:rPr>
          <w:fldChar w:fldCharType="end"/>
        </w:r>
      </w:hyperlink>
    </w:p>
    <w:p w:rsidR="00462E21" w:rsidRDefault="00F318C9">
      <w:pPr>
        <w:pStyle w:val="13"/>
        <w:tabs>
          <w:tab w:val="left" w:pos="480"/>
          <w:tab w:val="right" w:leader="dot" w:pos="9345"/>
        </w:tabs>
        <w:rPr>
          <w:noProof/>
        </w:rPr>
      </w:pPr>
      <w:hyperlink w:anchor="_Toc343107954" w:history="1">
        <w:r w:rsidR="00462E21" w:rsidRPr="002D5465">
          <w:rPr>
            <w:rStyle w:val="af4"/>
            <w:noProof/>
          </w:rPr>
          <w:t>5.</w:t>
        </w:r>
        <w:r w:rsidR="00462E21">
          <w:rPr>
            <w:noProof/>
          </w:rPr>
          <w:tab/>
        </w:r>
        <w:r w:rsidR="00462E21" w:rsidRPr="002D5465">
          <w:rPr>
            <w:rStyle w:val="af4"/>
            <w:rFonts w:eastAsia="Times New Roman"/>
            <w:noProof/>
          </w:rPr>
          <w:t>Экономическая часть. Обоснование экономической эффективности разработки библиотеки функций унификации процессов обработки входных параметров и систематизации выходных данных</w:t>
        </w:r>
        <w:r w:rsidR="00462E21">
          <w:rPr>
            <w:noProof/>
            <w:webHidden/>
          </w:rPr>
          <w:tab/>
        </w:r>
        <w:r>
          <w:rPr>
            <w:noProof/>
            <w:webHidden/>
          </w:rPr>
          <w:fldChar w:fldCharType="begin"/>
        </w:r>
        <w:r w:rsidR="00462E21">
          <w:rPr>
            <w:noProof/>
            <w:webHidden/>
          </w:rPr>
          <w:instrText xml:space="preserve"> PAGEREF _Toc343107954 \h </w:instrText>
        </w:r>
        <w:r>
          <w:rPr>
            <w:noProof/>
            <w:webHidden/>
          </w:rPr>
        </w:r>
        <w:r>
          <w:rPr>
            <w:noProof/>
            <w:webHidden/>
          </w:rPr>
          <w:fldChar w:fldCharType="separate"/>
        </w:r>
        <w:r w:rsidR="00242F25">
          <w:rPr>
            <w:noProof/>
            <w:webHidden/>
          </w:rPr>
          <w:t>54</w:t>
        </w:r>
        <w:r>
          <w:rPr>
            <w:noProof/>
            <w:webHidden/>
          </w:rPr>
          <w:fldChar w:fldCharType="end"/>
        </w:r>
      </w:hyperlink>
    </w:p>
    <w:p w:rsidR="00462E21" w:rsidRDefault="00F318C9">
      <w:pPr>
        <w:pStyle w:val="13"/>
        <w:tabs>
          <w:tab w:val="left" w:pos="480"/>
          <w:tab w:val="right" w:leader="dot" w:pos="9345"/>
        </w:tabs>
        <w:rPr>
          <w:noProof/>
        </w:rPr>
      </w:pPr>
      <w:hyperlink w:anchor="_Toc343107955" w:history="1">
        <w:r w:rsidR="00462E21" w:rsidRPr="002D5465">
          <w:rPr>
            <w:rStyle w:val="af4"/>
            <w:noProof/>
          </w:rPr>
          <w:t>6.</w:t>
        </w:r>
        <w:r w:rsidR="00462E21">
          <w:rPr>
            <w:noProof/>
          </w:rPr>
          <w:tab/>
        </w:r>
        <w:r w:rsidR="00462E21" w:rsidRPr="002D5465">
          <w:rPr>
            <w:rStyle w:val="af4"/>
            <w:noProof/>
          </w:rPr>
          <w:t>Заключение</w:t>
        </w:r>
        <w:r w:rsidR="00462E21">
          <w:rPr>
            <w:noProof/>
            <w:webHidden/>
          </w:rPr>
          <w:tab/>
        </w:r>
        <w:r>
          <w:rPr>
            <w:noProof/>
            <w:webHidden/>
          </w:rPr>
          <w:fldChar w:fldCharType="begin"/>
        </w:r>
        <w:r w:rsidR="00462E21">
          <w:rPr>
            <w:noProof/>
            <w:webHidden/>
          </w:rPr>
          <w:instrText xml:space="preserve"> PAGEREF _Toc343107955 \h </w:instrText>
        </w:r>
        <w:r>
          <w:rPr>
            <w:noProof/>
            <w:webHidden/>
          </w:rPr>
        </w:r>
        <w:r>
          <w:rPr>
            <w:noProof/>
            <w:webHidden/>
          </w:rPr>
          <w:fldChar w:fldCharType="separate"/>
        </w:r>
        <w:r w:rsidR="00242F25">
          <w:rPr>
            <w:noProof/>
            <w:webHidden/>
          </w:rPr>
          <w:t>54</w:t>
        </w:r>
        <w:r>
          <w:rPr>
            <w:noProof/>
            <w:webHidden/>
          </w:rPr>
          <w:fldChar w:fldCharType="end"/>
        </w:r>
      </w:hyperlink>
    </w:p>
    <w:p w:rsidR="00462E21" w:rsidRDefault="00F318C9">
      <w:pPr>
        <w:spacing w:after="200" w:line="276" w:lineRule="auto"/>
        <w:rPr>
          <w:rFonts w:ascii="Times New Roman" w:eastAsiaTheme="majorEastAsia" w:hAnsi="Times New Roman"/>
          <w:b/>
          <w:bCs/>
          <w:kern w:val="32"/>
          <w:sz w:val="28"/>
          <w:szCs w:val="28"/>
        </w:rPr>
      </w:pPr>
      <w:r>
        <w:fldChar w:fldCharType="end"/>
      </w:r>
      <w:r w:rsidR="00462E21">
        <w:br w:type="page"/>
      </w:r>
    </w:p>
    <w:p w:rsidR="00557184" w:rsidRPr="00FD316E" w:rsidRDefault="00E1083C" w:rsidP="00ED6442">
      <w:pPr>
        <w:pStyle w:val="1"/>
      </w:pPr>
      <w:bookmarkStart w:id="0" w:name="_Toc343107939"/>
      <w:r w:rsidRPr="00FD316E">
        <w:lastRenderedPageBreak/>
        <w:t>Введение</w:t>
      </w:r>
      <w:bookmarkEnd w:id="0"/>
    </w:p>
    <w:p w:rsidR="000E3554" w:rsidRDefault="00112C9E" w:rsidP="00112C9E">
      <w:pPr>
        <w:pStyle w:val="nwcText15"/>
        <w:rPr>
          <w:color w:val="000000"/>
        </w:rPr>
      </w:pPr>
      <w:r w:rsidRPr="003A7982">
        <w:rPr>
          <w:color w:val="000000"/>
        </w:rPr>
        <w:t>В</w:t>
      </w:r>
      <w:r w:rsidR="00BA59EE" w:rsidRPr="003A7982">
        <w:rPr>
          <w:color w:val="000000"/>
        </w:rPr>
        <w:t xml:space="preserve"> </w:t>
      </w:r>
      <w:r w:rsidRPr="003A7982">
        <w:rPr>
          <w:color w:val="000000"/>
        </w:rPr>
        <w:t>ходе</w:t>
      </w:r>
      <w:r w:rsidR="00BA59EE" w:rsidRPr="003A7982">
        <w:rPr>
          <w:color w:val="000000"/>
        </w:rPr>
        <w:t xml:space="preserve"> </w:t>
      </w:r>
      <w:r w:rsidRPr="003A7982">
        <w:rPr>
          <w:color w:val="000000"/>
        </w:rPr>
        <w:t>комплексного</w:t>
      </w:r>
      <w:r w:rsidR="00BA59EE" w:rsidRPr="003A7982">
        <w:rPr>
          <w:color w:val="000000"/>
        </w:rPr>
        <w:t xml:space="preserve"> </w:t>
      </w:r>
      <w:r w:rsidRPr="003A7982">
        <w:rPr>
          <w:color w:val="000000"/>
        </w:rPr>
        <w:t>тестирования</w:t>
      </w:r>
      <w:r w:rsidR="00BA59EE" w:rsidRPr="003A7982">
        <w:rPr>
          <w:color w:val="000000"/>
        </w:rPr>
        <w:t xml:space="preserve"> </w:t>
      </w:r>
      <w:r w:rsidRPr="003A7982">
        <w:rPr>
          <w:color w:val="000000"/>
        </w:rPr>
        <w:t>программных</w:t>
      </w:r>
      <w:r w:rsidR="00BA59EE" w:rsidRPr="003A7982">
        <w:rPr>
          <w:color w:val="000000"/>
        </w:rPr>
        <w:t xml:space="preserve"> </w:t>
      </w:r>
      <w:r w:rsidRPr="003A7982">
        <w:rPr>
          <w:color w:val="000000"/>
        </w:rPr>
        <w:t>средств</w:t>
      </w:r>
      <w:r w:rsidR="00BA59EE" w:rsidRPr="003A7982">
        <w:rPr>
          <w:color w:val="000000"/>
        </w:rPr>
        <w:t xml:space="preserve"> </w:t>
      </w:r>
      <w:r w:rsidRPr="003A7982">
        <w:rPr>
          <w:color w:val="000000"/>
        </w:rPr>
        <w:t>возникает</w:t>
      </w:r>
      <w:r w:rsidR="00BA59EE" w:rsidRPr="003A7982">
        <w:rPr>
          <w:color w:val="000000"/>
        </w:rPr>
        <w:t xml:space="preserve"> </w:t>
      </w:r>
      <w:r w:rsidRPr="003A7982">
        <w:rPr>
          <w:color w:val="000000"/>
        </w:rPr>
        <w:t>необходимость</w:t>
      </w:r>
      <w:r w:rsidR="00BA59EE" w:rsidRPr="003A7982">
        <w:rPr>
          <w:color w:val="000000"/>
        </w:rPr>
        <w:t xml:space="preserve"> </w:t>
      </w:r>
      <w:r w:rsidRPr="003A7982">
        <w:rPr>
          <w:color w:val="000000"/>
        </w:rPr>
        <w:t>интерпретации</w:t>
      </w:r>
      <w:r w:rsidR="00BA59EE" w:rsidRPr="003A7982">
        <w:rPr>
          <w:color w:val="000000"/>
        </w:rPr>
        <w:t xml:space="preserve"> </w:t>
      </w:r>
      <w:r w:rsidRPr="003A7982">
        <w:rPr>
          <w:color w:val="000000"/>
        </w:rPr>
        <w:t>результатов</w:t>
      </w:r>
      <w:r w:rsidR="00BA59EE" w:rsidRPr="003A7982">
        <w:rPr>
          <w:color w:val="000000"/>
        </w:rPr>
        <w:t xml:space="preserve"> </w:t>
      </w:r>
      <w:r w:rsidRPr="003A7982">
        <w:rPr>
          <w:color w:val="000000"/>
        </w:rPr>
        <w:t>множества</w:t>
      </w:r>
      <w:r w:rsidR="00BA59EE" w:rsidRPr="003A7982">
        <w:rPr>
          <w:color w:val="000000"/>
        </w:rPr>
        <w:t xml:space="preserve"> </w:t>
      </w:r>
      <w:r w:rsidRPr="003A7982">
        <w:rPr>
          <w:color w:val="000000"/>
        </w:rPr>
        <w:t>тестов,</w:t>
      </w:r>
      <w:r w:rsidR="00BA59EE" w:rsidRPr="003A7982">
        <w:rPr>
          <w:color w:val="000000"/>
        </w:rPr>
        <w:t xml:space="preserve"> </w:t>
      </w:r>
      <w:r w:rsidRPr="003A7982">
        <w:rPr>
          <w:color w:val="000000"/>
        </w:rPr>
        <w:t>написанных</w:t>
      </w:r>
      <w:r w:rsidR="00BA59EE" w:rsidRPr="003A7982">
        <w:rPr>
          <w:color w:val="000000"/>
        </w:rPr>
        <w:t xml:space="preserve"> </w:t>
      </w:r>
      <w:r w:rsidRPr="003A7982">
        <w:rPr>
          <w:color w:val="000000"/>
        </w:rPr>
        <w:t>по</w:t>
      </w:r>
      <w:r w:rsidR="00BA59EE" w:rsidRPr="003A7982">
        <w:rPr>
          <w:color w:val="000000"/>
        </w:rPr>
        <w:t xml:space="preserve"> </w:t>
      </w:r>
      <w:r w:rsidRPr="003A7982">
        <w:rPr>
          <w:color w:val="000000"/>
        </w:rPr>
        <w:t>различным</w:t>
      </w:r>
      <w:r w:rsidR="00BA59EE" w:rsidRPr="003A7982">
        <w:rPr>
          <w:color w:val="000000"/>
        </w:rPr>
        <w:t xml:space="preserve"> </w:t>
      </w:r>
      <w:r w:rsidRPr="003A7982">
        <w:rPr>
          <w:color w:val="000000"/>
        </w:rPr>
        <w:t>правилам</w:t>
      </w:r>
      <w:r w:rsidR="00BA59EE" w:rsidRPr="003A7982">
        <w:rPr>
          <w:color w:val="000000"/>
        </w:rPr>
        <w:t xml:space="preserve"> </w:t>
      </w:r>
      <w:r w:rsidRPr="003A7982">
        <w:rPr>
          <w:color w:val="000000"/>
        </w:rPr>
        <w:t>и</w:t>
      </w:r>
      <w:r w:rsidR="00BA59EE" w:rsidRPr="003A7982">
        <w:rPr>
          <w:color w:val="000000"/>
        </w:rPr>
        <w:t xml:space="preserve"> </w:t>
      </w:r>
      <w:r w:rsidRPr="003A7982">
        <w:rPr>
          <w:color w:val="000000"/>
        </w:rPr>
        <w:t>для</w:t>
      </w:r>
      <w:r w:rsidR="00BA59EE" w:rsidRPr="003A7982">
        <w:rPr>
          <w:color w:val="000000"/>
        </w:rPr>
        <w:t xml:space="preserve"> </w:t>
      </w:r>
      <w:r w:rsidRPr="003A7982">
        <w:rPr>
          <w:color w:val="000000"/>
        </w:rPr>
        <w:t>различных</w:t>
      </w:r>
      <w:r w:rsidR="00BA59EE" w:rsidRPr="003A7982">
        <w:rPr>
          <w:color w:val="000000"/>
        </w:rPr>
        <w:t xml:space="preserve"> </w:t>
      </w:r>
      <w:r w:rsidRPr="003A7982">
        <w:rPr>
          <w:color w:val="000000"/>
        </w:rPr>
        <w:t>целей.</w:t>
      </w:r>
      <w:r w:rsidR="00BA59EE" w:rsidRPr="003A7982">
        <w:rPr>
          <w:color w:val="000000"/>
        </w:rPr>
        <w:t xml:space="preserve"> </w:t>
      </w:r>
      <w:r w:rsidRPr="003A7982">
        <w:rPr>
          <w:color w:val="000000"/>
        </w:rPr>
        <w:t>Для</w:t>
      </w:r>
      <w:r w:rsidR="00BA59EE" w:rsidRPr="003A7982">
        <w:rPr>
          <w:color w:val="000000"/>
        </w:rPr>
        <w:t xml:space="preserve"> </w:t>
      </w:r>
      <w:r w:rsidRPr="003A7982">
        <w:rPr>
          <w:color w:val="000000"/>
        </w:rPr>
        <w:t>решения</w:t>
      </w:r>
      <w:r w:rsidR="00BA59EE" w:rsidRPr="003A7982">
        <w:rPr>
          <w:color w:val="000000"/>
        </w:rPr>
        <w:t xml:space="preserve"> </w:t>
      </w:r>
      <w:r w:rsidRPr="003A7982">
        <w:rPr>
          <w:color w:val="000000"/>
        </w:rPr>
        <w:t>задачи</w:t>
      </w:r>
      <w:r w:rsidR="00BA59EE" w:rsidRPr="003A7982">
        <w:rPr>
          <w:color w:val="000000"/>
        </w:rPr>
        <w:t xml:space="preserve"> </w:t>
      </w:r>
      <w:r w:rsidRPr="003A7982">
        <w:rPr>
          <w:color w:val="000000"/>
        </w:rPr>
        <w:t>автоматизации</w:t>
      </w:r>
      <w:r w:rsidR="00BA59EE" w:rsidRPr="003A7982">
        <w:rPr>
          <w:color w:val="000000"/>
        </w:rPr>
        <w:t xml:space="preserve"> </w:t>
      </w:r>
      <w:r w:rsidRPr="003A7982">
        <w:rPr>
          <w:color w:val="000000"/>
        </w:rPr>
        <w:t>запуска,</w:t>
      </w:r>
      <w:r w:rsidR="00BA59EE" w:rsidRPr="003A7982">
        <w:rPr>
          <w:color w:val="000000"/>
        </w:rPr>
        <w:t xml:space="preserve"> </w:t>
      </w:r>
      <w:r w:rsidRPr="003A7982">
        <w:rPr>
          <w:color w:val="000000"/>
        </w:rPr>
        <w:t>сбора</w:t>
      </w:r>
      <w:r w:rsidR="00BA59EE" w:rsidRPr="003A7982">
        <w:rPr>
          <w:color w:val="000000"/>
        </w:rPr>
        <w:t xml:space="preserve"> </w:t>
      </w:r>
      <w:r w:rsidRPr="003A7982">
        <w:rPr>
          <w:color w:val="000000"/>
        </w:rPr>
        <w:t>информации</w:t>
      </w:r>
      <w:r w:rsidR="00BA59EE" w:rsidRPr="003A7982">
        <w:rPr>
          <w:color w:val="000000"/>
        </w:rPr>
        <w:t xml:space="preserve"> </w:t>
      </w:r>
      <w:r w:rsidRPr="003A7982">
        <w:rPr>
          <w:color w:val="000000"/>
        </w:rPr>
        <w:t>и</w:t>
      </w:r>
      <w:r w:rsidR="00BA59EE" w:rsidRPr="003A7982">
        <w:rPr>
          <w:color w:val="000000"/>
        </w:rPr>
        <w:t xml:space="preserve"> </w:t>
      </w:r>
      <w:r w:rsidRPr="003A7982">
        <w:rPr>
          <w:color w:val="000000"/>
        </w:rPr>
        <w:t>интерпретации</w:t>
      </w:r>
      <w:r w:rsidR="00BA59EE" w:rsidRPr="003A7982">
        <w:rPr>
          <w:color w:val="000000"/>
        </w:rPr>
        <w:t xml:space="preserve"> </w:t>
      </w:r>
      <w:r w:rsidRPr="003A7982">
        <w:rPr>
          <w:color w:val="000000"/>
        </w:rPr>
        <w:t>результатов</w:t>
      </w:r>
      <w:r w:rsidR="00BA59EE" w:rsidRPr="003A7982">
        <w:rPr>
          <w:color w:val="000000"/>
        </w:rPr>
        <w:t xml:space="preserve"> </w:t>
      </w:r>
      <w:r w:rsidRPr="003A7982">
        <w:rPr>
          <w:color w:val="000000"/>
        </w:rPr>
        <w:t>тестирования</w:t>
      </w:r>
      <w:r w:rsidR="00BA59EE" w:rsidRPr="003A7982">
        <w:rPr>
          <w:color w:val="000000"/>
        </w:rPr>
        <w:t xml:space="preserve"> </w:t>
      </w:r>
      <w:r w:rsidRPr="003A7982">
        <w:rPr>
          <w:color w:val="000000"/>
        </w:rPr>
        <w:t>необходимо</w:t>
      </w:r>
      <w:r w:rsidR="00BA59EE" w:rsidRPr="003A7982">
        <w:rPr>
          <w:color w:val="000000"/>
        </w:rPr>
        <w:t xml:space="preserve"> </w:t>
      </w:r>
      <w:r w:rsidRPr="003A7982">
        <w:rPr>
          <w:color w:val="000000"/>
        </w:rPr>
        <w:t>привести</w:t>
      </w:r>
      <w:r w:rsidR="00BA59EE" w:rsidRPr="003A7982">
        <w:rPr>
          <w:color w:val="000000"/>
        </w:rPr>
        <w:t xml:space="preserve"> </w:t>
      </w:r>
      <w:r w:rsidRPr="003A7982">
        <w:rPr>
          <w:color w:val="000000"/>
        </w:rPr>
        <w:t>интерфейсную</w:t>
      </w:r>
      <w:r w:rsidR="00BA59EE" w:rsidRPr="003A7982">
        <w:rPr>
          <w:color w:val="000000"/>
        </w:rPr>
        <w:t xml:space="preserve"> </w:t>
      </w:r>
      <w:r w:rsidRPr="003A7982">
        <w:rPr>
          <w:color w:val="000000"/>
        </w:rPr>
        <w:t>часть</w:t>
      </w:r>
      <w:r w:rsidR="00BA59EE" w:rsidRPr="003A7982">
        <w:rPr>
          <w:color w:val="000000"/>
        </w:rPr>
        <w:t xml:space="preserve"> </w:t>
      </w:r>
      <w:r w:rsidRPr="003A7982">
        <w:rPr>
          <w:color w:val="000000"/>
        </w:rPr>
        <w:t>всех</w:t>
      </w:r>
      <w:r w:rsidR="00BA59EE" w:rsidRPr="003A7982">
        <w:rPr>
          <w:color w:val="000000"/>
        </w:rPr>
        <w:t xml:space="preserve"> </w:t>
      </w:r>
      <w:r w:rsidRPr="003A7982">
        <w:rPr>
          <w:color w:val="000000"/>
        </w:rPr>
        <w:t>тестирующих</w:t>
      </w:r>
      <w:r w:rsidR="00BA59EE" w:rsidRPr="003A7982">
        <w:rPr>
          <w:color w:val="000000"/>
        </w:rPr>
        <w:t xml:space="preserve"> </w:t>
      </w:r>
      <w:r w:rsidRPr="003A7982">
        <w:rPr>
          <w:color w:val="000000"/>
        </w:rPr>
        <w:t>программ</w:t>
      </w:r>
      <w:r w:rsidR="00BA59EE" w:rsidRPr="003A7982">
        <w:rPr>
          <w:color w:val="000000"/>
        </w:rPr>
        <w:t xml:space="preserve"> </w:t>
      </w:r>
      <w:r w:rsidRPr="003A7982">
        <w:rPr>
          <w:color w:val="000000"/>
        </w:rPr>
        <w:t>к</w:t>
      </w:r>
      <w:r w:rsidR="00BA59EE" w:rsidRPr="003A7982">
        <w:rPr>
          <w:color w:val="000000"/>
        </w:rPr>
        <w:t xml:space="preserve"> </w:t>
      </w:r>
      <w:r w:rsidRPr="003A7982">
        <w:rPr>
          <w:color w:val="000000"/>
        </w:rPr>
        <w:t>единообразному</w:t>
      </w:r>
      <w:r w:rsidR="00BA59EE" w:rsidRPr="003A7982">
        <w:rPr>
          <w:color w:val="000000"/>
        </w:rPr>
        <w:t xml:space="preserve"> </w:t>
      </w:r>
      <w:r w:rsidRPr="003A7982">
        <w:rPr>
          <w:color w:val="000000"/>
        </w:rPr>
        <w:t>виду</w:t>
      </w:r>
      <w:r w:rsidR="00BA59EE" w:rsidRPr="003A7982">
        <w:rPr>
          <w:color w:val="000000"/>
        </w:rPr>
        <w:t xml:space="preserve"> </w:t>
      </w:r>
      <w:r w:rsidRPr="003A7982">
        <w:rPr>
          <w:color w:val="000000"/>
        </w:rPr>
        <w:t>позволяющему</w:t>
      </w:r>
      <w:r w:rsidR="00BA59EE" w:rsidRPr="003A7982">
        <w:rPr>
          <w:color w:val="000000"/>
        </w:rPr>
        <w:t xml:space="preserve"> </w:t>
      </w:r>
      <w:r w:rsidRPr="003A7982">
        <w:rPr>
          <w:color w:val="000000"/>
        </w:rPr>
        <w:t>с</w:t>
      </w:r>
      <w:r w:rsidR="00BA59EE" w:rsidRPr="003A7982">
        <w:rPr>
          <w:color w:val="000000"/>
        </w:rPr>
        <w:t xml:space="preserve"> </w:t>
      </w:r>
      <w:r w:rsidRPr="003A7982">
        <w:rPr>
          <w:color w:val="000000"/>
        </w:rPr>
        <w:t>наименьшими</w:t>
      </w:r>
      <w:r w:rsidR="00BA59EE" w:rsidRPr="003A7982">
        <w:rPr>
          <w:color w:val="000000"/>
        </w:rPr>
        <w:t xml:space="preserve"> </w:t>
      </w:r>
      <w:r w:rsidRPr="003A7982">
        <w:rPr>
          <w:color w:val="000000"/>
        </w:rPr>
        <w:t>затратами</w:t>
      </w:r>
      <w:r w:rsidR="00BA59EE" w:rsidRPr="003A7982">
        <w:rPr>
          <w:color w:val="000000"/>
        </w:rPr>
        <w:t xml:space="preserve"> </w:t>
      </w:r>
      <w:r w:rsidRPr="003A7982">
        <w:rPr>
          <w:color w:val="000000"/>
        </w:rPr>
        <w:t>решать</w:t>
      </w:r>
      <w:r w:rsidR="00BA59EE" w:rsidRPr="003A7982">
        <w:rPr>
          <w:color w:val="000000"/>
        </w:rPr>
        <w:t xml:space="preserve"> </w:t>
      </w:r>
      <w:r w:rsidRPr="003A7982">
        <w:rPr>
          <w:color w:val="000000"/>
        </w:rPr>
        <w:t>поставленную</w:t>
      </w:r>
      <w:r w:rsidR="00BA59EE" w:rsidRPr="003A7982">
        <w:rPr>
          <w:color w:val="000000"/>
        </w:rPr>
        <w:t xml:space="preserve"> </w:t>
      </w:r>
      <w:r w:rsidRPr="003A7982">
        <w:rPr>
          <w:color w:val="000000"/>
        </w:rPr>
        <w:t>задачу.</w:t>
      </w:r>
      <w:r w:rsidR="00BA59EE" w:rsidRPr="003A7982">
        <w:rPr>
          <w:color w:val="000000"/>
        </w:rPr>
        <w:t xml:space="preserve"> </w:t>
      </w:r>
      <w:r w:rsidR="00F37FFE" w:rsidRPr="003A7982">
        <w:rPr>
          <w:color w:val="000000"/>
        </w:rPr>
        <w:t>Для</w:t>
      </w:r>
      <w:r w:rsidR="00BA59EE" w:rsidRPr="003A7982">
        <w:rPr>
          <w:color w:val="000000"/>
        </w:rPr>
        <w:t xml:space="preserve"> </w:t>
      </w:r>
      <w:r w:rsidR="00F37FFE" w:rsidRPr="003A7982">
        <w:rPr>
          <w:color w:val="000000"/>
        </w:rPr>
        <w:t>данных</w:t>
      </w:r>
      <w:r w:rsidR="00BA59EE" w:rsidRPr="003A7982">
        <w:rPr>
          <w:color w:val="000000"/>
        </w:rPr>
        <w:t xml:space="preserve"> </w:t>
      </w:r>
      <w:r w:rsidR="00F37FFE" w:rsidRPr="003A7982">
        <w:rPr>
          <w:color w:val="000000"/>
        </w:rPr>
        <w:t>целей</w:t>
      </w:r>
      <w:r w:rsidR="00BA59EE" w:rsidRPr="003A7982">
        <w:rPr>
          <w:color w:val="000000"/>
        </w:rPr>
        <w:t xml:space="preserve"> </w:t>
      </w:r>
      <w:r w:rsidR="00F37FFE" w:rsidRPr="003A7982">
        <w:rPr>
          <w:color w:val="000000"/>
        </w:rPr>
        <w:t>предлагается</w:t>
      </w:r>
      <w:r w:rsidR="00BA59EE" w:rsidRPr="003A7982">
        <w:rPr>
          <w:color w:val="000000"/>
        </w:rPr>
        <w:t xml:space="preserve"> </w:t>
      </w:r>
      <w:r w:rsidR="00F37FFE" w:rsidRPr="003A7982">
        <w:rPr>
          <w:color w:val="000000"/>
        </w:rPr>
        <w:t>использовать</w:t>
      </w:r>
      <w:r w:rsidR="00BA59EE" w:rsidRPr="003A7982">
        <w:rPr>
          <w:color w:val="000000"/>
        </w:rPr>
        <w:t xml:space="preserve"> </w:t>
      </w:r>
      <w:r w:rsidR="00F37FFE" w:rsidRPr="003A7982">
        <w:rPr>
          <w:color w:val="000000"/>
        </w:rPr>
        <w:t>единую</w:t>
      </w:r>
      <w:r w:rsidR="00BA59EE" w:rsidRPr="003A7982">
        <w:rPr>
          <w:color w:val="000000"/>
        </w:rPr>
        <w:t xml:space="preserve"> </w:t>
      </w:r>
      <w:r w:rsidR="00F37FFE" w:rsidRPr="003A7982">
        <w:rPr>
          <w:color w:val="000000"/>
        </w:rPr>
        <w:t>библиотеку</w:t>
      </w:r>
      <w:r w:rsidR="00F86413">
        <w:rPr>
          <w:color w:val="000000"/>
        </w:rPr>
        <w:t xml:space="preserve"> (далее именуемую библиотекой </w:t>
      </w:r>
      <w:r w:rsidR="00F86413" w:rsidRPr="00F86413">
        <w:rPr>
          <w:i/>
          <w:color w:val="000000"/>
        </w:rPr>
        <w:t>libtio</w:t>
      </w:r>
      <w:r w:rsidR="00F86413">
        <w:rPr>
          <w:color w:val="000000"/>
        </w:rPr>
        <w:t>)</w:t>
      </w:r>
      <w:r w:rsidR="00BA59EE" w:rsidRPr="003A7982">
        <w:rPr>
          <w:color w:val="000000"/>
        </w:rPr>
        <w:t xml:space="preserve"> </w:t>
      </w:r>
      <w:r w:rsidR="00F37FFE" w:rsidRPr="003A7982">
        <w:rPr>
          <w:color w:val="000000"/>
        </w:rPr>
        <w:t>с</w:t>
      </w:r>
      <w:r w:rsidR="00BA59EE" w:rsidRPr="003A7982">
        <w:rPr>
          <w:color w:val="000000"/>
        </w:rPr>
        <w:t xml:space="preserve"> </w:t>
      </w:r>
      <w:r w:rsidR="00F37FFE" w:rsidRPr="003A7982">
        <w:rPr>
          <w:color w:val="000000"/>
        </w:rPr>
        <w:t>небольшим</w:t>
      </w:r>
      <w:r w:rsidR="00BA59EE" w:rsidRPr="003A7982">
        <w:rPr>
          <w:color w:val="000000"/>
        </w:rPr>
        <w:t xml:space="preserve"> </w:t>
      </w:r>
      <w:r w:rsidR="00F37FFE" w:rsidRPr="003A7982">
        <w:rPr>
          <w:color w:val="000000"/>
        </w:rPr>
        <w:t>прикладным</w:t>
      </w:r>
      <w:r w:rsidR="00BA59EE" w:rsidRPr="003A7982">
        <w:rPr>
          <w:color w:val="000000"/>
        </w:rPr>
        <w:t xml:space="preserve"> </w:t>
      </w:r>
      <w:r w:rsidR="00F37FFE" w:rsidRPr="003A7982">
        <w:rPr>
          <w:color w:val="000000"/>
        </w:rPr>
        <w:t>программным</w:t>
      </w:r>
      <w:r w:rsidR="00BA59EE" w:rsidRPr="003A7982">
        <w:rPr>
          <w:color w:val="000000"/>
        </w:rPr>
        <w:t xml:space="preserve"> </w:t>
      </w:r>
      <w:r w:rsidR="00F37FFE" w:rsidRPr="003A7982">
        <w:rPr>
          <w:color w:val="000000"/>
        </w:rPr>
        <w:t>интерфейсом</w:t>
      </w:r>
      <w:r w:rsidR="00BA59EE" w:rsidRPr="003A7982">
        <w:rPr>
          <w:color w:val="000000"/>
        </w:rPr>
        <w:t xml:space="preserve"> </w:t>
      </w:r>
      <w:r w:rsidR="00F37FFE" w:rsidRPr="003A7982">
        <w:rPr>
          <w:color w:val="000000"/>
        </w:rPr>
        <w:t>(</w:t>
      </w:r>
      <w:r w:rsidR="00F37FFE" w:rsidRPr="00690AE7">
        <w:rPr>
          <w:i/>
          <w:color w:val="000000"/>
        </w:rPr>
        <w:t>API</w:t>
      </w:r>
      <w:r w:rsidR="00F37FFE" w:rsidRPr="003A7982">
        <w:rPr>
          <w:color w:val="000000"/>
        </w:rPr>
        <w:t>),</w:t>
      </w:r>
      <w:r w:rsidR="00BA59EE" w:rsidRPr="003A7982">
        <w:rPr>
          <w:color w:val="000000"/>
        </w:rPr>
        <w:t xml:space="preserve"> </w:t>
      </w:r>
      <w:r w:rsidR="00F37FFE" w:rsidRPr="003A7982">
        <w:rPr>
          <w:color w:val="000000"/>
        </w:rPr>
        <w:t>исключающую</w:t>
      </w:r>
      <w:r w:rsidR="00BA59EE" w:rsidRPr="003A7982">
        <w:rPr>
          <w:color w:val="000000"/>
        </w:rPr>
        <w:t xml:space="preserve"> </w:t>
      </w:r>
      <w:r w:rsidR="00F37FFE" w:rsidRPr="003A7982">
        <w:rPr>
          <w:color w:val="000000"/>
        </w:rPr>
        <w:t>возможность</w:t>
      </w:r>
      <w:r w:rsidR="00BA59EE" w:rsidRPr="003A7982">
        <w:rPr>
          <w:color w:val="000000"/>
        </w:rPr>
        <w:t xml:space="preserve"> </w:t>
      </w:r>
      <w:r w:rsidR="00F37FFE" w:rsidRPr="003A7982">
        <w:rPr>
          <w:color w:val="000000"/>
        </w:rPr>
        <w:t>административного</w:t>
      </w:r>
      <w:r w:rsidR="00BA59EE" w:rsidRPr="003A7982">
        <w:rPr>
          <w:color w:val="000000"/>
        </w:rPr>
        <w:t xml:space="preserve"> </w:t>
      </w:r>
      <w:r w:rsidR="00F37FFE" w:rsidRPr="003A7982">
        <w:rPr>
          <w:color w:val="000000"/>
        </w:rPr>
        <w:t>взаимонепонимани</w:t>
      </w:r>
      <w:r w:rsidR="00984DAE" w:rsidRPr="003A7982">
        <w:rPr>
          <w:color w:val="000000"/>
        </w:rPr>
        <w:t>я</w:t>
      </w:r>
      <w:r w:rsidR="00BA59EE" w:rsidRPr="003A7982">
        <w:rPr>
          <w:color w:val="000000"/>
        </w:rPr>
        <w:t xml:space="preserve"> </w:t>
      </w:r>
      <w:r w:rsidR="00984DAE" w:rsidRPr="003A7982">
        <w:rPr>
          <w:color w:val="000000"/>
        </w:rPr>
        <w:t>при</w:t>
      </w:r>
      <w:r w:rsidR="00BA59EE" w:rsidRPr="003A7982">
        <w:rPr>
          <w:color w:val="000000"/>
        </w:rPr>
        <w:t xml:space="preserve"> </w:t>
      </w:r>
      <w:r w:rsidR="00984DAE" w:rsidRPr="003A7982">
        <w:rPr>
          <w:color w:val="000000"/>
        </w:rPr>
        <w:t>реализации</w:t>
      </w:r>
      <w:r w:rsidR="00BA59EE" w:rsidRPr="003A7982">
        <w:rPr>
          <w:color w:val="000000"/>
        </w:rPr>
        <w:t xml:space="preserve"> </w:t>
      </w:r>
      <w:r w:rsidR="00984DAE" w:rsidRPr="003A7982">
        <w:rPr>
          <w:color w:val="000000"/>
        </w:rPr>
        <w:t>правил</w:t>
      </w:r>
      <w:r w:rsidR="00BA59EE" w:rsidRPr="003A7982">
        <w:rPr>
          <w:color w:val="000000"/>
        </w:rPr>
        <w:t xml:space="preserve"> </w:t>
      </w:r>
      <w:r w:rsidR="00984DAE" w:rsidRPr="003A7982">
        <w:rPr>
          <w:color w:val="000000"/>
        </w:rPr>
        <w:t>для</w:t>
      </w:r>
      <w:r w:rsidR="00BA59EE" w:rsidRPr="003A7982">
        <w:rPr>
          <w:color w:val="000000"/>
        </w:rPr>
        <w:t xml:space="preserve"> </w:t>
      </w:r>
      <w:r w:rsidR="00984DAE" w:rsidRPr="003A7982">
        <w:rPr>
          <w:color w:val="000000"/>
        </w:rPr>
        <w:t>обработки</w:t>
      </w:r>
      <w:r w:rsidR="00BA59EE" w:rsidRPr="003A7982">
        <w:rPr>
          <w:color w:val="000000"/>
        </w:rPr>
        <w:t xml:space="preserve"> </w:t>
      </w:r>
      <w:r w:rsidR="00984DAE" w:rsidRPr="003A7982">
        <w:rPr>
          <w:color w:val="000000"/>
        </w:rPr>
        <w:t>входных</w:t>
      </w:r>
      <w:r w:rsidR="00BA59EE" w:rsidRPr="003A7982">
        <w:rPr>
          <w:color w:val="000000"/>
        </w:rPr>
        <w:t xml:space="preserve"> </w:t>
      </w:r>
      <w:r w:rsidR="00984DAE" w:rsidRPr="003A7982">
        <w:rPr>
          <w:color w:val="000000"/>
        </w:rPr>
        <w:t>параметров</w:t>
      </w:r>
      <w:r w:rsidR="00BA59EE" w:rsidRPr="003A7982">
        <w:rPr>
          <w:color w:val="000000"/>
        </w:rPr>
        <w:t xml:space="preserve"> </w:t>
      </w:r>
      <w:r w:rsidR="00984DAE" w:rsidRPr="003A7982">
        <w:rPr>
          <w:color w:val="000000"/>
        </w:rPr>
        <w:t>и</w:t>
      </w:r>
      <w:r w:rsidR="00BA59EE" w:rsidRPr="003A7982">
        <w:rPr>
          <w:color w:val="000000"/>
        </w:rPr>
        <w:t xml:space="preserve"> </w:t>
      </w:r>
      <w:r w:rsidR="00984DAE" w:rsidRPr="003A7982">
        <w:rPr>
          <w:color w:val="000000"/>
        </w:rPr>
        <w:t>систематизации</w:t>
      </w:r>
      <w:r w:rsidR="00BA59EE" w:rsidRPr="003A7982">
        <w:rPr>
          <w:color w:val="000000"/>
        </w:rPr>
        <w:t xml:space="preserve"> </w:t>
      </w:r>
      <w:r w:rsidR="00984DAE" w:rsidRPr="003A7982">
        <w:rPr>
          <w:color w:val="000000"/>
        </w:rPr>
        <w:t>выходных</w:t>
      </w:r>
      <w:r w:rsidR="00BA59EE" w:rsidRPr="003A7982">
        <w:rPr>
          <w:color w:val="000000"/>
        </w:rPr>
        <w:t xml:space="preserve"> </w:t>
      </w:r>
      <w:r w:rsidR="00984DAE" w:rsidRPr="003A7982">
        <w:rPr>
          <w:color w:val="000000"/>
        </w:rPr>
        <w:t>данных</w:t>
      </w:r>
      <w:r w:rsidR="00BA59EE" w:rsidRPr="003A7982">
        <w:rPr>
          <w:color w:val="000000"/>
        </w:rPr>
        <w:t xml:space="preserve"> </w:t>
      </w:r>
      <w:r w:rsidR="00984DAE" w:rsidRPr="003A7982">
        <w:rPr>
          <w:color w:val="000000"/>
        </w:rPr>
        <w:t>в</w:t>
      </w:r>
      <w:r w:rsidR="00BA59EE" w:rsidRPr="003A7982">
        <w:rPr>
          <w:color w:val="000000"/>
        </w:rPr>
        <w:t xml:space="preserve"> </w:t>
      </w:r>
      <w:r w:rsidR="00984DAE" w:rsidRPr="003A7982">
        <w:rPr>
          <w:color w:val="000000"/>
        </w:rPr>
        <w:t>средствах</w:t>
      </w:r>
      <w:r w:rsidR="00BA59EE" w:rsidRPr="003A7982">
        <w:rPr>
          <w:color w:val="000000"/>
        </w:rPr>
        <w:t xml:space="preserve"> </w:t>
      </w:r>
      <w:r w:rsidR="00984DAE" w:rsidRPr="003A7982">
        <w:rPr>
          <w:color w:val="000000"/>
        </w:rPr>
        <w:t>тестирования</w:t>
      </w:r>
      <w:r w:rsidR="00BA59EE" w:rsidRPr="003A7982">
        <w:rPr>
          <w:color w:val="000000"/>
        </w:rPr>
        <w:t xml:space="preserve"> </w:t>
      </w:r>
      <w:r w:rsidR="00984DAE" w:rsidRPr="003A7982">
        <w:rPr>
          <w:color w:val="000000"/>
        </w:rPr>
        <w:t>и</w:t>
      </w:r>
      <w:r w:rsidR="00BA59EE" w:rsidRPr="003A7982">
        <w:rPr>
          <w:color w:val="000000"/>
        </w:rPr>
        <w:t xml:space="preserve"> </w:t>
      </w:r>
      <w:r w:rsidR="00984DAE" w:rsidRPr="003A7982">
        <w:rPr>
          <w:color w:val="000000"/>
        </w:rPr>
        <w:t>диагностики.</w:t>
      </w:r>
    </w:p>
    <w:p w:rsidR="002A01CF" w:rsidRDefault="00B93C4C" w:rsidP="00112C9E">
      <w:pPr>
        <w:pStyle w:val="nwcText15"/>
        <w:rPr>
          <w:color w:val="000000"/>
        </w:rPr>
      </w:pPr>
      <w:r>
        <w:rPr>
          <w:color w:val="000000"/>
        </w:rPr>
        <w:t>В рамках дипломной работы</w:t>
      </w:r>
      <w:r w:rsidR="00C641C0">
        <w:rPr>
          <w:color w:val="000000"/>
        </w:rPr>
        <w:t xml:space="preserve"> будет </w:t>
      </w:r>
      <w:r w:rsidR="00242F25">
        <w:rPr>
          <w:color w:val="000000"/>
        </w:rPr>
        <w:t>проведен</w:t>
      </w:r>
      <w:r w:rsidR="00BD0B64">
        <w:rPr>
          <w:color w:val="000000"/>
        </w:rPr>
        <w:t xml:space="preserve"> анализ требований, </w:t>
      </w:r>
      <w:r w:rsidR="00C641C0">
        <w:rPr>
          <w:color w:val="000000"/>
        </w:rPr>
        <w:t>а также разработаны</w:t>
      </w:r>
      <w:r w:rsidR="00C61E01">
        <w:rPr>
          <w:color w:val="000000"/>
        </w:rPr>
        <w:t xml:space="preserve"> соглашения об использовании </w:t>
      </w:r>
      <w:r w:rsidR="00F21250">
        <w:rPr>
          <w:color w:val="000000"/>
        </w:rPr>
        <w:t>осн</w:t>
      </w:r>
      <w:r w:rsidR="002A01CF">
        <w:rPr>
          <w:color w:val="000000"/>
        </w:rPr>
        <w:t>овных функций данной библиотеки. После</w:t>
      </w:r>
      <w:r w:rsidR="00F05436">
        <w:rPr>
          <w:color w:val="000000"/>
        </w:rPr>
        <w:t xml:space="preserve"> эго буду</w:t>
      </w:r>
      <w:r w:rsidR="00C641C0">
        <w:rPr>
          <w:color w:val="000000"/>
        </w:rPr>
        <w:t xml:space="preserve">т представлены блок-схемы некоторых функций. </w:t>
      </w:r>
    </w:p>
    <w:p w:rsidR="00B93C4C" w:rsidRDefault="002A01CF" w:rsidP="00112C9E">
      <w:pPr>
        <w:pStyle w:val="nwcText15"/>
        <w:rPr>
          <w:color w:val="000000"/>
        </w:rPr>
      </w:pPr>
      <w:r>
        <w:rPr>
          <w:color w:val="000000"/>
        </w:rPr>
        <w:t xml:space="preserve"> </w:t>
      </w:r>
      <w:r w:rsidR="00E42E17">
        <w:rPr>
          <w:color w:val="000000"/>
        </w:rPr>
        <w:t xml:space="preserve">В технологической части с целью </w:t>
      </w:r>
      <w:r w:rsidR="00987C2B">
        <w:rPr>
          <w:color w:val="000000"/>
        </w:rPr>
        <w:t xml:space="preserve">повышения производительности </w:t>
      </w:r>
      <w:r>
        <w:rPr>
          <w:color w:val="000000"/>
        </w:rPr>
        <w:t>будет проведена  профилировка</w:t>
      </w:r>
      <w:r w:rsidR="00987C2B">
        <w:rPr>
          <w:color w:val="000000"/>
        </w:rPr>
        <w:t xml:space="preserve"> и, </w:t>
      </w:r>
      <w:r w:rsidR="00684D65">
        <w:rPr>
          <w:color w:val="000000"/>
        </w:rPr>
        <w:t>проанализировав наиболее узкие места</w:t>
      </w:r>
      <w:r w:rsidR="008B1D54">
        <w:rPr>
          <w:color w:val="000000"/>
        </w:rPr>
        <w:t xml:space="preserve">, по возможности, </w:t>
      </w:r>
      <w:r w:rsidR="00C641C0">
        <w:rPr>
          <w:color w:val="000000"/>
        </w:rPr>
        <w:t xml:space="preserve"> будут внесены</w:t>
      </w:r>
      <w:r w:rsidR="00987C2B">
        <w:rPr>
          <w:color w:val="000000"/>
        </w:rPr>
        <w:t xml:space="preserve"> изменения </w:t>
      </w:r>
      <w:r w:rsidR="00AB6D3F">
        <w:rPr>
          <w:color w:val="000000"/>
        </w:rPr>
        <w:t>в отдельные функции для оптимизации работы библиотеки в целом.</w:t>
      </w:r>
      <w:r w:rsidR="00987C2B">
        <w:rPr>
          <w:color w:val="000000"/>
        </w:rPr>
        <w:t xml:space="preserve"> </w:t>
      </w:r>
      <w:r w:rsidR="00C93DB4">
        <w:rPr>
          <w:color w:val="000000"/>
        </w:rPr>
        <w:t xml:space="preserve">Следующим </w:t>
      </w:r>
      <w:r w:rsidR="00DE35EB">
        <w:rPr>
          <w:color w:val="000000"/>
        </w:rPr>
        <w:t>пунктом</w:t>
      </w:r>
      <w:r w:rsidR="00C93DB4">
        <w:rPr>
          <w:color w:val="000000"/>
        </w:rPr>
        <w:t xml:space="preserve"> будет</w:t>
      </w:r>
      <w:r w:rsidR="00DE3233">
        <w:rPr>
          <w:color w:val="000000"/>
        </w:rPr>
        <w:t xml:space="preserve"> </w:t>
      </w:r>
      <w:r w:rsidR="00C93DB4">
        <w:rPr>
          <w:color w:val="000000"/>
        </w:rPr>
        <w:t>проверка работоспособности</w:t>
      </w:r>
      <w:r w:rsidR="00DE3233">
        <w:rPr>
          <w:color w:val="000000"/>
        </w:rPr>
        <w:t xml:space="preserve"> функций библиотеки в различных условиях и с различны</w:t>
      </w:r>
      <w:r w:rsidR="00EB4573">
        <w:rPr>
          <w:color w:val="000000"/>
        </w:rPr>
        <w:t xml:space="preserve">ми параметрами с целью </w:t>
      </w:r>
      <w:r w:rsidR="00641D95">
        <w:rPr>
          <w:color w:val="000000"/>
        </w:rPr>
        <w:t>обнаружения</w:t>
      </w:r>
      <w:r w:rsidR="00DE3233">
        <w:rPr>
          <w:color w:val="000000"/>
        </w:rPr>
        <w:t xml:space="preserve"> неявных ошибок. В случае если при проверке возникнут ошибки, </w:t>
      </w:r>
      <w:r w:rsidR="00C93DB4">
        <w:rPr>
          <w:color w:val="000000"/>
        </w:rPr>
        <w:t xml:space="preserve">поведется их локализация </w:t>
      </w:r>
      <w:r w:rsidR="00DE3233">
        <w:rPr>
          <w:color w:val="000000"/>
        </w:rPr>
        <w:t xml:space="preserve"> и устранение.</w:t>
      </w:r>
    </w:p>
    <w:p w:rsidR="00723364" w:rsidRDefault="007E5589" w:rsidP="00112C9E">
      <w:pPr>
        <w:pStyle w:val="nwcText15"/>
        <w:rPr>
          <w:color w:val="000000"/>
        </w:rPr>
      </w:pPr>
      <w:r>
        <w:rPr>
          <w:color w:val="000000"/>
        </w:rPr>
        <w:t>В части охраны труда и окружающей среды будет представлен анализ помещения</w:t>
      </w:r>
      <w:r w:rsidR="00723364">
        <w:rPr>
          <w:color w:val="000000"/>
        </w:rPr>
        <w:t>,</w:t>
      </w:r>
      <w:r>
        <w:rPr>
          <w:color w:val="000000"/>
        </w:rPr>
        <w:t xml:space="preserve"> в котором проводилась разработка библиотеки </w:t>
      </w:r>
      <w:r w:rsidRPr="00D60A4A">
        <w:rPr>
          <w:i/>
          <w:color w:val="000000"/>
        </w:rPr>
        <w:t>libtio</w:t>
      </w:r>
      <w:r>
        <w:rPr>
          <w:color w:val="000000"/>
        </w:rPr>
        <w:t xml:space="preserve">, а именно: анализ  естественного освещения, анализ и расчет искусственного, </w:t>
      </w:r>
      <w:r w:rsidR="00723364">
        <w:rPr>
          <w:color w:val="000000"/>
        </w:rPr>
        <w:t>анализ микроклимата.</w:t>
      </w:r>
    </w:p>
    <w:p w:rsidR="007E5589" w:rsidRPr="007E5589" w:rsidRDefault="007E5589" w:rsidP="00112C9E">
      <w:pPr>
        <w:pStyle w:val="nwcText15"/>
        <w:rPr>
          <w:color w:val="000000"/>
        </w:rPr>
      </w:pPr>
      <w:r>
        <w:rPr>
          <w:color w:val="000000"/>
        </w:rPr>
        <w:lastRenderedPageBreak/>
        <w:t xml:space="preserve"> </w:t>
      </w:r>
      <w:r w:rsidR="009A7802">
        <w:rPr>
          <w:color w:val="000000"/>
        </w:rPr>
        <w:t xml:space="preserve">Экономическая часть будет отведена под обоснование экономической эффективности разработки с подсчетом годового экономического эффекта  и сроков окупаемости проекта. </w:t>
      </w:r>
    </w:p>
    <w:p w:rsidR="00012CF2" w:rsidRPr="00ED6442" w:rsidRDefault="00ED6442" w:rsidP="00ED6442">
      <w:pPr>
        <w:pStyle w:val="1"/>
      </w:pPr>
      <w:bookmarkStart w:id="1" w:name="_Toc343107940"/>
      <w:r w:rsidRPr="00ED6442">
        <w:t>Специальная часть</w:t>
      </w:r>
      <w:bookmarkEnd w:id="1"/>
    </w:p>
    <w:p w:rsidR="00557184" w:rsidRDefault="00557184" w:rsidP="00ED6442">
      <w:pPr>
        <w:pStyle w:val="nwcTitle2"/>
      </w:pPr>
      <w:bookmarkStart w:id="2" w:name="_Toc343107941"/>
      <w:r w:rsidRPr="003A7982">
        <w:t>Анализ</w:t>
      </w:r>
      <w:r w:rsidR="00BA59EE" w:rsidRPr="003A7982">
        <w:t xml:space="preserve"> </w:t>
      </w:r>
      <w:r w:rsidRPr="003A7982">
        <w:t>исходных</w:t>
      </w:r>
      <w:r w:rsidR="00BA59EE" w:rsidRPr="003A7982">
        <w:t xml:space="preserve"> </w:t>
      </w:r>
      <w:r w:rsidRPr="003A7982">
        <w:t>требований</w:t>
      </w:r>
      <w:r w:rsidR="00BA59EE" w:rsidRPr="003A7982">
        <w:t xml:space="preserve"> </w:t>
      </w:r>
      <w:r w:rsidRPr="003A7982">
        <w:t>для</w:t>
      </w:r>
      <w:r w:rsidR="00BA59EE" w:rsidRPr="003A7982">
        <w:t xml:space="preserve"> </w:t>
      </w:r>
      <w:r w:rsidRPr="003A7982">
        <w:t>разрабатываемой</w:t>
      </w:r>
      <w:r w:rsidR="00BA59EE" w:rsidRPr="003A7982">
        <w:t xml:space="preserve"> </w:t>
      </w:r>
      <w:r w:rsidRPr="003A7982">
        <w:t>библиотеки</w:t>
      </w:r>
      <w:r w:rsidR="00BA59EE" w:rsidRPr="003A7982">
        <w:t xml:space="preserve"> </w:t>
      </w:r>
      <w:r w:rsidRPr="003A7982">
        <w:t>обработки</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и</w:t>
      </w:r>
      <w:r w:rsidR="00BA59EE" w:rsidRPr="003A7982">
        <w:t xml:space="preserve"> </w:t>
      </w:r>
      <w:r w:rsidRPr="003A7982">
        <w:t>систематизации</w:t>
      </w:r>
      <w:r w:rsidR="00BA59EE" w:rsidRPr="003A7982">
        <w:t xml:space="preserve"> </w:t>
      </w:r>
      <w:r w:rsidRPr="003A7982">
        <w:t>выходных</w:t>
      </w:r>
      <w:r w:rsidR="00BA59EE" w:rsidRPr="003A7982">
        <w:t xml:space="preserve"> </w:t>
      </w:r>
      <w:r w:rsidRPr="003A7982">
        <w:t>данных</w:t>
      </w:r>
      <w:bookmarkEnd w:id="2"/>
    </w:p>
    <w:p w:rsidR="006C0710" w:rsidRDefault="006C0710" w:rsidP="006C0710">
      <w:pPr>
        <w:pStyle w:val="nwcText15"/>
      </w:pPr>
      <w:r>
        <w:t xml:space="preserve">Так как в исходных требованиях к разрабатываемой библиотеке указана необходимость совместимости с архитектурами </w:t>
      </w:r>
      <w:r w:rsidRPr="00690AE7">
        <w:rPr>
          <w:i/>
        </w:rPr>
        <w:t>SPARC</w:t>
      </w:r>
      <w:r w:rsidRPr="00206450">
        <w:t xml:space="preserve"> </w:t>
      </w:r>
      <w:r w:rsidRPr="00690AE7">
        <w:rPr>
          <w:i/>
        </w:rPr>
        <w:t>V8</w:t>
      </w:r>
      <w:r w:rsidRPr="00206450">
        <w:t xml:space="preserve">, </w:t>
      </w:r>
      <w:r w:rsidRPr="00690AE7">
        <w:rPr>
          <w:i/>
        </w:rPr>
        <w:t>SPARC</w:t>
      </w:r>
      <w:r w:rsidRPr="00206450">
        <w:t xml:space="preserve"> </w:t>
      </w:r>
      <w:r w:rsidRPr="00690AE7">
        <w:rPr>
          <w:i/>
        </w:rPr>
        <w:t>V9</w:t>
      </w:r>
      <w:r w:rsidRPr="00206450">
        <w:t xml:space="preserve">, </w:t>
      </w:r>
      <w:r w:rsidRPr="00690AE7">
        <w:rPr>
          <w:i/>
        </w:rPr>
        <w:t>i386</w:t>
      </w:r>
      <w:r w:rsidRPr="00206450">
        <w:t xml:space="preserve">, </w:t>
      </w:r>
      <w:r w:rsidRPr="00690AE7">
        <w:rPr>
          <w:i/>
        </w:rPr>
        <w:t>x86</w:t>
      </w:r>
      <w:r w:rsidRPr="00206450">
        <w:t>_</w:t>
      </w:r>
      <w:r w:rsidRPr="00690AE7">
        <w:rPr>
          <w:i/>
        </w:rPr>
        <w:t>64</w:t>
      </w:r>
      <w:r>
        <w:t xml:space="preserve">, то следует обеспечить независимость данного программного продукта от архитектуры процессора. Это достигается путем использования при разработке языка программирования высокого уровня (Си), обеспечивающего создание кросс-платформенного приложения. </w:t>
      </w:r>
    </w:p>
    <w:p w:rsidR="006C0710" w:rsidRDefault="006C0710" w:rsidP="006C0710">
      <w:pPr>
        <w:pStyle w:val="nwcText15"/>
      </w:pPr>
      <w:r>
        <w:t>Си</w:t>
      </w:r>
      <w:r w:rsidRPr="006C0710">
        <w:t xml:space="preserve"> </w:t>
      </w:r>
      <w:r>
        <w:t>является стандартизированным языком программирования</w:t>
      </w:r>
      <w:r w:rsidRPr="006C0710">
        <w:t>. Это дает гарантию того, что однажды написанная, программа может быть использована на разных архитектурах. Ответственность за адаптацию высокоуровневых конструкций языка программирования к особенностям конкретной архитектуры берет на себя компилятор с этого языка для данной конкретной архитектуры.</w:t>
      </w:r>
      <w:r w:rsidR="003A7C7A">
        <w:t xml:space="preserve"> В данной работе использовался компилятор </w:t>
      </w:r>
      <w:r w:rsidR="003A7C7A" w:rsidRPr="00690AE7">
        <w:rPr>
          <w:i/>
        </w:rPr>
        <w:t>GNU</w:t>
      </w:r>
      <w:r w:rsidR="003A7C7A" w:rsidRPr="003A7C7A">
        <w:t xml:space="preserve"> </w:t>
      </w:r>
      <w:r w:rsidR="003A7C7A" w:rsidRPr="00690AE7">
        <w:rPr>
          <w:i/>
        </w:rPr>
        <w:t>Compiler</w:t>
      </w:r>
      <w:r w:rsidR="003A7C7A" w:rsidRPr="003A7C7A">
        <w:t xml:space="preserve"> </w:t>
      </w:r>
      <w:r w:rsidR="003A7C7A" w:rsidRPr="00690AE7">
        <w:rPr>
          <w:i/>
        </w:rPr>
        <w:t>Collection</w:t>
      </w:r>
      <w:r w:rsidR="003A7C7A" w:rsidRPr="003A7C7A">
        <w:t xml:space="preserve"> (обычно используется сокращение </w:t>
      </w:r>
      <w:r w:rsidR="00A149A5" w:rsidRPr="00690AE7">
        <w:rPr>
          <w:i/>
        </w:rPr>
        <w:t>gcc</w:t>
      </w:r>
      <w:r w:rsidR="003A7C7A" w:rsidRPr="003A7C7A">
        <w:t>)</w:t>
      </w:r>
      <w:r w:rsidR="003A7C7A">
        <w:t xml:space="preserve">, поддерживающий большое количество архитектур, в том числе и требуемые. К тому же данный компилятор обеспечивает возможность кросс-компиляции, то есть </w:t>
      </w:r>
      <w:r w:rsidR="00F121CC">
        <w:t xml:space="preserve">создание исполняемого файла (в данном случае – библиотеки) для платформы отличной от той, на которой запускается компиляция. </w:t>
      </w:r>
    </w:p>
    <w:p w:rsidR="00A149A5" w:rsidRPr="000F24A6" w:rsidRDefault="00A149A5" w:rsidP="006C0710">
      <w:pPr>
        <w:pStyle w:val="nwcText15"/>
      </w:pPr>
      <w:r>
        <w:t xml:space="preserve">Для осуществления кросс-компиляции в </w:t>
      </w:r>
      <w:r w:rsidR="005F29C6" w:rsidRPr="00690AE7">
        <w:rPr>
          <w:i/>
        </w:rPr>
        <w:t>gcc</w:t>
      </w:r>
      <w:r w:rsidR="009D15FA" w:rsidRPr="009D15FA">
        <w:t xml:space="preserve"> </w:t>
      </w:r>
      <w:r w:rsidR="009D15FA">
        <w:t xml:space="preserve">обычно применяется команда </w:t>
      </w:r>
      <w:r w:rsidR="009D15FA" w:rsidRPr="009D32F1">
        <w:rPr>
          <w:i/>
        </w:rPr>
        <w:t>&lt;архитектура&gt;-gcc</w:t>
      </w:r>
      <w:r w:rsidR="009D32F1">
        <w:t xml:space="preserve"> (например: </w:t>
      </w:r>
      <w:r w:rsidR="009D32F1" w:rsidRPr="009D32F1">
        <w:rPr>
          <w:i/>
        </w:rPr>
        <w:t>SPARC-gcc</w:t>
      </w:r>
      <w:r w:rsidR="00805893">
        <w:t xml:space="preserve"> ). Существует также и второй вариант: использование команды </w:t>
      </w:r>
      <w:r w:rsidR="00805893" w:rsidRPr="00493455">
        <w:rPr>
          <w:i/>
        </w:rPr>
        <w:t>gcc</w:t>
      </w:r>
      <w:r w:rsidR="00805893" w:rsidRPr="00805893">
        <w:t xml:space="preserve"> </w:t>
      </w:r>
      <w:r w:rsidR="00805893">
        <w:t xml:space="preserve">с ключом </w:t>
      </w:r>
      <w:r w:rsidR="00805893" w:rsidRPr="00493455">
        <w:rPr>
          <w:i/>
        </w:rPr>
        <w:t>–b</w:t>
      </w:r>
      <w:r w:rsidR="00805893">
        <w:t xml:space="preserve"> </w:t>
      </w:r>
      <w:r w:rsidR="00805893" w:rsidRPr="00805893">
        <w:t>&lt;</w:t>
      </w:r>
      <w:r w:rsidR="00805893" w:rsidRPr="00805893">
        <w:rPr>
          <w:i/>
        </w:rPr>
        <w:t>архитектура</w:t>
      </w:r>
      <w:r w:rsidR="00805893" w:rsidRPr="00805893">
        <w:t>&gt;</w:t>
      </w:r>
      <w:r w:rsidR="00805893">
        <w:t xml:space="preserve">. </w:t>
      </w:r>
    </w:p>
    <w:p w:rsidR="005C76B0" w:rsidRDefault="005C76B0" w:rsidP="006C0710">
      <w:pPr>
        <w:pStyle w:val="nwcText15"/>
      </w:pPr>
      <w:r>
        <w:lastRenderedPageBreak/>
        <w:t xml:space="preserve">Для каждой архитектуры в </w:t>
      </w:r>
      <w:r w:rsidRPr="00690AE7">
        <w:rPr>
          <w:i/>
        </w:rPr>
        <w:t>gcc</w:t>
      </w:r>
      <w:r w:rsidRPr="005C76B0">
        <w:t xml:space="preserve"> </w:t>
      </w:r>
      <w:r>
        <w:t xml:space="preserve">имеется свой список опций. В частности для компиляции под процессоры архитектуры </w:t>
      </w:r>
      <w:r w:rsidRPr="00690AE7">
        <w:rPr>
          <w:i/>
        </w:rPr>
        <w:t>SPARC</w:t>
      </w:r>
      <w:r w:rsidRPr="005C76B0">
        <w:t xml:space="preserve"> </w:t>
      </w:r>
      <w:r w:rsidRPr="00690AE7">
        <w:rPr>
          <w:i/>
        </w:rPr>
        <w:t>V8</w:t>
      </w:r>
      <w:r w:rsidRPr="005C76B0">
        <w:t xml:space="preserve"> </w:t>
      </w:r>
      <w:r>
        <w:t xml:space="preserve">необходимо указать ключ </w:t>
      </w:r>
      <w:r w:rsidRPr="00493455">
        <w:rPr>
          <w:i/>
        </w:rPr>
        <w:t>–mcpu=v8</w:t>
      </w:r>
      <w:r>
        <w:t xml:space="preserve">, а для 9 версии – ключ </w:t>
      </w:r>
      <w:r w:rsidR="00493455" w:rsidRPr="00493455">
        <w:rPr>
          <w:i/>
        </w:rPr>
        <w:t>–mcpu=v9</w:t>
      </w:r>
      <w:r w:rsidR="00493455">
        <w:t xml:space="preserve">. </w:t>
      </w:r>
    </w:p>
    <w:p w:rsidR="00C97670" w:rsidRPr="00D00324" w:rsidRDefault="00C97670" w:rsidP="006C0710">
      <w:pPr>
        <w:pStyle w:val="nwcText15"/>
      </w:pPr>
      <w:r>
        <w:t xml:space="preserve">Основное различие 8 и 9 версий архитектуры </w:t>
      </w:r>
      <w:r w:rsidRPr="00690AE7">
        <w:rPr>
          <w:i/>
        </w:rPr>
        <w:t>SPARC</w:t>
      </w:r>
      <w:r w:rsidRPr="00C97670">
        <w:t xml:space="preserve"> </w:t>
      </w:r>
      <w:r>
        <w:t xml:space="preserve">заключается в том, что в 9 версии добавлена поддержка 64–битной адресации. Также все целочисленные регистры </w:t>
      </w:r>
      <w:r w:rsidRPr="00690AE7">
        <w:rPr>
          <w:i/>
        </w:rPr>
        <w:t>SPARC</w:t>
      </w:r>
      <w:r>
        <w:t xml:space="preserve"> </w:t>
      </w:r>
      <w:r w:rsidRPr="00690AE7">
        <w:rPr>
          <w:i/>
        </w:rPr>
        <w:t>V8</w:t>
      </w:r>
      <w:r>
        <w:t xml:space="preserve"> были расширены  из 32-битных в 64-битные. Кроме того появились новые инструкции для работы с 64-битными операндами. </w:t>
      </w:r>
      <w:r w:rsidRPr="00C97670">
        <w:t xml:space="preserve"> </w:t>
      </w:r>
      <w:r>
        <w:t xml:space="preserve">  </w:t>
      </w:r>
    </w:p>
    <w:p w:rsidR="00D00324" w:rsidRDefault="00D00324" w:rsidP="00D00324">
      <w:pPr>
        <w:pStyle w:val="nwcText15"/>
      </w:pPr>
      <w:r>
        <w:t xml:space="preserve">Аналогично для семейств архитектур </w:t>
      </w:r>
      <w:r w:rsidRPr="00690AE7">
        <w:rPr>
          <w:i/>
        </w:rPr>
        <w:t>i386</w:t>
      </w:r>
      <w:r>
        <w:t xml:space="preserve"> и </w:t>
      </w:r>
      <w:r w:rsidRPr="00690AE7">
        <w:rPr>
          <w:i/>
        </w:rPr>
        <w:t>x86</w:t>
      </w:r>
      <w:r>
        <w:t>-</w:t>
      </w:r>
      <w:r w:rsidRPr="00690AE7">
        <w:rPr>
          <w:i/>
        </w:rPr>
        <w:t>64</w:t>
      </w:r>
      <w:r>
        <w:t xml:space="preserve"> у </w:t>
      </w:r>
      <w:r w:rsidRPr="00690AE7">
        <w:rPr>
          <w:i/>
        </w:rPr>
        <w:t>gcc</w:t>
      </w:r>
      <w:r w:rsidRPr="001938A1">
        <w:t xml:space="preserve"> </w:t>
      </w:r>
      <w:r>
        <w:t xml:space="preserve">имеется свой набор опций. </w:t>
      </w:r>
    </w:p>
    <w:p w:rsidR="00D00324" w:rsidRDefault="00D00324" w:rsidP="00D00324">
      <w:pPr>
        <w:pStyle w:val="nwcText15"/>
      </w:pPr>
      <w:r>
        <w:t xml:space="preserve">Если заранее известно на процессоре какой архитектуры будет использоваться данная библиотека, то для оптимизации её работы можно при кросс-компиляции использовать ключ </w:t>
      </w:r>
      <w:r w:rsidRPr="00856A42">
        <w:rPr>
          <w:i/>
        </w:rPr>
        <w:t>–mtune=&lt;cpu-t</w:t>
      </w:r>
      <w:r>
        <w:rPr>
          <w:i/>
        </w:rPr>
        <w:t>ype</w:t>
      </w:r>
      <w:r w:rsidRPr="00856A42">
        <w:rPr>
          <w:i/>
        </w:rPr>
        <w:t>&gt;</w:t>
      </w:r>
      <w:r>
        <w:t xml:space="preserve">, где </w:t>
      </w:r>
      <w:r w:rsidRPr="00856A42">
        <w:t>&lt;</w:t>
      </w:r>
      <w:r w:rsidRPr="00856A42">
        <w:rPr>
          <w:i/>
        </w:rPr>
        <w:t xml:space="preserve">cpu-type&gt; </w:t>
      </w:r>
      <w:r w:rsidRPr="00856A42">
        <w:t xml:space="preserve">- </w:t>
      </w:r>
      <w:r>
        <w:t xml:space="preserve"> это</w:t>
      </w:r>
      <w:r w:rsidRPr="00856A42">
        <w:t xml:space="preserve"> </w:t>
      </w:r>
      <w:r>
        <w:t>тип конкретной архитектуры процессора.</w:t>
      </w:r>
    </w:p>
    <w:p w:rsidR="00D00324" w:rsidRDefault="00D00324" w:rsidP="00D00324">
      <w:pPr>
        <w:pStyle w:val="nwcText15"/>
      </w:pPr>
      <w:r w:rsidRPr="00FC2224">
        <w:t xml:space="preserve">Основной отличительной особенностью </w:t>
      </w:r>
      <w:r>
        <w:t>архитектуры x</w:t>
      </w:r>
      <w:r w:rsidRPr="001938A1">
        <w:t>86</w:t>
      </w:r>
      <w:r>
        <w:t>-</w:t>
      </w:r>
      <w:r w:rsidRPr="001938A1">
        <w:t>64</w:t>
      </w:r>
      <w:r>
        <w:t xml:space="preserve"> от i</w:t>
      </w:r>
      <w:r w:rsidRPr="00FC2224">
        <w:t>386 является поддержка 64-битных регистров общего назначения, 64-битных арифметических и логических операций над целыми числами и 64-битных виртуальных адресов.</w:t>
      </w:r>
    </w:p>
    <w:p w:rsidR="00AA1183" w:rsidRDefault="00AE05CC" w:rsidP="00AA1183">
      <w:pPr>
        <w:pStyle w:val="nwcText15"/>
      </w:pPr>
      <w:r w:rsidRPr="00AE05CC">
        <w:t xml:space="preserve">Процессоры архитектуры </w:t>
      </w:r>
      <w:r w:rsidRPr="00690AE7">
        <w:rPr>
          <w:i/>
        </w:rPr>
        <w:t>x86</w:t>
      </w:r>
      <w:r>
        <w:t>-</w:t>
      </w:r>
      <w:r w:rsidRPr="00690AE7">
        <w:rPr>
          <w:i/>
        </w:rPr>
        <w:t>64</w:t>
      </w:r>
      <w:r>
        <w:t xml:space="preserve">  </w:t>
      </w:r>
      <w:r w:rsidRPr="00AE05CC">
        <w:t xml:space="preserve">поддерживают два режима работы: </w:t>
      </w:r>
      <w:r w:rsidRPr="00690AE7">
        <w:rPr>
          <w:i/>
        </w:rPr>
        <w:t>Long</w:t>
      </w:r>
      <w:r w:rsidRPr="00AE05CC">
        <w:t xml:space="preserve"> </w:t>
      </w:r>
      <w:r w:rsidRPr="00690AE7">
        <w:rPr>
          <w:i/>
        </w:rPr>
        <w:t>mode</w:t>
      </w:r>
      <w:r w:rsidRPr="00AE05CC">
        <w:t xml:space="preserve"> («длинный» режим) и </w:t>
      </w:r>
      <w:r w:rsidRPr="00690AE7">
        <w:rPr>
          <w:i/>
        </w:rPr>
        <w:t>Legacy</w:t>
      </w:r>
      <w:r w:rsidRPr="00AE05CC">
        <w:t xml:space="preserve"> </w:t>
      </w:r>
      <w:r w:rsidRPr="00690AE7">
        <w:rPr>
          <w:i/>
        </w:rPr>
        <w:t>mode</w:t>
      </w:r>
      <w:r w:rsidRPr="00AE05CC">
        <w:t xml:space="preserve"> («наследственный», режим</w:t>
      </w:r>
      <w:r w:rsidR="00AA1183">
        <w:t xml:space="preserve"> совместимости с 32-битным </w:t>
      </w:r>
      <w:r w:rsidR="00AA1183" w:rsidRPr="00690AE7">
        <w:rPr>
          <w:i/>
        </w:rPr>
        <w:t>x86</w:t>
      </w:r>
      <w:r w:rsidR="00AA1183">
        <w:t xml:space="preserve">), которые  можно явно задать при компиляции, используя ключи </w:t>
      </w:r>
      <w:r w:rsidR="00AA1183" w:rsidRPr="00AA1183">
        <w:rPr>
          <w:i/>
        </w:rPr>
        <w:t>–m64</w:t>
      </w:r>
      <w:r w:rsidR="00AA1183" w:rsidRPr="00AA1183">
        <w:t xml:space="preserve"> </w:t>
      </w:r>
      <w:r w:rsidR="00AA1183">
        <w:t xml:space="preserve">и </w:t>
      </w:r>
      <w:r w:rsidR="00AA1183" w:rsidRPr="00AA1183">
        <w:rPr>
          <w:i/>
        </w:rPr>
        <w:t xml:space="preserve">–m32 </w:t>
      </w:r>
      <w:r w:rsidR="00AA1183">
        <w:t xml:space="preserve">соответственно.  </w:t>
      </w:r>
      <w:r w:rsidR="00FD316E">
        <w:t>Следовательно,</w:t>
      </w:r>
      <w:r w:rsidR="00AA1183">
        <w:t xml:space="preserve"> если нужно чтобы библиотека запускалась и на архитектуре </w:t>
      </w:r>
      <w:r w:rsidR="00AA1183" w:rsidRPr="00690AE7">
        <w:rPr>
          <w:i/>
        </w:rPr>
        <w:t>i386</w:t>
      </w:r>
      <w:r w:rsidR="00AA1183" w:rsidRPr="00AA1183">
        <w:t xml:space="preserve"> </w:t>
      </w:r>
      <w:r w:rsidR="00AA1183">
        <w:t xml:space="preserve">и на архитектуре  </w:t>
      </w:r>
      <w:r w:rsidR="00AA1183" w:rsidRPr="00690AE7">
        <w:rPr>
          <w:i/>
        </w:rPr>
        <w:t>x86</w:t>
      </w:r>
      <w:r w:rsidR="00AA1183">
        <w:t>-</w:t>
      </w:r>
      <w:r w:rsidR="00AA1183" w:rsidRPr="00690AE7">
        <w:rPr>
          <w:i/>
        </w:rPr>
        <w:t>64</w:t>
      </w:r>
      <w:r w:rsidR="00AA1183">
        <w:t xml:space="preserve">   нужно использовать ключ</w:t>
      </w:r>
      <w:r w:rsidR="00AA1183" w:rsidRPr="00AA1183">
        <w:t xml:space="preserve"> </w:t>
      </w:r>
      <w:r w:rsidR="00AA1183" w:rsidRPr="00AA1183">
        <w:rPr>
          <w:i/>
        </w:rPr>
        <w:t>–m32</w:t>
      </w:r>
      <w:r w:rsidR="00AA1183">
        <w:t>.</w:t>
      </w:r>
    </w:p>
    <w:p w:rsidR="00007B58" w:rsidRPr="00903669" w:rsidRDefault="00AA1183" w:rsidP="00AA1183">
      <w:pPr>
        <w:pStyle w:val="nwcText15"/>
      </w:pPr>
      <w:r>
        <w:t xml:space="preserve">Важным отличием </w:t>
      </w:r>
      <w:r w:rsidRPr="00690AE7">
        <w:rPr>
          <w:i/>
        </w:rPr>
        <w:t>SPARC</w:t>
      </w:r>
      <w:r w:rsidRPr="00AA1183">
        <w:t xml:space="preserve"> </w:t>
      </w:r>
      <w:r>
        <w:t xml:space="preserve">архитектур от архитектур </w:t>
      </w:r>
      <w:r w:rsidRPr="00690AE7">
        <w:rPr>
          <w:i/>
        </w:rPr>
        <w:t>i386</w:t>
      </w:r>
      <w:r w:rsidRPr="00AA1183">
        <w:t xml:space="preserve"> </w:t>
      </w:r>
      <w:r>
        <w:t xml:space="preserve">и </w:t>
      </w:r>
      <w:r w:rsidRPr="00690AE7">
        <w:rPr>
          <w:i/>
        </w:rPr>
        <w:t>x86</w:t>
      </w:r>
      <w:r w:rsidRPr="00AA1183">
        <w:t>-</w:t>
      </w:r>
      <w:r w:rsidRPr="00690AE7">
        <w:rPr>
          <w:i/>
        </w:rPr>
        <w:t>64</w:t>
      </w:r>
      <w:r>
        <w:t xml:space="preserve"> является порядок записи байт. </w:t>
      </w:r>
      <w:r w:rsidR="00A578A9" w:rsidRPr="00690AE7">
        <w:rPr>
          <w:i/>
        </w:rPr>
        <w:t>SPARC</w:t>
      </w:r>
      <w:r w:rsidR="00A578A9" w:rsidRPr="00A578A9">
        <w:t xml:space="preserve"> </w:t>
      </w:r>
      <w:r w:rsidR="00A578A9">
        <w:t xml:space="preserve">использует </w:t>
      </w:r>
      <w:r w:rsidR="00A578A9" w:rsidRPr="00690AE7">
        <w:rPr>
          <w:i/>
        </w:rPr>
        <w:t>big</w:t>
      </w:r>
      <w:r w:rsidR="00A578A9" w:rsidRPr="00A578A9">
        <w:t>-</w:t>
      </w:r>
      <w:r w:rsidR="00A578A9" w:rsidRPr="00690AE7">
        <w:rPr>
          <w:i/>
        </w:rPr>
        <w:t>endian</w:t>
      </w:r>
      <w:r w:rsidR="00A578A9" w:rsidRPr="00A578A9">
        <w:t xml:space="preserve"> (</w:t>
      </w:r>
      <w:r w:rsidR="00A578A9">
        <w:t>порядок байт от старшего к младшему</w:t>
      </w:r>
      <w:r w:rsidR="00A578A9" w:rsidRPr="00A578A9">
        <w:t>)</w:t>
      </w:r>
      <w:r w:rsidR="00A578A9">
        <w:t xml:space="preserve">, а </w:t>
      </w:r>
      <w:r w:rsidR="00A578A9" w:rsidRPr="00690AE7">
        <w:rPr>
          <w:i/>
        </w:rPr>
        <w:t>i386</w:t>
      </w:r>
      <w:r w:rsidR="00A578A9">
        <w:t xml:space="preserve"> и </w:t>
      </w:r>
      <w:r w:rsidR="00A578A9" w:rsidRPr="00690AE7">
        <w:rPr>
          <w:i/>
        </w:rPr>
        <w:t>x86_64</w:t>
      </w:r>
      <w:r w:rsidR="00A578A9" w:rsidRPr="00A578A9">
        <w:t xml:space="preserve"> </w:t>
      </w:r>
      <w:r w:rsidR="00A578A9">
        <w:t>–</w:t>
      </w:r>
      <w:r w:rsidR="00A578A9" w:rsidRPr="00A578A9">
        <w:t xml:space="preserve"> </w:t>
      </w:r>
      <w:r w:rsidR="00A578A9" w:rsidRPr="00690AE7">
        <w:rPr>
          <w:i/>
        </w:rPr>
        <w:t>little</w:t>
      </w:r>
      <w:r w:rsidR="00A578A9" w:rsidRPr="00A578A9">
        <w:t>-</w:t>
      </w:r>
      <w:r w:rsidR="00A578A9" w:rsidRPr="00690AE7">
        <w:rPr>
          <w:i/>
        </w:rPr>
        <w:t>endian</w:t>
      </w:r>
      <w:r w:rsidR="00A578A9" w:rsidRPr="00A578A9">
        <w:t xml:space="preserve"> (</w:t>
      </w:r>
      <w:r w:rsidR="00A578A9">
        <w:t xml:space="preserve">от младшего к старшему). </w:t>
      </w:r>
      <w:r w:rsidR="00A578A9" w:rsidRPr="00A578A9">
        <w:t>Запись многобайтового числа из памяти компьютера в файл или передача по сети требует соблюдения соглашений о том, какой из байтов явл</w:t>
      </w:r>
      <w:r w:rsidR="00A578A9">
        <w:t>яется старшим, а какой младшим, так как п</w:t>
      </w:r>
      <w:r w:rsidR="00A578A9" w:rsidRPr="00A578A9">
        <w:t xml:space="preserve">рямая запись ячеек памяти </w:t>
      </w:r>
      <w:r w:rsidR="00A578A9" w:rsidRPr="00A578A9">
        <w:lastRenderedPageBreak/>
        <w:t>приводит к возможным проблемам при переносе приложения с платформы на платформу.</w:t>
      </w:r>
      <w:r w:rsidR="009E5B05">
        <w:t xml:space="preserve"> Для разрабатываемой библиотеки был принят порядок байт от старшего к младшему (</w:t>
      </w:r>
      <w:r w:rsidR="009E5B05" w:rsidRPr="00690AE7">
        <w:rPr>
          <w:i/>
        </w:rPr>
        <w:t>big</w:t>
      </w:r>
      <w:r w:rsidR="009E5B05" w:rsidRPr="009E5B05">
        <w:t>-</w:t>
      </w:r>
      <w:r w:rsidR="009E5B05" w:rsidRPr="00690AE7">
        <w:rPr>
          <w:i/>
        </w:rPr>
        <w:t>endian</w:t>
      </w:r>
      <w:r w:rsidR="009E5B05" w:rsidRPr="009E5B05">
        <w:t>)</w:t>
      </w:r>
      <w:r w:rsidR="009E5B05">
        <w:t xml:space="preserve">, так как он является стандартным для протокола </w:t>
      </w:r>
      <w:r w:rsidR="009E5B05" w:rsidRPr="00690AE7">
        <w:rPr>
          <w:i/>
        </w:rPr>
        <w:t>TCP</w:t>
      </w:r>
      <w:r w:rsidR="009E5B05" w:rsidRPr="009E5B05">
        <w:t>/</w:t>
      </w:r>
      <w:r w:rsidR="009E5B05" w:rsidRPr="00690AE7">
        <w:rPr>
          <w:i/>
        </w:rPr>
        <w:t>IP</w:t>
      </w:r>
      <w:r w:rsidR="009E5B05" w:rsidRPr="009E5B05">
        <w:t xml:space="preserve"> (</w:t>
      </w:r>
      <w:r w:rsidR="009E5B05">
        <w:t xml:space="preserve">протокола </w:t>
      </w:r>
      <w:r w:rsidR="00007B58">
        <w:t xml:space="preserve">управления передачей по сети). </w:t>
      </w:r>
    </w:p>
    <w:p w:rsidR="005A7684" w:rsidRDefault="005A7684" w:rsidP="00AA1183">
      <w:pPr>
        <w:pStyle w:val="nwcText15"/>
      </w:pPr>
      <w:r>
        <w:t xml:space="preserve">В исходных требованиях указано, что разрабатываемая библиотека будет использоваться в операционных системах использующих стандарты </w:t>
      </w:r>
      <w:r w:rsidRPr="00690AE7">
        <w:rPr>
          <w:i/>
        </w:rPr>
        <w:t>POSIX</w:t>
      </w:r>
      <w:r>
        <w:t xml:space="preserve">. </w:t>
      </w:r>
    </w:p>
    <w:p w:rsidR="00AE05CC" w:rsidRDefault="005A7684" w:rsidP="005A7684">
      <w:pPr>
        <w:pStyle w:val="nwcText15"/>
      </w:pPr>
      <w:r w:rsidRPr="00690AE7">
        <w:rPr>
          <w:i/>
        </w:rPr>
        <w:t>POSIX</w:t>
      </w:r>
      <w:r w:rsidRPr="005A7684">
        <w:t xml:space="preserve"> (англ. </w:t>
      </w:r>
      <w:r w:rsidRPr="00690AE7">
        <w:rPr>
          <w:i/>
        </w:rPr>
        <w:t>Portable</w:t>
      </w:r>
      <w:r w:rsidRPr="005A7684">
        <w:t xml:space="preserve"> </w:t>
      </w:r>
      <w:r w:rsidRPr="00FD316E">
        <w:rPr>
          <w:i/>
        </w:rPr>
        <w:t>Operating</w:t>
      </w:r>
      <w:r w:rsidRPr="00340890">
        <w:t xml:space="preserve"> </w:t>
      </w:r>
      <w:r w:rsidRPr="00FD316E">
        <w:rPr>
          <w:i/>
        </w:rPr>
        <w:t>System</w:t>
      </w:r>
      <w:r w:rsidRPr="00340890">
        <w:t xml:space="preserve"> </w:t>
      </w:r>
      <w:r w:rsidRPr="00FD316E">
        <w:rPr>
          <w:i/>
        </w:rPr>
        <w:t>Interface</w:t>
      </w:r>
      <w:r w:rsidRPr="00340890">
        <w:t xml:space="preserve"> </w:t>
      </w:r>
      <w:r w:rsidRPr="00FD316E">
        <w:rPr>
          <w:i/>
        </w:rPr>
        <w:t>for</w:t>
      </w:r>
      <w:r w:rsidRPr="00340890">
        <w:t xml:space="preserve"> </w:t>
      </w:r>
      <w:r w:rsidRPr="00FD316E">
        <w:rPr>
          <w:i/>
        </w:rPr>
        <w:t>Unix</w:t>
      </w:r>
      <w:r w:rsidRPr="005A7684">
        <w:t xml:space="preserve"> — Переносимый интерфейс операционных систем </w:t>
      </w:r>
      <w:r w:rsidRPr="00FD316E">
        <w:rPr>
          <w:i/>
        </w:rPr>
        <w:t>Unix</w:t>
      </w:r>
      <w:r w:rsidRPr="005A7684">
        <w:t xml:space="preserve">) — набор стандартов, описывающих интерфейсы между </w:t>
      </w:r>
      <w:r w:rsidRPr="005A7684">
        <w:rPr>
          <w:rStyle w:val="af4"/>
          <w:color w:val="auto"/>
          <w:u w:val="none"/>
        </w:rPr>
        <w:t>операционной системой</w:t>
      </w:r>
      <w:r w:rsidRPr="005A7684">
        <w:t xml:space="preserve"> и </w:t>
      </w:r>
      <w:r w:rsidRPr="005A7684">
        <w:rPr>
          <w:rStyle w:val="af4"/>
          <w:color w:val="auto"/>
          <w:u w:val="none"/>
        </w:rPr>
        <w:t>прикладной программой</w:t>
      </w:r>
      <w:r w:rsidRPr="005A7684">
        <w:t xml:space="preserve">. Стандарт создан для обеспечения совместимости различных </w:t>
      </w:r>
      <w:r w:rsidRPr="00690AE7">
        <w:rPr>
          <w:rStyle w:val="af4"/>
          <w:i/>
          <w:color w:val="auto"/>
          <w:u w:val="none"/>
        </w:rPr>
        <w:t>UNIX</w:t>
      </w:r>
      <w:r w:rsidRPr="005A7684">
        <w:t xml:space="preserve">-подобных операционных систем и переносимости прикладных программ на уровне </w:t>
      </w:r>
      <w:r w:rsidRPr="005A7684">
        <w:rPr>
          <w:rStyle w:val="af4"/>
          <w:color w:val="auto"/>
          <w:u w:val="none"/>
        </w:rPr>
        <w:t>исходного кода</w:t>
      </w:r>
      <w:r w:rsidRPr="005A7684">
        <w:t>.</w:t>
      </w:r>
      <w:r w:rsidR="00AE05CC" w:rsidRPr="005A7684">
        <w:t xml:space="preserve"> </w:t>
      </w:r>
      <w:r w:rsidR="00366F23">
        <w:t xml:space="preserve"> </w:t>
      </w:r>
    </w:p>
    <w:p w:rsidR="00366F23" w:rsidRDefault="00366F23" w:rsidP="005A7684">
      <w:pPr>
        <w:pStyle w:val="nwcText15"/>
      </w:pPr>
      <w:r>
        <w:t xml:space="preserve">С точки зрения программиста-разработчика следование стандарту </w:t>
      </w:r>
      <w:r w:rsidRPr="00690AE7">
        <w:rPr>
          <w:i/>
        </w:rPr>
        <w:t>POSIX</w:t>
      </w:r>
      <w:r w:rsidRPr="00366F23">
        <w:t xml:space="preserve"> </w:t>
      </w:r>
      <w:r>
        <w:t>заключается в использовании</w:t>
      </w:r>
      <w:r w:rsidR="00ED2022" w:rsidRPr="00ED2022">
        <w:t xml:space="preserve"> заголовочных файлов</w:t>
      </w:r>
      <w:r w:rsidR="00502776">
        <w:t xml:space="preserve"> и</w:t>
      </w:r>
      <w:r w:rsidR="00ED2022">
        <w:t xml:space="preserve"> системных вызовов</w:t>
      </w:r>
      <w:r w:rsidR="00ED2022" w:rsidRPr="00ED2022">
        <w:t xml:space="preserve"> языка Си, которые должны быть предоставлены соо</w:t>
      </w:r>
      <w:r w:rsidR="00ED2022">
        <w:t>тветствующей стандарту системой.</w:t>
      </w:r>
    </w:p>
    <w:p w:rsidR="00A805A8" w:rsidRDefault="00A805A8" w:rsidP="00925345">
      <w:pPr>
        <w:pStyle w:val="nwcText15"/>
      </w:pPr>
      <w:r>
        <w:t xml:space="preserve">Библиотека должна быть написана на языке высокого уровня «Си»  в соответствии со спецификацией </w:t>
      </w:r>
      <w:r w:rsidRPr="00690AE7">
        <w:rPr>
          <w:i/>
        </w:rPr>
        <w:t>C99</w:t>
      </w:r>
      <w:r>
        <w:t>.</w:t>
      </w:r>
    </w:p>
    <w:p w:rsidR="00925345" w:rsidRPr="00FD316E" w:rsidRDefault="00925345" w:rsidP="00925345">
      <w:pPr>
        <w:pStyle w:val="nwcText15"/>
      </w:pPr>
      <w:r w:rsidRPr="00FD316E">
        <w:rPr>
          <w:i/>
        </w:rPr>
        <w:t>C99</w:t>
      </w:r>
      <w:r w:rsidRPr="00FD316E">
        <w:t xml:space="preserve"> — современный стандарт языка программирования Си. Определен в ISO/IEC 9899:1999. Является развитием стандарта </w:t>
      </w:r>
      <w:r w:rsidRPr="00FD316E">
        <w:rPr>
          <w:i/>
        </w:rPr>
        <w:t>C89</w:t>
      </w:r>
      <w:r w:rsidRPr="00FD316E">
        <w:t>.</w:t>
      </w:r>
    </w:p>
    <w:p w:rsidR="00925345" w:rsidRPr="00903669" w:rsidRDefault="00925345" w:rsidP="00925345">
      <w:pPr>
        <w:pStyle w:val="nwcText15"/>
      </w:pPr>
      <w:r w:rsidRPr="00903669">
        <w:t xml:space="preserve">В </w:t>
      </w:r>
      <w:r w:rsidRPr="00690AE7">
        <w:rPr>
          <w:i/>
        </w:rPr>
        <w:t>C99</w:t>
      </w:r>
      <w:r w:rsidRPr="00903669">
        <w:t xml:space="preserve"> было добавлено несколько новых возможностей, а также удалены лишние.</w:t>
      </w:r>
    </w:p>
    <w:p w:rsidR="00925345" w:rsidRPr="00FD316E" w:rsidRDefault="00925345" w:rsidP="00925345">
      <w:pPr>
        <w:pStyle w:val="nwcText15"/>
      </w:pPr>
      <w:r w:rsidRPr="00FD316E">
        <w:t>Добавленные средства:</w:t>
      </w:r>
    </w:p>
    <w:p w:rsidR="00925345" w:rsidRPr="00903669" w:rsidRDefault="00FD6E3C" w:rsidP="00925345">
      <w:pPr>
        <w:pStyle w:val="nwcText15"/>
        <w:numPr>
          <w:ilvl w:val="0"/>
          <w:numId w:val="10"/>
        </w:numPr>
      </w:pPr>
      <w:r>
        <w:t>В</w:t>
      </w:r>
      <w:r w:rsidR="00925345" w:rsidRPr="00903669">
        <w:t xml:space="preserve">страиваемые функции (объявленные с ключевым словом </w:t>
      </w:r>
      <w:r w:rsidR="00925345" w:rsidRPr="00690AE7">
        <w:rPr>
          <w:i/>
        </w:rPr>
        <w:t>inline</w:t>
      </w:r>
      <w:r w:rsidR="00925345" w:rsidRPr="00903669">
        <w:t>)</w:t>
      </w:r>
    </w:p>
    <w:p w:rsidR="00925345" w:rsidRPr="00903669" w:rsidRDefault="00925345" w:rsidP="00925345">
      <w:pPr>
        <w:pStyle w:val="nwcText15"/>
        <w:numPr>
          <w:ilvl w:val="0"/>
          <w:numId w:val="10"/>
        </w:numPr>
      </w:pPr>
      <w:r w:rsidRPr="00903669">
        <w:t>Место, в котором возможно объявление переменных, больше не ограничено глобальной областью видимости и началом составного оператора (блока)</w:t>
      </w:r>
    </w:p>
    <w:p w:rsidR="00925345" w:rsidRPr="00903669" w:rsidRDefault="00925345" w:rsidP="00925345">
      <w:pPr>
        <w:pStyle w:val="nwcText15"/>
        <w:numPr>
          <w:ilvl w:val="0"/>
          <w:numId w:val="10"/>
        </w:numPr>
      </w:pPr>
      <w:r w:rsidRPr="00903669">
        <w:t xml:space="preserve">Несколько новых типов данных, включая </w:t>
      </w:r>
      <w:r w:rsidRPr="00690AE7">
        <w:rPr>
          <w:i/>
        </w:rPr>
        <w:t>long</w:t>
      </w:r>
      <w:r w:rsidRPr="00903669">
        <w:t xml:space="preserve"> </w:t>
      </w:r>
      <w:r w:rsidRPr="00690AE7">
        <w:rPr>
          <w:i/>
        </w:rPr>
        <w:t>long</w:t>
      </w:r>
      <w:r w:rsidRPr="00903669">
        <w:t xml:space="preserve"> </w:t>
      </w:r>
      <w:r w:rsidRPr="00690AE7">
        <w:rPr>
          <w:i/>
        </w:rPr>
        <w:t>int</w:t>
      </w:r>
      <w:r w:rsidRPr="00903669">
        <w:t xml:space="preserve">, дополнительные расширенные целые типы, явный логический тип </w:t>
      </w:r>
      <w:r w:rsidRPr="00903669">
        <w:lastRenderedPageBreak/>
        <w:t>данных, а также комплексный тип (</w:t>
      </w:r>
      <w:r w:rsidRPr="00690AE7">
        <w:rPr>
          <w:i/>
        </w:rPr>
        <w:t>complex</w:t>
      </w:r>
      <w:r w:rsidRPr="00903669">
        <w:t>) для представления комплексных чисел</w:t>
      </w:r>
    </w:p>
    <w:p w:rsidR="00925345" w:rsidRPr="00903669" w:rsidRDefault="00925345" w:rsidP="00925345">
      <w:pPr>
        <w:pStyle w:val="nwcText15"/>
        <w:numPr>
          <w:ilvl w:val="0"/>
          <w:numId w:val="10"/>
        </w:numPr>
      </w:pPr>
      <w:r w:rsidRPr="00903669">
        <w:t>Массивы переменной длины (</w:t>
      </w:r>
      <w:r w:rsidRPr="00690AE7">
        <w:rPr>
          <w:i/>
        </w:rPr>
        <w:t>variable</w:t>
      </w:r>
      <w:r w:rsidRPr="00903669">
        <w:t>-</w:t>
      </w:r>
      <w:r w:rsidRPr="00690AE7">
        <w:rPr>
          <w:i/>
        </w:rPr>
        <w:t>length</w:t>
      </w:r>
      <w:r w:rsidRPr="00903669">
        <w:t xml:space="preserve"> </w:t>
      </w:r>
      <w:r w:rsidRPr="00690AE7">
        <w:rPr>
          <w:i/>
        </w:rPr>
        <w:t>arrays</w:t>
      </w:r>
      <w:r w:rsidRPr="00903669">
        <w:t>)</w:t>
      </w:r>
    </w:p>
    <w:p w:rsidR="00925345" w:rsidRPr="00903669" w:rsidRDefault="00925345" w:rsidP="00925345">
      <w:pPr>
        <w:pStyle w:val="nwcText15"/>
        <w:numPr>
          <w:ilvl w:val="0"/>
          <w:numId w:val="10"/>
        </w:numPr>
      </w:pPr>
      <w:r w:rsidRPr="00903669">
        <w:t xml:space="preserve">Поддержка однострочных комментариев, начинающихся с //, как в  </w:t>
      </w:r>
      <w:r w:rsidRPr="00690AE7">
        <w:rPr>
          <w:i/>
        </w:rPr>
        <w:t>C++</w:t>
      </w:r>
    </w:p>
    <w:p w:rsidR="00925345" w:rsidRPr="00903669" w:rsidRDefault="00925345" w:rsidP="00925345">
      <w:pPr>
        <w:pStyle w:val="nwcText15"/>
        <w:numPr>
          <w:ilvl w:val="0"/>
          <w:numId w:val="10"/>
        </w:numPr>
      </w:pPr>
      <w:r w:rsidRPr="00903669">
        <w:t xml:space="preserve">Новые библиотечные функции, как, например, </w:t>
      </w:r>
      <w:r w:rsidRPr="00690AE7">
        <w:rPr>
          <w:i/>
        </w:rPr>
        <w:t>snprintf</w:t>
      </w:r>
    </w:p>
    <w:p w:rsidR="00925345" w:rsidRPr="00903669" w:rsidRDefault="00925345" w:rsidP="00925345">
      <w:pPr>
        <w:pStyle w:val="nwcText15"/>
        <w:numPr>
          <w:ilvl w:val="0"/>
          <w:numId w:val="10"/>
        </w:numPr>
      </w:pPr>
      <w:r w:rsidRPr="00903669">
        <w:t xml:space="preserve">Новые заголовочные файлы, такие как </w:t>
      </w:r>
      <w:r w:rsidRPr="00690AE7">
        <w:rPr>
          <w:i/>
        </w:rPr>
        <w:t>stdbool.h</w:t>
      </w:r>
      <w:r w:rsidRPr="00903669">
        <w:t xml:space="preserve"> и </w:t>
      </w:r>
      <w:r w:rsidRPr="00690AE7">
        <w:rPr>
          <w:i/>
        </w:rPr>
        <w:t>inttypes.h</w:t>
      </w:r>
    </w:p>
    <w:p w:rsidR="00925345" w:rsidRPr="00903669" w:rsidRDefault="00925345" w:rsidP="00925345">
      <w:pPr>
        <w:pStyle w:val="nwcText15"/>
        <w:numPr>
          <w:ilvl w:val="0"/>
          <w:numId w:val="10"/>
        </w:numPr>
      </w:pPr>
      <w:r w:rsidRPr="00903669">
        <w:t>Типовые математические функции (</w:t>
      </w:r>
      <w:r w:rsidRPr="00690AE7">
        <w:rPr>
          <w:i/>
        </w:rPr>
        <w:t>tgmath.h</w:t>
      </w:r>
      <w:r w:rsidRPr="00903669">
        <w:t>)</w:t>
      </w:r>
    </w:p>
    <w:p w:rsidR="00925345" w:rsidRPr="00FD316E" w:rsidRDefault="00925345" w:rsidP="00925345">
      <w:pPr>
        <w:pStyle w:val="nwcText15"/>
        <w:numPr>
          <w:ilvl w:val="0"/>
          <w:numId w:val="10"/>
        </w:numPr>
      </w:pPr>
      <w:r w:rsidRPr="00FD316E">
        <w:t>Составные константы</w:t>
      </w:r>
    </w:p>
    <w:p w:rsidR="00925345" w:rsidRPr="00903669" w:rsidRDefault="00925345" w:rsidP="00925345">
      <w:pPr>
        <w:pStyle w:val="nwcText15"/>
        <w:numPr>
          <w:ilvl w:val="0"/>
          <w:numId w:val="10"/>
        </w:numPr>
      </w:pPr>
      <w:r w:rsidRPr="00903669">
        <w:t>Поддержка вариативных макросов (макросов переменной арности)</w:t>
      </w:r>
    </w:p>
    <w:p w:rsidR="00925345" w:rsidRPr="0052316C" w:rsidRDefault="00925345" w:rsidP="00925345">
      <w:pPr>
        <w:pStyle w:val="nwcText15"/>
      </w:pPr>
      <w:r w:rsidRPr="0052316C">
        <w:t>Некоторые удаленные средства:</w:t>
      </w:r>
    </w:p>
    <w:p w:rsidR="00925345" w:rsidRPr="00903669" w:rsidRDefault="00925345" w:rsidP="00925345">
      <w:pPr>
        <w:pStyle w:val="nwcText15"/>
      </w:pPr>
      <w:r w:rsidRPr="00903669">
        <w:t xml:space="preserve">Самым заметным "излишеством", удаленным при создании </w:t>
      </w:r>
      <w:r w:rsidRPr="00690AE7">
        <w:rPr>
          <w:i/>
        </w:rPr>
        <w:t>С99</w:t>
      </w:r>
      <w:r w:rsidRPr="00903669">
        <w:t xml:space="preserve">, было правило "неявного </w:t>
      </w:r>
      <w:r w:rsidRPr="00690AE7">
        <w:rPr>
          <w:i/>
        </w:rPr>
        <w:t>int</w:t>
      </w:r>
      <w:r w:rsidRPr="00903669">
        <w:t xml:space="preserve">". В </w:t>
      </w:r>
      <w:r w:rsidRPr="00690AE7">
        <w:rPr>
          <w:i/>
        </w:rPr>
        <w:t>С89</w:t>
      </w:r>
      <w:r w:rsidRPr="00903669">
        <w:t xml:space="preserve"> во многих случаях, когда не было явного указания типа данных, подразумевался тип </w:t>
      </w:r>
      <w:r w:rsidRPr="00690AE7">
        <w:rPr>
          <w:i/>
        </w:rPr>
        <w:t>int</w:t>
      </w:r>
      <w:r w:rsidRPr="00903669">
        <w:t xml:space="preserve">. А в </w:t>
      </w:r>
      <w:r w:rsidRPr="00690AE7">
        <w:rPr>
          <w:i/>
        </w:rPr>
        <w:t>С99</w:t>
      </w:r>
      <w:r w:rsidRPr="00903669">
        <w:t xml:space="preserve"> такое не допускается. Также удалено неявное объявление функций. В </w:t>
      </w:r>
      <w:r w:rsidRPr="00690AE7">
        <w:rPr>
          <w:i/>
        </w:rPr>
        <w:t>С89</w:t>
      </w:r>
      <w:r w:rsidRPr="00903669">
        <w:t xml:space="preserve">, если функция перед использованием не объявлялась, то подразумевалось неявное объявление. А в </w:t>
      </w:r>
      <w:r w:rsidRPr="00690AE7">
        <w:rPr>
          <w:i/>
        </w:rPr>
        <w:t>С99</w:t>
      </w:r>
      <w:r w:rsidRPr="00903669">
        <w:t xml:space="preserve"> такое не поддерживается. Если программа должна быть совместима с </w:t>
      </w:r>
      <w:r w:rsidRPr="00690AE7">
        <w:rPr>
          <w:i/>
        </w:rPr>
        <w:t>С99</w:t>
      </w:r>
      <w:r w:rsidRPr="00903669">
        <w:t>, то из-за двух этих изменений, возможно, придется подправить код.</w:t>
      </w:r>
    </w:p>
    <w:p w:rsidR="00925345" w:rsidRPr="00903669" w:rsidRDefault="00925345" w:rsidP="00925345">
      <w:pPr>
        <w:pStyle w:val="nwcText15"/>
      </w:pPr>
      <w:r w:rsidRPr="00580B10">
        <w:t xml:space="preserve">C99 является большей частью обратно совместимым с </w:t>
      </w:r>
      <w:r w:rsidRPr="00690AE7">
        <w:rPr>
          <w:i/>
        </w:rPr>
        <w:t>C90</w:t>
      </w:r>
      <w:r w:rsidRPr="00580B10">
        <w:t xml:space="preserve">, но вместе с тем в некоторых случаях является более жёстким. </w:t>
      </w:r>
      <w:r w:rsidRPr="00903669">
        <w:t xml:space="preserve">В частности, объявление без указания типа больше не подразумевает неявное задание типа </w:t>
      </w:r>
      <w:r w:rsidRPr="00690AE7">
        <w:rPr>
          <w:i/>
        </w:rPr>
        <w:t>int</w:t>
      </w:r>
      <w:r w:rsidRPr="00903669">
        <w:t xml:space="preserve">. Комитет по стандартизации языка Си решил, что для компиляторов будет более важным определять пропуск по невнимательности указания типа, чем «тихая» обработка старого кода, полагавшаяся на неявное указание </w:t>
      </w:r>
      <w:r w:rsidRPr="00690AE7">
        <w:rPr>
          <w:i/>
        </w:rPr>
        <w:t>int</w:t>
      </w:r>
      <w:r w:rsidRPr="00903669">
        <w:t>.</w:t>
      </w:r>
    </w:p>
    <w:p w:rsidR="00925345" w:rsidRPr="00903669" w:rsidRDefault="00925345" w:rsidP="00925345">
      <w:pPr>
        <w:pStyle w:val="nwcText15"/>
      </w:pPr>
      <w:r w:rsidRPr="00690AE7">
        <w:rPr>
          <w:i/>
        </w:rPr>
        <w:t>GCC</w:t>
      </w:r>
      <w:r w:rsidRPr="00580B10">
        <w:t xml:space="preserve"> и другие компиляторы языка Си поддерживают многие нововведения стандарта </w:t>
      </w:r>
      <w:r w:rsidRPr="00690AE7">
        <w:rPr>
          <w:i/>
        </w:rPr>
        <w:t>C99</w:t>
      </w:r>
      <w:r w:rsidRPr="00580B10">
        <w:t xml:space="preserve">. </w:t>
      </w:r>
      <w:r w:rsidRPr="00903669">
        <w:t xml:space="preserve">Тем не менее, ощущается недостаточная поддержка стандарта со стороны крупных производителей средств разработки, таких как </w:t>
      </w:r>
      <w:r w:rsidRPr="00690AE7">
        <w:rPr>
          <w:i/>
        </w:rPr>
        <w:t>Microsoft</w:t>
      </w:r>
      <w:r w:rsidRPr="00903669">
        <w:t xml:space="preserve"> и </w:t>
      </w:r>
      <w:r w:rsidRPr="00690AE7">
        <w:rPr>
          <w:i/>
        </w:rPr>
        <w:t>Borland</w:t>
      </w:r>
      <w:r w:rsidRPr="00903669">
        <w:t xml:space="preserve">, которые сосредоточились, в </w:t>
      </w:r>
      <w:r w:rsidRPr="00903669">
        <w:lastRenderedPageBreak/>
        <w:t xml:space="preserve">основном, на языке </w:t>
      </w:r>
      <w:r w:rsidRPr="00690AE7">
        <w:rPr>
          <w:i/>
        </w:rPr>
        <w:t>C++</w:t>
      </w:r>
      <w:r w:rsidRPr="00903669">
        <w:t xml:space="preserve">, так как </w:t>
      </w:r>
      <w:r w:rsidRPr="00690AE7">
        <w:rPr>
          <w:i/>
        </w:rPr>
        <w:t>C++</w:t>
      </w:r>
      <w:r w:rsidRPr="00903669">
        <w:t xml:space="preserve"> обеспечивает функциональность, схожую с предоставляемой нововведениями стандарта.</w:t>
      </w:r>
    </w:p>
    <w:p w:rsidR="00925345" w:rsidRPr="00580B10" w:rsidRDefault="00925345" w:rsidP="00925345">
      <w:pPr>
        <w:pStyle w:val="nwcText15"/>
      </w:pPr>
      <w:r w:rsidRPr="00580B10">
        <w:t xml:space="preserve">Согласно </w:t>
      </w:r>
      <w:r w:rsidRPr="00690AE7">
        <w:rPr>
          <w:i/>
        </w:rPr>
        <w:t>Sun</w:t>
      </w:r>
      <w:r w:rsidRPr="00580B10">
        <w:t xml:space="preserve"> </w:t>
      </w:r>
      <w:r w:rsidRPr="00690AE7">
        <w:rPr>
          <w:i/>
        </w:rPr>
        <w:t>Microsystems</w:t>
      </w:r>
      <w:r w:rsidRPr="00580B10">
        <w:t xml:space="preserve">, </w:t>
      </w:r>
      <w:r w:rsidRPr="00690AE7">
        <w:rPr>
          <w:i/>
        </w:rPr>
        <w:t>Sun</w:t>
      </w:r>
      <w:r w:rsidRPr="00580B10">
        <w:t xml:space="preserve"> </w:t>
      </w:r>
      <w:r w:rsidRPr="00690AE7">
        <w:rPr>
          <w:i/>
        </w:rPr>
        <w:t>Studio</w:t>
      </w:r>
      <w:r w:rsidRPr="00580B10">
        <w:t xml:space="preserve"> полностью поддерживает стандарт </w:t>
      </w:r>
      <w:r w:rsidRPr="00690AE7">
        <w:rPr>
          <w:i/>
        </w:rPr>
        <w:t>C99</w:t>
      </w:r>
      <w:r w:rsidRPr="00580B10">
        <w:t>.</w:t>
      </w:r>
    </w:p>
    <w:p w:rsidR="00925345" w:rsidRPr="00580B10" w:rsidRDefault="00925345" w:rsidP="00A805A8">
      <w:pPr>
        <w:pStyle w:val="nwcText15"/>
      </w:pPr>
      <w:r w:rsidRPr="00580B10">
        <w:t xml:space="preserve">Интерпретатор языка Си </w:t>
      </w:r>
      <w:r w:rsidRPr="00690AE7">
        <w:rPr>
          <w:i/>
        </w:rPr>
        <w:t>Ch</w:t>
      </w:r>
      <w:r w:rsidRPr="00580B10">
        <w:t xml:space="preserve"> поддерживает основные особенности </w:t>
      </w:r>
      <w:r w:rsidRPr="00690AE7">
        <w:rPr>
          <w:i/>
        </w:rPr>
        <w:t>C99</w:t>
      </w:r>
      <w:r w:rsidRPr="00580B10">
        <w:t xml:space="preserve"> и свободно доступен в версиях для </w:t>
      </w:r>
      <w:r w:rsidRPr="00690AE7">
        <w:rPr>
          <w:i/>
        </w:rPr>
        <w:t>Windows</w:t>
      </w:r>
      <w:r w:rsidRPr="00580B10">
        <w:t xml:space="preserve">, </w:t>
      </w:r>
      <w:r w:rsidRPr="00690AE7">
        <w:rPr>
          <w:i/>
        </w:rPr>
        <w:t>Linux</w:t>
      </w:r>
      <w:r w:rsidRPr="00580B10">
        <w:t xml:space="preserve">, </w:t>
      </w:r>
      <w:r w:rsidRPr="00690AE7">
        <w:rPr>
          <w:i/>
        </w:rPr>
        <w:t>Mac</w:t>
      </w:r>
      <w:r w:rsidRPr="00580B10">
        <w:t xml:space="preserve"> </w:t>
      </w:r>
      <w:r w:rsidRPr="00690AE7">
        <w:rPr>
          <w:i/>
        </w:rPr>
        <w:t>OS</w:t>
      </w:r>
      <w:r w:rsidRPr="00580B10">
        <w:t xml:space="preserve"> </w:t>
      </w:r>
      <w:r w:rsidRPr="00690AE7">
        <w:rPr>
          <w:i/>
        </w:rPr>
        <w:t>X</w:t>
      </w:r>
      <w:r w:rsidRPr="00580B10">
        <w:t xml:space="preserve"> </w:t>
      </w:r>
      <w:r w:rsidRPr="00690AE7">
        <w:rPr>
          <w:i/>
        </w:rPr>
        <w:t>Solaris</w:t>
      </w:r>
      <w:r w:rsidRPr="00580B10">
        <w:t xml:space="preserve">, </w:t>
      </w:r>
      <w:r w:rsidRPr="00690AE7">
        <w:rPr>
          <w:i/>
        </w:rPr>
        <w:t>QNX</w:t>
      </w:r>
      <w:r w:rsidRPr="00580B10">
        <w:t xml:space="preserve"> и </w:t>
      </w:r>
      <w:r w:rsidRPr="00690AE7">
        <w:rPr>
          <w:i/>
        </w:rPr>
        <w:t>FreeBSD</w:t>
      </w:r>
      <w:r w:rsidRPr="00580B10">
        <w:t>.</w:t>
      </w:r>
    </w:p>
    <w:p w:rsidR="00925345" w:rsidRPr="00580B10" w:rsidRDefault="00925345" w:rsidP="00A805A8">
      <w:pPr>
        <w:pStyle w:val="nwcText15"/>
      </w:pPr>
      <w:r w:rsidRPr="00580B10">
        <w:t xml:space="preserve">Другие компиляторы с полной или частичной поддержкой стандарта </w:t>
      </w:r>
      <w:r w:rsidRPr="00690AE7">
        <w:rPr>
          <w:i/>
        </w:rPr>
        <w:t>С99</w:t>
      </w:r>
      <w:r w:rsidRPr="00580B10">
        <w:t xml:space="preserve"> </w:t>
      </w:r>
    </w:p>
    <w:tbl>
      <w:tblPr>
        <w:tblW w:w="0" w:type="auto"/>
        <w:tblInd w:w="28" w:type="dxa"/>
        <w:tblLayout w:type="fixed"/>
        <w:tblCellMar>
          <w:top w:w="28" w:type="dxa"/>
          <w:left w:w="28" w:type="dxa"/>
          <w:bottom w:w="28" w:type="dxa"/>
          <w:right w:w="28" w:type="dxa"/>
        </w:tblCellMar>
        <w:tblLook w:val="0000"/>
      </w:tblPr>
      <w:tblGrid>
        <w:gridCol w:w="2550"/>
        <w:gridCol w:w="3615"/>
        <w:gridCol w:w="3120"/>
      </w:tblGrid>
      <w:tr w:rsidR="00925345" w:rsidRPr="00580B10" w:rsidTr="00227C6C">
        <w:tc>
          <w:tcPr>
            <w:tcW w:w="2550" w:type="dxa"/>
            <w:shd w:val="clear" w:color="auto" w:fill="auto"/>
          </w:tcPr>
          <w:p w:rsidR="00925345" w:rsidRPr="00242F25" w:rsidRDefault="00925345" w:rsidP="00925345">
            <w:pPr>
              <w:pStyle w:val="nwcText15"/>
              <w:rPr>
                <w:lang w:val="en-US"/>
              </w:rPr>
            </w:pPr>
            <w:r w:rsidRPr="00242F25">
              <w:rPr>
                <w:i/>
                <w:lang w:val="en-US"/>
              </w:rPr>
              <w:t>Digital</w:t>
            </w:r>
            <w:r w:rsidRPr="00242F25">
              <w:rPr>
                <w:lang w:val="en-US"/>
              </w:rPr>
              <w:t xml:space="preserve"> </w:t>
            </w:r>
            <w:r w:rsidRPr="00242F25">
              <w:rPr>
                <w:i/>
                <w:lang w:val="en-US"/>
              </w:rPr>
              <w:t>Mars</w:t>
            </w:r>
            <w:r w:rsidRPr="00242F25">
              <w:rPr>
                <w:lang w:val="en-US"/>
              </w:rPr>
              <w:t xml:space="preserve"> </w:t>
            </w:r>
          </w:p>
          <w:p w:rsidR="00925345" w:rsidRPr="00242F25" w:rsidRDefault="00925345" w:rsidP="00925345">
            <w:pPr>
              <w:pStyle w:val="nwcText15"/>
              <w:rPr>
                <w:i/>
                <w:lang w:val="en-US"/>
              </w:rPr>
            </w:pPr>
            <w:r w:rsidRPr="00242F25">
              <w:rPr>
                <w:i/>
                <w:lang w:val="en-US"/>
              </w:rPr>
              <w:t xml:space="preserve">VPF </w:t>
            </w:r>
          </w:p>
          <w:p w:rsidR="00925345" w:rsidRPr="00242F25" w:rsidRDefault="00925345" w:rsidP="00925345">
            <w:pPr>
              <w:pStyle w:val="nwcText15"/>
              <w:rPr>
                <w:lang w:val="en-US"/>
              </w:rPr>
            </w:pPr>
            <w:r w:rsidRPr="00242F25">
              <w:rPr>
                <w:i/>
                <w:lang w:val="en-US"/>
              </w:rPr>
              <w:t>Open</w:t>
            </w:r>
            <w:r w:rsidRPr="00242F25">
              <w:rPr>
                <w:lang w:val="en-US"/>
              </w:rPr>
              <w:t xml:space="preserve"> </w:t>
            </w:r>
            <w:r w:rsidRPr="00242F25">
              <w:rPr>
                <w:i/>
                <w:lang w:val="en-US"/>
              </w:rPr>
              <w:t>Watcom</w:t>
            </w:r>
            <w:r w:rsidRPr="00242F25">
              <w:rPr>
                <w:lang w:val="en-US"/>
              </w:rPr>
              <w:t xml:space="preserve"> </w:t>
            </w:r>
            <w:r w:rsidRPr="00242F25">
              <w:rPr>
                <w:i/>
                <w:lang w:val="en-US"/>
              </w:rPr>
              <w:t>C</w:t>
            </w:r>
            <w:r w:rsidRPr="00242F25">
              <w:rPr>
                <w:lang w:val="en-US"/>
              </w:rPr>
              <w:t xml:space="preserve"> </w:t>
            </w:r>
          </w:p>
        </w:tc>
        <w:tc>
          <w:tcPr>
            <w:tcW w:w="3615" w:type="dxa"/>
            <w:shd w:val="clear" w:color="auto" w:fill="auto"/>
          </w:tcPr>
          <w:p w:rsidR="00925345" w:rsidRPr="00580B10" w:rsidRDefault="00925345" w:rsidP="00925345">
            <w:pPr>
              <w:pStyle w:val="nwcText15"/>
            </w:pPr>
            <w:r w:rsidRPr="00690AE7">
              <w:rPr>
                <w:i/>
              </w:rPr>
              <w:t>Intel</w:t>
            </w:r>
            <w:r w:rsidRPr="00580B10">
              <w:t xml:space="preserve"> </w:t>
            </w:r>
            <w:r w:rsidRPr="00690AE7">
              <w:rPr>
                <w:i/>
              </w:rPr>
              <w:t>C</w:t>
            </w:r>
            <w:r w:rsidRPr="00580B10">
              <w:t xml:space="preserve"> </w:t>
            </w:r>
            <w:r w:rsidRPr="00690AE7">
              <w:rPr>
                <w:i/>
              </w:rPr>
              <w:t>Compiler</w:t>
            </w:r>
            <w:r w:rsidRPr="00580B10">
              <w:t xml:space="preserve"> </w:t>
            </w:r>
          </w:p>
          <w:p w:rsidR="00925345" w:rsidRPr="00690AE7" w:rsidRDefault="00925345" w:rsidP="00925345">
            <w:pPr>
              <w:pStyle w:val="nwcText15"/>
              <w:rPr>
                <w:i/>
              </w:rPr>
            </w:pPr>
            <w:r w:rsidRPr="00690AE7">
              <w:rPr>
                <w:i/>
              </w:rPr>
              <w:t xml:space="preserve">LCC </w:t>
            </w:r>
          </w:p>
          <w:p w:rsidR="00925345" w:rsidRPr="00580B10" w:rsidRDefault="00925345" w:rsidP="00925345">
            <w:pPr>
              <w:pStyle w:val="nwcText15"/>
            </w:pPr>
          </w:p>
        </w:tc>
        <w:tc>
          <w:tcPr>
            <w:tcW w:w="3120" w:type="dxa"/>
            <w:shd w:val="clear" w:color="auto" w:fill="auto"/>
          </w:tcPr>
          <w:p w:rsidR="00925345" w:rsidRPr="00580B10" w:rsidRDefault="00925345" w:rsidP="00925345">
            <w:pPr>
              <w:pStyle w:val="nwcText15"/>
            </w:pPr>
            <w:r w:rsidRPr="00690AE7">
              <w:rPr>
                <w:i/>
              </w:rPr>
              <w:t>Oracle</w:t>
            </w:r>
            <w:r w:rsidRPr="00580B10">
              <w:t xml:space="preserve"> </w:t>
            </w:r>
            <w:r w:rsidRPr="00690AE7">
              <w:rPr>
                <w:i/>
              </w:rPr>
              <w:t>Solaris</w:t>
            </w:r>
            <w:r w:rsidRPr="00580B10">
              <w:t xml:space="preserve"> </w:t>
            </w:r>
            <w:r w:rsidRPr="00690AE7">
              <w:rPr>
                <w:i/>
              </w:rPr>
              <w:t>Studio</w:t>
            </w:r>
            <w:r w:rsidRPr="00580B10">
              <w:t xml:space="preserve"> </w:t>
            </w:r>
          </w:p>
          <w:p w:rsidR="00925345" w:rsidRPr="00690AE7" w:rsidRDefault="00925345" w:rsidP="00925345">
            <w:pPr>
              <w:pStyle w:val="nwcText15"/>
              <w:rPr>
                <w:i/>
              </w:rPr>
            </w:pPr>
            <w:r w:rsidRPr="00690AE7">
              <w:rPr>
                <w:i/>
              </w:rPr>
              <w:t xml:space="preserve">Pelles C </w:t>
            </w:r>
          </w:p>
          <w:p w:rsidR="00925345" w:rsidRPr="00580B10" w:rsidRDefault="00925345" w:rsidP="00925345">
            <w:pPr>
              <w:pStyle w:val="nwcText15"/>
            </w:pPr>
          </w:p>
          <w:p w:rsidR="00925345" w:rsidRPr="00580B10" w:rsidRDefault="00925345" w:rsidP="00925345">
            <w:pPr>
              <w:pStyle w:val="nwcText15"/>
            </w:pPr>
          </w:p>
        </w:tc>
      </w:tr>
    </w:tbl>
    <w:p w:rsidR="00925345" w:rsidRPr="00690AE7" w:rsidRDefault="00925345" w:rsidP="005A7684">
      <w:pPr>
        <w:pStyle w:val="nwcText15"/>
      </w:pPr>
    </w:p>
    <w:p w:rsidR="00557184" w:rsidRPr="003A7982" w:rsidRDefault="00557184" w:rsidP="00ED6442">
      <w:pPr>
        <w:pStyle w:val="nwcTitle2"/>
      </w:pPr>
      <w:bookmarkStart w:id="3" w:name="_Toc343107942"/>
      <w:r w:rsidRPr="003A7982">
        <w:rPr>
          <w:rFonts w:eastAsia="Times New Roman"/>
        </w:rPr>
        <w:t>Разработка</w:t>
      </w:r>
      <w:r w:rsidR="00BA59EE" w:rsidRPr="003A7982">
        <w:rPr>
          <w:rFonts w:eastAsia="Times New Roman"/>
        </w:rPr>
        <w:t xml:space="preserve"> </w:t>
      </w:r>
      <w:r w:rsidRPr="003A7982">
        <w:rPr>
          <w:rFonts w:eastAsia="Times New Roman"/>
        </w:rPr>
        <w:t>соглашений</w:t>
      </w:r>
      <w:r w:rsidR="00BA59EE" w:rsidRPr="003A7982">
        <w:rPr>
          <w:rFonts w:eastAsia="Times New Roman"/>
        </w:rPr>
        <w:t xml:space="preserve"> </w:t>
      </w:r>
      <w:r w:rsidRPr="003A7982">
        <w:rPr>
          <w:rFonts w:eastAsia="Times New Roman"/>
        </w:rPr>
        <w:t>о</w:t>
      </w:r>
      <w:r w:rsidR="00BA59EE" w:rsidRPr="003A7982">
        <w:rPr>
          <w:rFonts w:eastAsia="Times New Roman"/>
        </w:rPr>
        <w:t xml:space="preserve"> </w:t>
      </w:r>
      <w:r w:rsidRPr="003A7982">
        <w:rPr>
          <w:rFonts w:eastAsia="Times New Roman"/>
        </w:rPr>
        <w:t>вызовах</w:t>
      </w:r>
      <w:r w:rsidR="00BA59EE" w:rsidRPr="003A7982">
        <w:rPr>
          <w:rFonts w:eastAsia="Times New Roman"/>
        </w:rPr>
        <w:t xml:space="preserve"> </w:t>
      </w:r>
      <w:r w:rsidRPr="003A7982">
        <w:rPr>
          <w:rFonts w:eastAsia="Times New Roman"/>
        </w:rPr>
        <w:t>функций</w:t>
      </w:r>
      <w:r w:rsidR="00BA59EE" w:rsidRPr="003A7982">
        <w:rPr>
          <w:rFonts w:eastAsia="Times New Roman"/>
        </w:rPr>
        <w:t xml:space="preserve"> </w:t>
      </w:r>
      <w:r w:rsidRPr="003A7982">
        <w:rPr>
          <w:rFonts w:eastAsia="Times New Roman"/>
        </w:rPr>
        <w:t>библиотеки</w:t>
      </w:r>
      <w:bookmarkEnd w:id="3"/>
    </w:p>
    <w:p w:rsidR="00557184" w:rsidRPr="000F24A6" w:rsidRDefault="00557184" w:rsidP="00ED6442">
      <w:pPr>
        <w:pStyle w:val="nwcTitle3"/>
      </w:pPr>
      <w:bookmarkStart w:id="4" w:name="_Toc343107943"/>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ошибок</w:t>
      </w:r>
      <w:r w:rsidR="00BA59EE" w:rsidRPr="003A7982">
        <w:t xml:space="preserve"> </w:t>
      </w:r>
      <w:r w:rsidRPr="003A7982">
        <w:t>работы</w:t>
      </w:r>
      <w:r w:rsidR="00BA59EE" w:rsidRPr="003A7982">
        <w:t xml:space="preserve"> </w:t>
      </w:r>
      <w:r w:rsidRPr="003A7982">
        <w:t>библиотеки</w:t>
      </w:r>
      <w:bookmarkEnd w:id="4"/>
    </w:p>
    <w:p w:rsidR="000F24A6" w:rsidRDefault="00AC75F7" w:rsidP="000F24A6">
      <w:pPr>
        <w:pStyle w:val="nwcText15"/>
      </w:pPr>
      <w:r>
        <w:t>Все функции библиотеки, которые предназначенные для пользователей программистов и являющиеся экспортируемыми должны возвращать значение.</w:t>
      </w:r>
    </w:p>
    <w:p w:rsidR="00AC75F7" w:rsidRDefault="00AC75F7" w:rsidP="000F24A6">
      <w:pPr>
        <w:pStyle w:val="nwcText15"/>
      </w:pPr>
      <w:r>
        <w:t>Функции, возвращающие указатель на некий тип данных, в случае ошибки должны возвращать нулевой указатель (NULL</w:t>
      </w:r>
      <w:r w:rsidRPr="00AC75F7">
        <w:t>)</w:t>
      </w:r>
      <w:r>
        <w:t xml:space="preserve">. </w:t>
      </w:r>
    </w:p>
    <w:p w:rsidR="00CD0B6E" w:rsidRDefault="00AC75F7" w:rsidP="000F24A6">
      <w:pPr>
        <w:pStyle w:val="nwcText15"/>
      </w:pPr>
      <w:r>
        <w:t>Функции, возвращающие числовое значение некого типа данных, при аварийном завершении возвращают максимально до</w:t>
      </w:r>
      <w:r w:rsidR="000D1A55">
        <w:t>пустимое значение своего возвращаемого типа</w:t>
      </w:r>
      <w:r>
        <w:t>.</w:t>
      </w:r>
      <w:r w:rsidR="00372FD7">
        <w:t xml:space="preserve">  Функции, возвращающий параметр которых имеет символьный тип, также относятся к возвращающим  числовое значение. Стоит отметить, что в таком случае возвращаемый параметр является без</w:t>
      </w:r>
      <w:r w:rsidR="00CD0B6E">
        <w:t>з</w:t>
      </w:r>
      <w:r w:rsidR="00372FD7">
        <w:t>наковым.</w:t>
      </w:r>
    </w:p>
    <w:p w:rsidR="009C5A57" w:rsidRDefault="00372FD7" w:rsidP="000F24A6">
      <w:pPr>
        <w:pStyle w:val="nwcText15"/>
      </w:pPr>
      <w:r>
        <w:lastRenderedPageBreak/>
        <w:t xml:space="preserve"> </w:t>
      </w:r>
      <w:r w:rsidR="009C5A57">
        <w:t>Код ошибки для последней вызванной функции библиотеки можно получить используя</w:t>
      </w:r>
      <w:r w:rsidR="00CD0B6E">
        <w:t xml:space="preserve"> ф</w:t>
      </w:r>
      <w:r w:rsidR="009C5A57">
        <w:t>ункцию</w:t>
      </w:r>
      <w:r w:rsidR="00CD0B6E">
        <w:t xml:space="preserve"> </w:t>
      </w:r>
      <w:r w:rsidR="00CD0B6E" w:rsidRPr="00690AE7">
        <w:rPr>
          <w:i/>
        </w:rPr>
        <w:t>tioGetError</w:t>
      </w:r>
      <w:r w:rsidR="00CD0B6E" w:rsidRPr="00CD0B6E">
        <w:t>()</w:t>
      </w:r>
      <w:r w:rsidR="00772138">
        <w:t>, возвращаемым значением</w:t>
      </w:r>
      <w:r w:rsidR="00A74E6A">
        <w:t xml:space="preserve"> которой</w:t>
      </w:r>
      <w:r w:rsidR="00772138">
        <w:t xml:space="preserve"> и будет </w:t>
      </w:r>
      <w:r w:rsidR="00A74E6A">
        <w:t>код ошибки.</w:t>
      </w:r>
    </w:p>
    <w:p w:rsidR="00A74E6A" w:rsidRPr="006F3067" w:rsidRDefault="00772138" w:rsidP="00A74E6A">
      <w:pPr>
        <w:pStyle w:val="nwcText15"/>
      </w:pPr>
      <w:r>
        <w:t>При</w:t>
      </w:r>
      <w:r w:rsidR="00A74E6A">
        <w:t xml:space="preserve"> возникновении ситуации из-за которой не может продолжаться нормальная работа функций библио</w:t>
      </w:r>
      <w:r w:rsidR="00373083">
        <w:t>теки необходимо вызвать функцию</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46"/>
        <w:gridCol w:w="359"/>
        <w:gridCol w:w="2647"/>
      </w:tblGrid>
      <w:tr w:rsidR="00A74E6A" w:rsidRPr="00DC7B64" w:rsidTr="00DC7B64">
        <w:trPr>
          <w:trHeight w:val="322"/>
        </w:trPr>
        <w:tc>
          <w:tcPr>
            <w:tcW w:w="0" w:type="auto"/>
          </w:tcPr>
          <w:p w:rsidR="00A74E6A" w:rsidRPr="00DC7B64" w:rsidRDefault="00A74E6A" w:rsidP="00DC7B64">
            <w:pPr>
              <w:pStyle w:val="code2tabl"/>
            </w:pPr>
            <w:r w:rsidRPr="00DC7B64">
              <w:t>int</w:t>
            </w:r>
            <w:r w:rsidRPr="00DC7B64">
              <w:rPr>
                <w:rStyle w:val="apple-converted-space"/>
              </w:rPr>
              <w:t xml:space="preserve"> </w:t>
            </w:r>
            <w:hyperlink r:id="rId8" w:anchor="a29130a8f0f0107da5e3706f4378e89a0" w:history="1">
              <w:r w:rsidRPr="00DC7B64">
                <w:t>tioDie</w:t>
              </w:r>
            </w:hyperlink>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r w:rsidRPr="00DC7B64">
              <w:t>int status,</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const char* buff,</w:t>
            </w:r>
          </w:p>
        </w:tc>
      </w:tr>
      <w:tr w:rsidR="00A74E6A" w:rsidRPr="00DC7B64" w:rsidTr="00DC7B64">
        <w:trPr>
          <w:trHeight w:val="322"/>
        </w:trPr>
        <w:tc>
          <w:tcPr>
            <w:tcW w:w="0" w:type="auto"/>
          </w:tcPr>
          <w:p w:rsidR="00A74E6A" w:rsidRPr="00DC7B64" w:rsidRDefault="00A74E6A" w:rsidP="00DC7B64">
            <w:pPr>
              <w:pStyle w:val="code2tabl"/>
            </w:pPr>
          </w:p>
        </w:tc>
        <w:tc>
          <w:tcPr>
            <w:tcW w:w="0" w:type="auto"/>
          </w:tcPr>
          <w:p w:rsidR="00A74E6A" w:rsidRPr="00DC7B64" w:rsidRDefault="00A74E6A" w:rsidP="00DC7B64">
            <w:pPr>
              <w:pStyle w:val="code2tabl"/>
            </w:pPr>
            <w:r w:rsidRPr="00DC7B64">
              <w:t>)</w:t>
            </w:r>
          </w:p>
        </w:tc>
        <w:tc>
          <w:tcPr>
            <w:tcW w:w="0" w:type="auto"/>
          </w:tcPr>
          <w:p w:rsidR="00A74E6A" w:rsidRPr="00DC7B64" w:rsidRDefault="00A74E6A" w:rsidP="00DC7B64">
            <w:pPr>
              <w:pStyle w:val="code2tabl"/>
            </w:pPr>
          </w:p>
        </w:tc>
      </w:tr>
    </w:tbl>
    <w:p w:rsidR="00373083" w:rsidRDefault="00373083" w:rsidP="00A74E6A">
      <w:pPr>
        <w:pStyle w:val="nwcText15"/>
      </w:pPr>
      <w:r>
        <w:t>Вследствие её работы ресурсы памяти, занятые библиотекой будут освобождены.</w:t>
      </w:r>
    </w:p>
    <w:p w:rsidR="00373083" w:rsidRPr="00373083" w:rsidRDefault="00373083" w:rsidP="00373083">
      <w:pPr>
        <w:pStyle w:val="nwcText15"/>
        <w:rPr>
          <w:rFonts w:eastAsia="Times New Roman"/>
          <w:lang w:eastAsia="ru-RU" w:bidi="ar-SA"/>
        </w:rPr>
      </w:pPr>
      <w:r w:rsidRPr="00373083">
        <w:rPr>
          <w:rFonts w:eastAsia="Times New Roman"/>
          <w:lang w:eastAsia="ru-RU" w:bidi="ar-SA"/>
        </w:rPr>
        <w:t>Аргументы:</w:t>
      </w:r>
    </w:p>
    <w:tbl>
      <w:tblPr>
        <w:tblW w:w="0" w:type="auto"/>
        <w:tblCellSpacing w:w="15" w:type="dxa"/>
        <w:tblInd w:w="720" w:type="dxa"/>
        <w:tblCellMar>
          <w:top w:w="15" w:type="dxa"/>
          <w:left w:w="15" w:type="dxa"/>
          <w:bottom w:w="15" w:type="dxa"/>
          <w:right w:w="15" w:type="dxa"/>
        </w:tblCellMar>
        <w:tblLook w:val="04A0"/>
      </w:tblPr>
      <w:tblGrid>
        <w:gridCol w:w="729"/>
        <w:gridCol w:w="7968"/>
      </w:tblGrid>
      <w:tr w:rsidR="00373083" w:rsidRPr="00EC49B6" w:rsidTr="00373083">
        <w:trPr>
          <w:tblCellSpacing w:w="15" w:type="dxa"/>
        </w:trPr>
        <w:tc>
          <w:tcPr>
            <w:tcW w:w="0" w:type="auto"/>
            <w:noWrap/>
            <w:hideMark/>
          </w:tcPr>
          <w:p w:rsidR="00373083" w:rsidRPr="00690AE7" w:rsidRDefault="00373083" w:rsidP="00373083">
            <w:pPr>
              <w:pStyle w:val="nwcText10"/>
              <w:rPr>
                <w:i/>
              </w:rPr>
            </w:pPr>
            <w:r w:rsidRPr="00690AE7">
              <w:rPr>
                <w:i/>
              </w:rPr>
              <w:t>status</w:t>
            </w:r>
          </w:p>
        </w:tc>
        <w:tc>
          <w:tcPr>
            <w:tcW w:w="0" w:type="auto"/>
            <w:vAlign w:val="center"/>
            <w:hideMark/>
          </w:tcPr>
          <w:p w:rsidR="00373083" w:rsidRPr="00373083" w:rsidRDefault="00373083" w:rsidP="00373083">
            <w:pPr>
              <w:pStyle w:val="nwcText10"/>
            </w:pPr>
            <w:r>
              <w:t xml:space="preserve"> - с</w:t>
            </w:r>
            <w:r w:rsidRPr="00373083">
              <w:t>татус завершения приложения (TOFAIL, TOTESTNOTSTART)</w:t>
            </w:r>
          </w:p>
        </w:tc>
      </w:tr>
      <w:tr w:rsidR="00373083" w:rsidRPr="00EC49B6" w:rsidTr="00373083">
        <w:trPr>
          <w:tblCellSpacing w:w="15" w:type="dxa"/>
        </w:trPr>
        <w:tc>
          <w:tcPr>
            <w:tcW w:w="0" w:type="auto"/>
            <w:noWrap/>
            <w:hideMark/>
          </w:tcPr>
          <w:p w:rsidR="00373083" w:rsidRPr="00690AE7" w:rsidRDefault="00373083" w:rsidP="00373083">
            <w:pPr>
              <w:pStyle w:val="nwcText10"/>
              <w:rPr>
                <w:i/>
              </w:rPr>
            </w:pPr>
            <w:r w:rsidRPr="00690AE7">
              <w:rPr>
                <w:i/>
              </w:rPr>
              <w:t>msg</w:t>
            </w:r>
          </w:p>
        </w:tc>
        <w:tc>
          <w:tcPr>
            <w:tcW w:w="0" w:type="auto"/>
            <w:vAlign w:val="center"/>
            <w:hideMark/>
          </w:tcPr>
          <w:p w:rsidR="00373083" w:rsidRPr="00373083" w:rsidRDefault="00373083" w:rsidP="00373083">
            <w:pPr>
              <w:pStyle w:val="nwcText10"/>
            </w:pPr>
            <w:r>
              <w:t xml:space="preserve"> - с</w:t>
            </w:r>
            <w:r w:rsidRPr="00373083">
              <w:t>ообщение размещаемое в потоке ошибок</w:t>
            </w:r>
          </w:p>
        </w:tc>
      </w:tr>
    </w:tbl>
    <w:p w:rsidR="00373083" w:rsidRDefault="00373083" w:rsidP="00A74E6A">
      <w:pPr>
        <w:pStyle w:val="nwcText15"/>
      </w:pPr>
    </w:p>
    <w:p w:rsidR="002361DA" w:rsidRDefault="00135398" w:rsidP="00A74E6A">
      <w:pPr>
        <w:pStyle w:val="nwcText15"/>
      </w:pPr>
      <w:r>
        <w:t>Сигнал TOFAIL</w:t>
      </w:r>
      <w:r w:rsidRPr="00135398">
        <w:t xml:space="preserve"> </w:t>
      </w:r>
      <w:r>
        <w:t>означает, что программа тестирования завершилась с неудовлетворительным результатом.</w:t>
      </w:r>
    </w:p>
    <w:p w:rsidR="00135398" w:rsidRDefault="00135398" w:rsidP="00A74E6A">
      <w:pPr>
        <w:pStyle w:val="nwcText15"/>
      </w:pPr>
      <w:r>
        <w:t xml:space="preserve">Если </w:t>
      </w:r>
      <w:r w:rsidR="00DC7B64">
        <w:t>передать сигнал</w:t>
      </w:r>
      <w:r>
        <w:t xml:space="preserve"> TOTESTNOTSTART,</w:t>
      </w:r>
      <w:r w:rsidR="00B67240">
        <w:t xml:space="preserve"> это будет означать</w:t>
      </w:r>
      <w:r w:rsidR="00DB4DB9">
        <w:t>,</w:t>
      </w:r>
      <w:r>
        <w:t xml:space="preserve"> </w:t>
      </w:r>
      <w:r w:rsidR="00DB4DB9">
        <w:t>ч</w:t>
      </w:r>
      <w:r>
        <w:t xml:space="preserve">то ошибка произошла ещё на стадии инициализации библиотеки. </w:t>
      </w:r>
    </w:p>
    <w:p w:rsidR="003D052B" w:rsidRPr="00135398" w:rsidRDefault="003D052B" w:rsidP="00A74E6A">
      <w:pPr>
        <w:pStyle w:val="nwcText15"/>
      </w:pPr>
    </w:p>
    <w:p w:rsidR="004364A9" w:rsidRPr="00A74E6A" w:rsidRDefault="00A74E6A" w:rsidP="00ED6442">
      <w:pPr>
        <w:pStyle w:val="nwcTitle3"/>
      </w:pPr>
      <w:r w:rsidRPr="00A74E6A">
        <w:t xml:space="preserve"> </w:t>
      </w:r>
      <w:bookmarkStart w:id="5" w:name="_Toc343107944"/>
      <w:r w:rsidR="009F506F" w:rsidRPr="00A74E6A">
        <w:t>Разработка соглашения о вызове функции инициализации библиотеки</w:t>
      </w:r>
      <w:bookmarkEnd w:id="5"/>
    </w:p>
    <w:p w:rsidR="004364A9" w:rsidRPr="003A7982" w:rsidRDefault="004364A9" w:rsidP="004364A9">
      <w:pPr>
        <w:pStyle w:val="nwcText15"/>
        <w:rPr>
          <w:rFonts w:eastAsia="WenQuanYi Micro Hei"/>
          <w:kern w:val="1"/>
        </w:rPr>
      </w:pPr>
      <w:r w:rsidRPr="003A7982">
        <w:rPr>
          <w:rFonts w:eastAsia="WenQuanYi Micro Hei"/>
          <w:kern w:val="1"/>
        </w:rPr>
        <w:t xml:space="preserve">Функцией инициализации библиотеки является функция </w:t>
      </w:r>
      <w:r w:rsidRPr="00690AE7">
        <w:rPr>
          <w:rFonts w:eastAsia="WenQuanYi Micro Hei"/>
          <w:i/>
          <w:kern w:val="1"/>
        </w:rPr>
        <w:t>tioInit</w:t>
      </w:r>
      <w:r w:rsidRPr="003A7982">
        <w:rPr>
          <w:rFonts w:eastAsia="WenQuanYi Micro Hei"/>
          <w:kern w:val="1"/>
        </w:rPr>
        <w:t xml:space="preserve">. До её вызова запрещается вызов любой другой функции библиотеки, за исключением функции </w:t>
      </w:r>
      <w:r w:rsidRPr="00690AE7">
        <w:rPr>
          <w:rFonts w:eastAsia="WenQuanYi Micro Hei"/>
          <w:i/>
          <w:kern w:val="1"/>
        </w:rPr>
        <w:t>tioGetVersion</w:t>
      </w:r>
      <w:r w:rsidRPr="003A7982">
        <w:rPr>
          <w:rFonts w:eastAsia="WenQuanYi Micro Hei"/>
          <w:kern w:val="1"/>
        </w:rPr>
        <w:t xml:space="preserve">. В задачи </w:t>
      </w:r>
      <w:r w:rsidRPr="00690AE7">
        <w:rPr>
          <w:rFonts w:eastAsia="WenQuanYi Micro Hei"/>
          <w:i/>
          <w:kern w:val="1"/>
        </w:rPr>
        <w:t>tioInit</w:t>
      </w:r>
      <w:r w:rsidRPr="003A7982">
        <w:rPr>
          <w:rFonts w:eastAsia="WenQuanYi Micro Hei"/>
          <w:kern w:val="1"/>
        </w:rPr>
        <w:t xml:space="preserve"> входит не только выделения памяти  и задание начальных значений для переменных,   массивов и структур, без которых невозможно использовать другие функции разрабатываемой библиотеки, но и производит разбор входных параметров для программы тестирования. Функция принимает как "длинные" так и "короткие" параметры. Все параметры, ключи которых содержат больше одного символа за исключением символа двоеточия на конце, являются </w:t>
      </w:r>
      <w:r w:rsidRPr="003A7982">
        <w:rPr>
          <w:rFonts w:eastAsia="WenQuanYi Micro Hei"/>
          <w:kern w:val="1"/>
        </w:rPr>
        <w:lastRenderedPageBreak/>
        <w:t>длинными, все прочие называются короткими. Ключ из одного символа так же может быть длинным.</w:t>
      </w:r>
    </w:p>
    <w:p w:rsidR="004364A9" w:rsidRPr="006F3067" w:rsidRDefault="004364A9" w:rsidP="004364A9">
      <w:pPr>
        <w:pStyle w:val="nwcText15"/>
        <w:rPr>
          <w:rFonts w:eastAsia="WenQuanYi Micro Hei"/>
          <w:kern w:val="1"/>
        </w:rPr>
      </w:pPr>
      <w:r w:rsidRPr="003A7982">
        <w:rPr>
          <w:rFonts w:eastAsia="WenQuanYi Micro Hei"/>
          <w:kern w:val="1"/>
        </w:rPr>
        <w:t>Прототип функции tioInit:</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3075"/>
      </w:tblGrid>
      <w:tr w:rsidR="003A7982" w:rsidRPr="003A7982" w:rsidTr="00013B33">
        <w:trPr>
          <w:trHeight w:val="322"/>
        </w:trPr>
        <w:tc>
          <w:tcPr>
            <w:tcW w:w="0" w:type="auto"/>
          </w:tcPr>
          <w:p w:rsidR="003A7982" w:rsidRPr="003A7982" w:rsidRDefault="003A7982" w:rsidP="007E4C09">
            <w:pPr>
              <w:pStyle w:val="code2tabl"/>
              <w:rPr>
                <w:b/>
              </w:rPr>
            </w:pPr>
            <w:r w:rsidRPr="003A7982">
              <w:t>int</w:t>
            </w:r>
            <w:r w:rsidRPr="003A7982">
              <w:rPr>
                <w:rStyle w:val="apple-converted-space"/>
              </w:rPr>
              <w:t xml:space="preserve"> </w:t>
            </w:r>
            <w:r w:rsidRPr="003A7982">
              <w:t>tioInit</w:t>
            </w: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r w:rsidRPr="003A7982">
              <w:t>const char* version</w:t>
            </w:r>
            <w:r>
              <w:t>,</w:t>
            </w:r>
          </w:p>
        </w:tc>
      </w:tr>
      <w:tr w:rsidR="003A7982" w:rsidRPr="003A7982" w:rsidTr="00013B33">
        <w:trPr>
          <w:trHeight w:val="322"/>
        </w:trPr>
        <w:tc>
          <w:tcPr>
            <w:tcW w:w="0" w:type="auto"/>
          </w:tcPr>
          <w:p w:rsidR="003A7982" w:rsidRPr="000E6309" w:rsidRDefault="003A7982" w:rsidP="007E4C09">
            <w:pPr>
              <w:pStyle w:val="code2tabl"/>
            </w:pPr>
          </w:p>
        </w:tc>
        <w:tc>
          <w:tcPr>
            <w:tcW w:w="0" w:type="auto"/>
          </w:tcPr>
          <w:p w:rsidR="003A7982" w:rsidRPr="000E6309" w:rsidRDefault="003A7982" w:rsidP="007E4C09">
            <w:pPr>
              <w:pStyle w:val="code2tabl"/>
            </w:pPr>
          </w:p>
        </w:tc>
        <w:tc>
          <w:tcPr>
            <w:tcW w:w="0" w:type="auto"/>
          </w:tcPr>
          <w:p w:rsidR="003A7982" w:rsidRPr="003A7982" w:rsidRDefault="00F95718" w:rsidP="007E4C09">
            <w:pPr>
              <w:pStyle w:val="code2tabl"/>
            </w:pPr>
            <w:r w:rsidRPr="003A7982">
              <w:t>const char* help,</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p>
        </w:tc>
        <w:tc>
          <w:tcPr>
            <w:tcW w:w="0" w:type="auto"/>
          </w:tcPr>
          <w:p w:rsidR="003A7982" w:rsidRPr="003A7982" w:rsidRDefault="00F95718" w:rsidP="007E4C09">
            <w:pPr>
              <w:pStyle w:val="code2tabl"/>
            </w:pPr>
            <w:r w:rsidRPr="003A7982">
              <w:t>const _param[],</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int argc,</w:t>
            </w:r>
          </w:p>
        </w:tc>
      </w:tr>
      <w:tr w:rsidR="00F95718" w:rsidRPr="003A7982" w:rsidTr="00013B33">
        <w:trPr>
          <w:trHeight w:val="322"/>
        </w:trPr>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p>
        </w:tc>
        <w:tc>
          <w:tcPr>
            <w:tcW w:w="0" w:type="auto"/>
          </w:tcPr>
          <w:p w:rsidR="00F95718" w:rsidRPr="003A7982" w:rsidRDefault="00F95718" w:rsidP="007E4C09">
            <w:pPr>
              <w:pStyle w:val="code2tabl"/>
            </w:pPr>
            <w:r w:rsidRPr="003A7982">
              <w:t>char *argv[]</w:t>
            </w:r>
          </w:p>
        </w:tc>
      </w:tr>
      <w:tr w:rsidR="003A7982" w:rsidRPr="003A7982" w:rsidTr="00013B33">
        <w:trPr>
          <w:trHeight w:val="322"/>
        </w:trPr>
        <w:tc>
          <w:tcPr>
            <w:tcW w:w="0" w:type="auto"/>
          </w:tcPr>
          <w:p w:rsidR="003A7982" w:rsidRPr="003A7982" w:rsidRDefault="003A7982" w:rsidP="007E4C09">
            <w:pPr>
              <w:pStyle w:val="code2tabl"/>
            </w:pPr>
          </w:p>
        </w:tc>
        <w:tc>
          <w:tcPr>
            <w:tcW w:w="0" w:type="auto"/>
          </w:tcPr>
          <w:p w:rsidR="003A7982" w:rsidRPr="003A7982" w:rsidRDefault="003A7982" w:rsidP="007E4C09">
            <w:pPr>
              <w:pStyle w:val="code2tabl"/>
            </w:pPr>
            <w:r w:rsidRPr="003A7982">
              <w:t>)</w:t>
            </w:r>
          </w:p>
        </w:tc>
        <w:tc>
          <w:tcPr>
            <w:tcW w:w="0" w:type="auto"/>
          </w:tcPr>
          <w:p w:rsidR="003A7982" w:rsidRPr="003A7982" w:rsidRDefault="003A7982" w:rsidP="007E4C09">
            <w:pPr>
              <w:pStyle w:val="code2tabl"/>
            </w:pPr>
          </w:p>
        </w:tc>
      </w:tr>
    </w:tbl>
    <w:p w:rsidR="003A7982" w:rsidRPr="003A7982" w:rsidRDefault="003A7982" w:rsidP="004364A9">
      <w:pPr>
        <w:pStyle w:val="nwcText15"/>
        <w:rPr>
          <w:rFonts w:eastAsia="WenQuanYi Micro Hei"/>
          <w:kern w:val="1"/>
        </w:rPr>
      </w:pPr>
    </w:p>
    <w:p w:rsidR="004364A9" w:rsidRPr="003A7982" w:rsidRDefault="004364A9" w:rsidP="004364A9">
      <w:pPr>
        <w:pStyle w:val="nwcText15"/>
        <w:rPr>
          <w:rFonts w:eastAsia="WenQuanYi Micro Hei"/>
          <w:kern w:val="1"/>
        </w:rPr>
      </w:pPr>
      <w:r w:rsidRPr="003A7982">
        <w:rPr>
          <w:rFonts w:eastAsia="WenQuanYi Micro Hei"/>
          <w:kern w:val="1"/>
        </w:rPr>
        <w:t>Как видно из прототипа функция принимает 5 параметров:</w:t>
      </w:r>
    </w:p>
    <w:p w:rsidR="004364A9" w:rsidRPr="003A7982" w:rsidRDefault="004364A9" w:rsidP="004364A9">
      <w:pPr>
        <w:pStyle w:val="nwcText15"/>
        <w:rPr>
          <w:rFonts w:eastAsia="WenQuanYi Micro Hei"/>
          <w:kern w:val="1"/>
        </w:rPr>
      </w:pPr>
      <w:r w:rsidRPr="003A7982">
        <w:rPr>
          <w:rFonts w:eastAsia="WenQuanYi Micro Hei"/>
          <w:kern w:val="1"/>
        </w:rPr>
        <w:t xml:space="preserve">1. </w:t>
      </w:r>
      <w:r w:rsidRPr="00690AE7">
        <w:rPr>
          <w:rFonts w:eastAsia="WenQuanYi Micro Hei"/>
          <w:i/>
          <w:kern w:val="1"/>
        </w:rPr>
        <w:t>version</w:t>
      </w:r>
      <w:r w:rsidRPr="003A7982">
        <w:rPr>
          <w:rFonts w:eastAsia="WenQuanYi Micro Hei"/>
          <w:kern w:val="1"/>
        </w:rPr>
        <w:t xml:space="preserve"> - версия теста, для которого инициализируется библиотека; </w:t>
      </w:r>
    </w:p>
    <w:p w:rsidR="004364A9" w:rsidRPr="003A7982" w:rsidRDefault="004364A9" w:rsidP="004364A9">
      <w:pPr>
        <w:pStyle w:val="nwcText15"/>
        <w:rPr>
          <w:rFonts w:eastAsia="WenQuanYi Micro Hei"/>
          <w:kern w:val="1"/>
        </w:rPr>
      </w:pPr>
      <w:r w:rsidRPr="003A7982">
        <w:rPr>
          <w:rFonts w:eastAsia="WenQuanYi Micro Hei"/>
          <w:kern w:val="1"/>
        </w:rPr>
        <w:t xml:space="preserve">2. </w:t>
      </w:r>
      <w:r w:rsidRPr="00690AE7">
        <w:rPr>
          <w:rFonts w:eastAsia="WenQuanYi Micro Hei"/>
          <w:i/>
          <w:kern w:val="1"/>
        </w:rPr>
        <w:t>help</w:t>
      </w:r>
      <w:r w:rsidRPr="003A7982">
        <w:rPr>
          <w:rFonts w:eastAsia="WenQuanYi Micro Hei"/>
          <w:kern w:val="1"/>
        </w:rPr>
        <w:t xml:space="preserve"> - короткое описание назначения теста;</w:t>
      </w:r>
    </w:p>
    <w:p w:rsidR="004364A9" w:rsidRPr="003A7982" w:rsidRDefault="004364A9" w:rsidP="004364A9">
      <w:pPr>
        <w:pStyle w:val="nwcText15"/>
        <w:rPr>
          <w:rFonts w:eastAsia="WenQuanYi Micro Hei"/>
          <w:kern w:val="1"/>
        </w:rPr>
      </w:pPr>
      <w:r w:rsidRPr="003A7982">
        <w:rPr>
          <w:rFonts w:eastAsia="WenQuanYi Micro Hei"/>
          <w:kern w:val="1"/>
        </w:rPr>
        <w:t xml:space="preserve">3. </w:t>
      </w:r>
      <w:r w:rsidRPr="00690AE7">
        <w:rPr>
          <w:rFonts w:eastAsia="WenQuanYi Micro Hei"/>
          <w:i/>
          <w:kern w:val="1"/>
        </w:rPr>
        <w:t>_param[]</w:t>
      </w:r>
      <w:r w:rsidRPr="003A7982">
        <w:rPr>
          <w:rFonts w:eastAsia="WenQuanYi Micro Hei"/>
          <w:kern w:val="1"/>
        </w:rPr>
        <w:t xml:space="preserve"> - список параметров принимаемых приложением и тех ключей для параметров, что используются в данном приложении. Признаком конца списка параметров является структура </w:t>
      </w:r>
      <w:r w:rsidR="002621B3">
        <w:rPr>
          <w:rFonts w:eastAsia="WenQuanYi Micro Hei"/>
          <w:kern w:val="1"/>
        </w:rPr>
        <w:t>tio</w:t>
      </w:r>
      <w:r w:rsidR="002621B3" w:rsidRPr="002621B3">
        <w:rPr>
          <w:rFonts w:eastAsia="WenQuanYi Micro Hei"/>
          <w:kern w:val="1"/>
        </w:rPr>
        <w:t>_</w:t>
      </w:r>
      <w:r w:rsidR="002621B3">
        <w:rPr>
          <w:rFonts w:eastAsia="WenQuanYi Micro Hei"/>
          <w:kern w:val="1"/>
        </w:rPr>
        <w:t>param</w:t>
      </w:r>
      <w:r w:rsidR="002621B3" w:rsidRPr="002621B3">
        <w:rPr>
          <w:rFonts w:eastAsia="WenQuanYi Micro Hei"/>
          <w:kern w:val="1"/>
        </w:rPr>
        <w:t xml:space="preserve">, </w:t>
      </w:r>
      <w:r w:rsidRPr="003A7982">
        <w:rPr>
          <w:rFonts w:eastAsia="WenQuanYi Micro Hei"/>
          <w:kern w:val="1"/>
        </w:rPr>
        <w:t>у которой все поля имеют значение NULL</w:t>
      </w:r>
      <w:r w:rsidR="00BD4DD0">
        <w:rPr>
          <w:rFonts w:eastAsia="WenQuanYi Micro Hei"/>
          <w:kern w:val="1"/>
        </w:rPr>
        <w:t>. Поля структуры tio</w:t>
      </w:r>
      <w:r w:rsidR="00BD4DD0" w:rsidRPr="00206450">
        <w:rPr>
          <w:rFonts w:eastAsia="WenQuanYi Micro Hei"/>
          <w:kern w:val="1"/>
        </w:rPr>
        <w:t>_</w:t>
      </w:r>
      <w:r w:rsidR="00BD4DD0">
        <w:rPr>
          <w:rFonts w:eastAsia="WenQuanYi Micro Hei"/>
          <w:kern w:val="1"/>
        </w:rPr>
        <w:t>param</w:t>
      </w:r>
      <w:r w:rsidR="00BD4DD0" w:rsidRPr="00206450">
        <w:rPr>
          <w:rFonts w:eastAsia="WenQuanYi Micro Hei"/>
          <w:kern w:val="1"/>
        </w:rPr>
        <w:t xml:space="preserve"> </w:t>
      </w:r>
      <w:r w:rsidR="00BD4DD0">
        <w:rPr>
          <w:rFonts w:eastAsia="WenQuanYi Micro Hei"/>
          <w:kern w:val="1"/>
        </w:rPr>
        <w:t>приводятся ниже</w:t>
      </w:r>
      <w:r w:rsidRPr="003A7982">
        <w:rPr>
          <w:rFonts w:eastAsia="WenQuanYi Micro Hei"/>
          <w:kern w:val="1"/>
        </w:rPr>
        <w:t>;</w:t>
      </w:r>
    </w:p>
    <w:p w:rsidR="004364A9" w:rsidRPr="003A7982" w:rsidRDefault="004364A9" w:rsidP="004364A9">
      <w:pPr>
        <w:pStyle w:val="nwcText15"/>
        <w:rPr>
          <w:rFonts w:eastAsia="WenQuanYi Micro Hei"/>
          <w:kern w:val="1"/>
        </w:rPr>
      </w:pPr>
      <w:r w:rsidRPr="003A7982">
        <w:rPr>
          <w:rFonts w:eastAsia="WenQuanYi Micro Hei"/>
          <w:kern w:val="1"/>
        </w:rPr>
        <w:t>4. argc - количество аргументов командной строки;</w:t>
      </w:r>
    </w:p>
    <w:p w:rsidR="004364A9" w:rsidRDefault="004364A9" w:rsidP="004364A9">
      <w:pPr>
        <w:pStyle w:val="nwcText15"/>
        <w:rPr>
          <w:rFonts w:eastAsia="WenQuanYi Micro Hei"/>
          <w:kern w:val="1"/>
        </w:rPr>
      </w:pPr>
      <w:r w:rsidRPr="003A7982">
        <w:rPr>
          <w:rFonts w:eastAsia="WenQuanYi Micro Hei"/>
          <w:kern w:val="1"/>
        </w:rPr>
        <w:t>5. argv[] - список аргументов командной строки;</w:t>
      </w:r>
    </w:p>
    <w:p w:rsidR="00864A74" w:rsidRPr="003A7982" w:rsidRDefault="00864A74" w:rsidP="004364A9">
      <w:pPr>
        <w:pStyle w:val="nwcText15"/>
        <w:rPr>
          <w:rFonts w:eastAsia="WenQuanYi Micro Hei"/>
          <w:kern w:val="1"/>
        </w:rPr>
      </w:pPr>
    </w:p>
    <w:p w:rsidR="004364A9" w:rsidRPr="003A7982" w:rsidRDefault="002621B3" w:rsidP="004364A9">
      <w:pPr>
        <w:pStyle w:val="nwcText15"/>
        <w:rPr>
          <w:rFonts w:eastAsia="WenQuanYi Micro Hei"/>
          <w:kern w:val="1"/>
        </w:rPr>
      </w:pPr>
      <w:r>
        <w:rPr>
          <w:rFonts w:eastAsia="WenQuanYi Micro Hei"/>
          <w:kern w:val="1"/>
        </w:rPr>
        <w:t>tio</w:t>
      </w:r>
      <w:r w:rsidRPr="002621B3">
        <w:rPr>
          <w:rFonts w:eastAsia="WenQuanYi Micro Hei"/>
          <w:kern w:val="1"/>
        </w:rPr>
        <w:t>_</w:t>
      </w:r>
      <w:r>
        <w:rPr>
          <w:rFonts w:eastAsia="WenQuanYi Micro Hei"/>
          <w:kern w:val="1"/>
        </w:rPr>
        <w:t>param</w:t>
      </w:r>
      <w:r w:rsidR="004364A9" w:rsidRPr="003A7982">
        <w:rPr>
          <w:kern w:val="1"/>
        </w:rPr>
        <w:t xml:space="preserve"> </w:t>
      </w:r>
      <w:r w:rsidR="004364A9" w:rsidRPr="003A7982">
        <w:rPr>
          <w:rFonts w:eastAsia="WenQuanYi Micro Hei"/>
          <w:kern w:val="1"/>
        </w:rPr>
        <w:t>представляет собой структуру вида:</w:t>
      </w:r>
    </w:p>
    <w:p w:rsidR="004364A9" w:rsidRPr="00242F25" w:rsidRDefault="004364A9" w:rsidP="007E4C09">
      <w:pPr>
        <w:pStyle w:val="code1"/>
        <w:rPr>
          <w:lang w:val="en-US"/>
        </w:rPr>
      </w:pPr>
      <w:r w:rsidRPr="00242F25">
        <w:rPr>
          <w:lang w:val="en-US"/>
        </w:rPr>
        <w:t>typedef struct _tio_param</w:t>
      </w:r>
    </w:p>
    <w:p w:rsidR="004364A9" w:rsidRPr="00242F25" w:rsidRDefault="004364A9" w:rsidP="007E4C09">
      <w:pPr>
        <w:pStyle w:val="code1"/>
        <w:rPr>
          <w:lang w:val="en-US"/>
        </w:rPr>
      </w:pPr>
      <w:r w:rsidRPr="00242F25">
        <w:rPr>
          <w:lang w:val="en-US"/>
        </w:rPr>
        <w:t>{</w:t>
      </w:r>
    </w:p>
    <w:p w:rsidR="004364A9" w:rsidRPr="00242F25" w:rsidRDefault="0035513A" w:rsidP="007E4C09">
      <w:pPr>
        <w:pStyle w:val="code1"/>
        <w:rPr>
          <w:lang w:val="en-US"/>
        </w:rPr>
      </w:pPr>
      <w:r w:rsidRPr="00242F25">
        <w:rPr>
          <w:lang w:val="en-US"/>
        </w:rPr>
        <w:tab/>
      </w:r>
      <w:r w:rsidRPr="00242F25">
        <w:rPr>
          <w:lang w:val="en-US"/>
        </w:rPr>
        <w:tab/>
      </w:r>
      <w:r w:rsidR="002621B3" w:rsidRPr="00242F25">
        <w:rPr>
          <w:lang w:val="en-US"/>
        </w:rPr>
        <w:t>char *key;</w:t>
      </w:r>
    </w:p>
    <w:p w:rsidR="004364A9" w:rsidRPr="00242F25" w:rsidRDefault="0035513A" w:rsidP="007E4C09">
      <w:pPr>
        <w:pStyle w:val="code1"/>
        <w:rPr>
          <w:lang w:val="en-US"/>
        </w:rPr>
      </w:pPr>
      <w:r w:rsidRPr="00242F25">
        <w:rPr>
          <w:lang w:val="en-US"/>
        </w:rPr>
        <w:tab/>
      </w:r>
      <w:r w:rsidRPr="00242F25">
        <w:rPr>
          <w:lang w:val="en-US"/>
        </w:rPr>
        <w:tab/>
      </w:r>
      <w:r w:rsidR="004364A9" w:rsidRPr="00242F25">
        <w:rPr>
          <w:lang w:val="en-US"/>
        </w:rPr>
        <w:t>char *name;</w:t>
      </w:r>
    </w:p>
    <w:p w:rsidR="004364A9" w:rsidRPr="00242F25" w:rsidRDefault="0035513A" w:rsidP="007E4C09">
      <w:pPr>
        <w:pStyle w:val="code1"/>
        <w:rPr>
          <w:lang w:val="en-US"/>
        </w:rPr>
      </w:pPr>
      <w:r w:rsidRPr="00242F25">
        <w:rPr>
          <w:lang w:val="en-US"/>
        </w:rPr>
        <w:tab/>
      </w:r>
      <w:r w:rsidRPr="00242F25">
        <w:rPr>
          <w:lang w:val="en-US"/>
        </w:rPr>
        <w:tab/>
      </w:r>
      <w:r w:rsidR="004364A9" w:rsidRPr="00242F25">
        <w:rPr>
          <w:lang w:val="en-US"/>
        </w:rPr>
        <w:t>char* description;</w:t>
      </w:r>
    </w:p>
    <w:p w:rsidR="004364A9" w:rsidRPr="00242F25" w:rsidRDefault="004364A9" w:rsidP="007E4C09">
      <w:pPr>
        <w:pStyle w:val="code1"/>
        <w:rPr>
          <w:lang w:val="en-US" w:eastAsia="hi-IN" w:bidi="hi-IN"/>
        </w:rPr>
      </w:pPr>
      <w:r w:rsidRPr="00242F25">
        <w:rPr>
          <w:lang w:val="en-US" w:eastAsia="hi-IN" w:bidi="hi-IN"/>
        </w:rPr>
        <w:t xml:space="preserve">} </w:t>
      </w:r>
      <w:r w:rsidR="002621B3" w:rsidRPr="00242F25">
        <w:rPr>
          <w:lang w:val="en-US"/>
        </w:rPr>
        <w:t>tio_param</w:t>
      </w:r>
      <w:r w:rsidRPr="00242F25">
        <w:rPr>
          <w:lang w:val="en-US" w:eastAsia="hi-IN" w:bidi="hi-IN"/>
        </w:rPr>
        <w:t>;</w:t>
      </w:r>
    </w:p>
    <w:p w:rsidR="004364A9" w:rsidRPr="003A7982" w:rsidRDefault="004364A9" w:rsidP="004364A9">
      <w:pPr>
        <w:pStyle w:val="nwcText15"/>
        <w:rPr>
          <w:rFonts w:eastAsia="WenQuanYi Micro Hei"/>
          <w:kern w:val="1"/>
        </w:rPr>
      </w:pPr>
      <w:r w:rsidRPr="003A7982">
        <w:rPr>
          <w:rFonts w:eastAsia="WenQuanYi Micro Hei"/>
          <w:kern w:val="1"/>
        </w:rPr>
        <w:t xml:space="preserve">Где </w:t>
      </w:r>
      <w:r w:rsidRPr="00D00461">
        <w:rPr>
          <w:rFonts w:eastAsia="WenQuanYi Micro Hei"/>
          <w:i/>
          <w:kern w:val="1"/>
        </w:rPr>
        <w:t>key</w:t>
      </w:r>
      <w:r w:rsidRPr="003A7982">
        <w:rPr>
          <w:rFonts w:eastAsia="WenQuanYi Micro Hei"/>
          <w:kern w:val="1"/>
        </w:rPr>
        <w:t xml:space="preserve"> — ключ, используемый при вызове из командной строки, </w:t>
      </w:r>
      <w:r w:rsidRPr="00D00461">
        <w:rPr>
          <w:rFonts w:eastAsia="WenQuanYi Micro Hei"/>
          <w:i/>
          <w:kern w:val="1"/>
        </w:rPr>
        <w:t>name</w:t>
      </w:r>
      <w:r w:rsidRPr="003A7982">
        <w:rPr>
          <w:rFonts w:eastAsia="WenQuanYi Micro Hei"/>
          <w:kern w:val="1"/>
        </w:rPr>
        <w:t xml:space="preserve"> - имя параметра, используемое при взаимодействии приложения с библиотекой, а </w:t>
      </w:r>
      <w:r w:rsidRPr="00D00461">
        <w:rPr>
          <w:rFonts w:eastAsia="WenQuanYi Micro Hei"/>
          <w:i/>
          <w:kern w:val="1"/>
        </w:rPr>
        <w:t>description</w:t>
      </w:r>
      <w:r w:rsidRPr="003A7982">
        <w:rPr>
          <w:rFonts w:eastAsia="WenQuanYi Micro Hei"/>
          <w:kern w:val="1"/>
        </w:rPr>
        <w:t xml:space="preserve"> - короткое  пояснение для каких целей используется параметр.</w:t>
      </w:r>
    </w:p>
    <w:p w:rsidR="004364A9" w:rsidRPr="003A7982" w:rsidRDefault="004364A9" w:rsidP="004364A9">
      <w:pPr>
        <w:pStyle w:val="nwcText15"/>
        <w:rPr>
          <w:rFonts w:eastAsia="WenQuanYi Micro Hei"/>
          <w:kern w:val="1"/>
        </w:rPr>
      </w:pPr>
      <w:r w:rsidRPr="003A7982">
        <w:rPr>
          <w:rFonts w:eastAsia="WenQuanYi Micro Hei"/>
          <w:kern w:val="1"/>
        </w:rPr>
        <w:lastRenderedPageBreak/>
        <w:t>В качестве имени параметра разрешается использовать любую последовательность символов, состоящую  из букв, цифр, символов по</w:t>
      </w:r>
      <w:r w:rsidR="00864A74">
        <w:rPr>
          <w:rFonts w:eastAsia="WenQuanYi Micro Hei"/>
          <w:kern w:val="1"/>
        </w:rPr>
        <w:t>дчеркивания и знака минус  длин</w:t>
      </w:r>
      <w:r w:rsidRPr="003A7982">
        <w:rPr>
          <w:rFonts w:eastAsia="WenQuanYi Micro Hei"/>
          <w:kern w:val="1"/>
        </w:rPr>
        <w:t>ой до 126 символов.</w:t>
      </w:r>
    </w:p>
    <w:p w:rsidR="004364A9" w:rsidRPr="003A7982" w:rsidRDefault="004364A9" w:rsidP="004364A9">
      <w:pPr>
        <w:pStyle w:val="nwcText15"/>
        <w:rPr>
          <w:rFonts w:eastAsia="WenQuanYi Micro Hei"/>
          <w:kern w:val="1"/>
        </w:rPr>
      </w:pPr>
      <w:r w:rsidRPr="003A7982">
        <w:rPr>
          <w:rFonts w:eastAsia="WenQuanYi Micro Hei"/>
          <w:kern w:val="1"/>
        </w:rPr>
        <w:t>В качестве ключа разрешено использовать последовательность символов, начинающуюся с буквы или с цифры. В теле последовательности могут содержаться букв</w:t>
      </w:r>
      <w:r w:rsidR="00864A74">
        <w:rPr>
          <w:rFonts w:eastAsia="WenQuanYi Micro Hei"/>
          <w:kern w:val="1"/>
        </w:rPr>
        <w:t>ы, ци</w:t>
      </w:r>
      <w:r w:rsidRPr="003A7982">
        <w:rPr>
          <w:rFonts w:eastAsia="WenQuanYi Micro Hei"/>
          <w:kern w:val="1"/>
        </w:rPr>
        <w:t>фры и знак минус. Так же строка не должна совпадать со словами «</w:t>
      </w:r>
      <w:r w:rsidRPr="00D00461">
        <w:rPr>
          <w:rFonts w:eastAsia="WenQuanYi Micro Hei"/>
          <w:i/>
          <w:kern w:val="1"/>
        </w:rPr>
        <w:t>help</w:t>
      </w:r>
      <w:r w:rsidRPr="003A7982">
        <w:rPr>
          <w:rFonts w:eastAsia="WenQuanYi Micro Hei"/>
          <w:kern w:val="1"/>
        </w:rPr>
        <w:t>», «</w:t>
      </w:r>
      <w:r w:rsidRPr="00D00461">
        <w:rPr>
          <w:rFonts w:eastAsia="WenQuanYi Micro Hei"/>
          <w:i/>
          <w:kern w:val="1"/>
        </w:rPr>
        <w:t>version</w:t>
      </w:r>
      <w:r w:rsidRPr="003A7982">
        <w:rPr>
          <w:rFonts w:eastAsia="WenQuanYi Micro Hei"/>
          <w:kern w:val="1"/>
        </w:rPr>
        <w:t xml:space="preserve">». </w:t>
      </w:r>
    </w:p>
    <w:p w:rsidR="009F506F" w:rsidRDefault="00AE3EC0" w:rsidP="00AE3EC0">
      <w:pPr>
        <w:pStyle w:val="nwcText15"/>
        <w:ind w:firstLine="0"/>
      </w:pPr>
      <w:r w:rsidRPr="003E2DCC">
        <w:tab/>
      </w:r>
      <w:r>
        <w:t xml:space="preserve">Если при запуске программы тестирования используется ключ </w:t>
      </w:r>
      <w:r w:rsidRPr="00AE3EC0">
        <w:rPr>
          <w:i/>
        </w:rPr>
        <w:t>--help</w:t>
      </w:r>
      <w:r>
        <w:t xml:space="preserve"> , то </w:t>
      </w:r>
      <w:r w:rsidR="009F506F" w:rsidRPr="003A7982">
        <w:t xml:space="preserve"> </w:t>
      </w:r>
      <w:r>
        <w:t>вместо выполнения теста в стандартный поток вывода будет представлена информация о списке ключей, доступных при вызове.</w:t>
      </w:r>
    </w:p>
    <w:p w:rsidR="00AE3EC0" w:rsidRPr="00D63E6B" w:rsidRDefault="00D63E6B" w:rsidP="00AE3EC0">
      <w:pPr>
        <w:pStyle w:val="nwcText15"/>
      </w:pPr>
      <w:r>
        <w:t xml:space="preserve">Если при запуске использовать ключ </w:t>
      </w:r>
      <w:r w:rsidRPr="00D00461">
        <w:rPr>
          <w:i/>
        </w:rPr>
        <w:t>--version</w:t>
      </w:r>
      <w:r>
        <w:t>, то в стандартный поток вывода будет представлена информация о версии теста.</w:t>
      </w:r>
    </w:p>
    <w:p w:rsidR="00A44A10" w:rsidRPr="003A7982" w:rsidRDefault="00A44A10" w:rsidP="006A5EEC">
      <w:pPr>
        <w:pStyle w:val="nwcText15"/>
      </w:pPr>
    </w:p>
    <w:p w:rsidR="00557184" w:rsidRPr="003A7982" w:rsidRDefault="00A44A10" w:rsidP="00ED6442">
      <w:pPr>
        <w:pStyle w:val="nwcTitle3"/>
      </w:pPr>
      <w:bookmarkStart w:id="6" w:name="_Toc343107945"/>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получения</w:t>
      </w:r>
      <w:r w:rsidR="00BA59EE" w:rsidRPr="003A7982">
        <w:t xml:space="preserve"> </w:t>
      </w:r>
      <w:r w:rsidRPr="003A7982">
        <w:t>входных</w:t>
      </w:r>
      <w:r w:rsidR="00BA59EE" w:rsidRPr="003A7982">
        <w:t xml:space="preserve"> </w:t>
      </w:r>
      <w:r w:rsidRPr="003A7982">
        <w:t>параметров</w:t>
      </w:r>
      <w:r w:rsidR="00BA59EE" w:rsidRPr="003A7982">
        <w:t xml:space="preserve"> </w:t>
      </w:r>
      <w:r w:rsidRPr="003A7982">
        <w:t>программ</w:t>
      </w:r>
      <w:r w:rsidR="00BA59EE" w:rsidRPr="003A7982">
        <w:t xml:space="preserve"> </w:t>
      </w:r>
      <w:r w:rsidRPr="003A7982">
        <w:t>тестирования</w:t>
      </w:r>
      <w:bookmarkEnd w:id="6"/>
    </w:p>
    <w:p w:rsidR="002505C7" w:rsidRPr="003A7982" w:rsidRDefault="00C27E95" w:rsidP="00C27E95">
      <w:pPr>
        <w:pStyle w:val="nwcText15"/>
        <w:rPr>
          <w:color w:val="000000"/>
        </w:rPr>
      </w:pPr>
      <w:r w:rsidRPr="003A7982">
        <w:t>Для</w:t>
      </w:r>
      <w:r w:rsidR="00BA59EE" w:rsidRPr="003A7982">
        <w:t xml:space="preserve"> </w:t>
      </w:r>
      <w:r w:rsidRPr="003A7982">
        <w:t>того</w:t>
      </w:r>
      <w:r w:rsidR="00BA59EE" w:rsidRPr="003A7982">
        <w:t xml:space="preserve"> </w:t>
      </w:r>
      <w:r w:rsidRPr="003A7982">
        <w:t>чтобы</w:t>
      </w:r>
      <w:r w:rsidR="00BA59EE" w:rsidRPr="003A7982">
        <w:t xml:space="preserve"> </w:t>
      </w:r>
      <w:r w:rsidRPr="003A7982">
        <w:t>автоматизировать</w:t>
      </w:r>
      <w:r w:rsidR="00BA59EE" w:rsidRPr="003A7982">
        <w:t xml:space="preserve"> </w:t>
      </w:r>
      <w:r w:rsidRPr="003A7982">
        <w:t>получение</w:t>
      </w:r>
      <w:r w:rsidR="00BA59EE" w:rsidRPr="003A7982">
        <w:t xml:space="preserve"> </w:t>
      </w:r>
      <w:r w:rsidRPr="003A7982">
        <w:t>параметров</w:t>
      </w:r>
      <w:r w:rsidR="00BA59EE" w:rsidRPr="003A7982">
        <w:t xml:space="preserve"> </w:t>
      </w:r>
      <w:r w:rsidR="005C1ACE" w:rsidRPr="003A7982">
        <w:t>командной</w:t>
      </w:r>
      <w:r w:rsidR="00BA59EE" w:rsidRPr="003A7982">
        <w:t xml:space="preserve"> </w:t>
      </w:r>
      <w:r w:rsidRPr="003A7982">
        <w:t>строки</w:t>
      </w:r>
      <w:r w:rsidR="00BA59EE" w:rsidRPr="003A7982">
        <w:t xml:space="preserve"> </w:t>
      </w:r>
      <w:r w:rsidRPr="003A7982">
        <w:t>предлагается</w:t>
      </w:r>
      <w:r w:rsidR="00BA59EE" w:rsidRPr="003A7982">
        <w:t xml:space="preserve"> </w:t>
      </w:r>
      <w:r w:rsidRPr="003A7982">
        <w:t>использовать</w:t>
      </w:r>
      <w:r w:rsidR="00BA59EE" w:rsidRPr="003A7982">
        <w:t xml:space="preserve"> </w:t>
      </w:r>
      <w:r w:rsidRPr="003A7982">
        <w:t>семейство</w:t>
      </w:r>
      <w:r w:rsidR="00BA59EE" w:rsidRPr="003A7982">
        <w:t xml:space="preserve"> </w:t>
      </w:r>
      <w:r w:rsidRPr="003A7982">
        <w:t>функций</w:t>
      </w:r>
      <w:r w:rsidR="00BA59EE" w:rsidRPr="003A7982">
        <w:t xml:space="preserve"> </w:t>
      </w:r>
      <w:r w:rsidRPr="00D00461">
        <w:rPr>
          <w:i/>
          <w:color w:val="000000"/>
        </w:rPr>
        <w:t>tioGet*</w:t>
      </w:r>
      <w:r w:rsidR="00BA59EE" w:rsidRPr="003A7982">
        <w:rPr>
          <w:i/>
          <w:color w:val="000000"/>
        </w:rPr>
        <w:t xml:space="preserve"> </w:t>
      </w:r>
      <w:r w:rsidR="0078778D" w:rsidRPr="003A7982">
        <w:rPr>
          <w:color w:val="000000"/>
        </w:rPr>
        <w:t>и</w:t>
      </w:r>
      <w:r w:rsidR="00BA59EE" w:rsidRPr="003A7982">
        <w:rPr>
          <w:i/>
          <w:color w:val="000000"/>
        </w:rPr>
        <w:t xml:space="preserve"> </w:t>
      </w:r>
      <w:r w:rsidR="0078778D" w:rsidRPr="00D00461">
        <w:rPr>
          <w:i/>
          <w:color w:val="000000"/>
        </w:rPr>
        <w:t>tioGetDef*</w:t>
      </w:r>
      <w:r w:rsidRPr="003A7982">
        <w:rPr>
          <w:color w:val="000000"/>
        </w:rPr>
        <w:t>,</w:t>
      </w:r>
      <w:r w:rsidR="00BA59EE" w:rsidRPr="003A7982">
        <w:rPr>
          <w:color w:val="000000"/>
        </w:rPr>
        <w:t xml:space="preserve"> </w:t>
      </w:r>
      <w:r w:rsidRPr="003A7982">
        <w:rPr>
          <w:color w:val="000000"/>
        </w:rPr>
        <w:t>где</w:t>
      </w:r>
      <w:r w:rsidR="00BA59EE" w:rsidRPr="003A7982">
        <w:rPr>
          <w:color w:val="000000"/>
        </w:rPr>
        <w:t xml:space="preserve"> </w:t>
      </w:r>
      <w:r w:rsidRPr="003A7982">
        <w:rPr>
          <w:color w:val="000000"/>
        </w:rPr>
        <w:t>вместо</w:t>
      </w:r>
      <w:r w:rsidR="00BA59EE" w:rsidRPr="003A7982">
        <w:rPr>
          <w:color w:val="000000"/>
        </w:rPr>
        <w:t xml:space="preserve"> </w:t>
      </w:r>
      <w:r w:rsidRPr="003A7982">
        <w:rPr>
          <w:color w:val="000000"/>
        </w:rPr>
        <w:t>знака</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должна</w:t>
      </w:r>
      <w:r w:rsidR="00BA59EE" w:rsidRPr="003A7982">
        <w:rPr>
          <w:color w:val="000000"/>
        </w:rPr>
        <w:t xml:space="preserve"> </w:t>
      </w:r>
      <w:r w:rsidRPr="003A7982">
        <w:rPr>
          <w:color w:val="000000"/>
        </w:rPr>
        <w:t>быть</w:t>
      </w:r>
      <w:r w:rsidR="00BA59EE" w:rsidRPr="003A7982">
        <w:rPr>
          <w:color w:val="000000"/>
        </w:rPr>
        <w:t xml:space="preserve"> </w:t>
      </w:r>
      <w:r w:rsidRPr="003A7982">
        <w:rPr>
          <w:color w:val="000000"/>
        </w:rPr>
        <w:t>подставлена</w:t>
      </w:r>
      <w:r w:rsidR="00BA59EE" w:rsidRPr="003A7982">
        <w:rPr>
          <w:color w:val="000000"/>
        </w:rPr>
        <w:t xml:space="preserve"> </w:t>
      </w:r>
      <w:r w:rsidRPr="003A7982">
        <w:rPr>
          <w:color w:val="000000"/>
        </w:rPr>
        <w:t>одна</w:t>
      </w:r>
      <w:r w:rsidR="00BA59EE" w:rsidRPr="003A7982">
        <w:rPr>
          <w:color w:val="000000"/>
        </w:rPr>
        <w:t xml:space="preserve"> </w:t>
      </w:r>
      <w:r w:rsidRPr="003A7982">
        <w:rPr>
          <w:color w:val="000000"/>
        </w:rPr>
        <w:t>из</w:t>
      </w:r>
      <w:r w:rsidR="00BA59EE" w:rsidRPr="003A7982">
        <w:rPr>
          <w:color w:val="000000"/>
        </w:rPr>
        <w:t xml:space="preserve"> </w:t>
      </w:r>
      <w:r w:rsidRPr="003A7982">
        <w:rPr>
          <w:color w:val="000000"/>
        </w:rPr>
        <w:t>следующих</w:t>
      </w:r>
      <w:r w:rsidR="00BA59EE" w:rsidRPr="003A7982">
        <w:rPr>
          <w:color w:val="000000"/>
        </w:rPr>
        <w:t xml:space="preserve"> </w:t>
      </w:r>
      <w:r w:rsidRPr="003A7982">
        <w:rPr>
          <w:color w:val="000000"/>
        </w:rPr>
        <w:t>букв</w:t>
      </w:r>
      <w:r w:rsidR="002505C7" w:rsidRPr="003A7982">
        <w:rPr>
          <w:color w:val="000000"/>
        </w:rPr>
        <w:t>,</w:t>
      </w:r>
      <w:r w:rsidR="00BA59EE" w:rsidRPr="003A7982">
        <w:rPr>
          <w:color w:val="000000"/>
        </w:rPr>
        <w:t xml:space="preserve"> </w:t>
      </w:r>
      <w:r w:rsidR="002505C7" w:rsidRPr="003A7982">
        <w:rPr>
          <w:color w:val="000000"/>
        </w:rPr>
        <w:t>означающих</w:t>
      </w:r>
      <w:r w:rsidR="00BA59EE" w:rsidRPr="003A7982">
        <w:rPr>
          <w:color w:val="000000"/>
        </w:rPr>
        <w:t xml:space="preserve"> </w:t>
      </w:r>
      <w:r w:rsidR="002505C7" w:rsidRPr="003A7982">
        <w:rPr>
          <w:color w:val="000000"/>
        </w:rPr>
        <w:t>какого</w:t>
      </w:r>
      <w:r w:rsidR="00BA59EE" w:rsidRPr="003A7982">
        <w:rPr>
          <w:color w:val="000000"/>
        </w:rPr>
        <w:t xml:space="preserve"> </w:t>
      </w:r>
      <w:r w:rsidR="002505C7" w:rsidRPr="003A7982">
        <w:rPr>
          <w:color w:val="000000"/>
        </w:rPr>
        <w:t>типа</w:t>
      </w:r>
      <w:r w:rsidR="00BA59EE" w:rsidRPr="003A7982">
        <w:rPr>
          <w:color w:val="000000"/>
        </w:rPr>
        <w:t xml:space="preserve"> </w:t>
      </w:r>
      <w:r w:rsidR="002505C7" w:rsidRPr="003A7982">
        <w:rPr>
          <w:color w:val="000000"/>
        </w:rPr>
        <w:t>будет</w:t>
      </w:r>
      <w:r w:rsidR="00BA59EE" w:rsidRPr="003A7982">
        <w:rPr>
          <w:color w:val="000000"/>
        </w:rPr>
        <w:t xml:space="preserve"> </w:t>
      </w:r>
      <w:r w:rsidR="008F0826" w:rsidRPr="003A7982">
        <w:rPr>
          <w:color w:val="000000"/>
        </w:rPr>
        <w:t>возвращаемое</w:t>
      </w:r>
      <w:r w:rsidR="00BA59EE" w:rsidRPr="003A7982">
        <w:rPr>
          <w:color w:val="000000"/>
        </w:rPr>
        <w:t xml:space="preserve"> </w:t>
      </w:r>
      <w:r w:rsidR="002505C7" w:rsidRPr="003A7982">
        <w:rPr>
          <w:color w:val="000000"/>
        </w:rPr>
        <w:t>значение:</w:t>
      </w:r>
    </w:p>
    <w:p w:rsidR="00C27E95" w:rsidRPr="003A7982" w:rsidRDefault="003A6DBE" w:rsidP="002505C7">
      <w:pPr>
        <w:pStyle w:val="nwcText15"/>
        <w:numPr>
          <w:ilvl w:val="0"/>
          <w:numId w:val="2"/>
        </w:numPr>
        <w:rPr>
          <w:color w:val="000000"/>
        </w:rPr>
      </w:pPr>
      <w:r w:rsidRPr="003A7982">
        <w:rPr>
          <w:color w:val="000000"/>
        </w:rPr>
        <w:t>L</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long</w:t>
      </w:r>
    </w:p>
    <w:p w:rsidR="003A6DBE" w:rsidRPr="003A7982" w:rsidRDefault="003A6DBE" w:rsidP="002505C7">
      <w:pPr>
        <w:pStyle w:val="nwcText15"/>
        <w:numPr>
          <w:ilvl w:val="0"/>
          <w:numId w:val="2"/>
        </w:numPr>
        <w:rPr>
          <w:color w:val="000000"/>
        </w:rPr>
      </w:pPr>
      <w:r w:rsidRPr="003A7982">
        <w:rPr>
          <w:color w:val="000000"/>
        </w:rPr>
        <w:t>D</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double</w:t>
      </w:r>
    </w:p>
    <w:p w:rsidR="003A6DBE" w:rsidRPr="003A7982" w:rsidRDefault="003A6DBE" w:rsidP="002505C7">
      <w:pPr>
        <w:pStyle w:val="nwcText15"/>
        <w:numPr>
          <w:ilvl w:val="0"/>
          <w:numId w:val="2"/>
        </w:numPr>
        <w:rPr>
          <w:color w:val="000000"/>
        </w:rPr>
      </w:pPr>
      <w:r w:rsidRPr="003A7982">
        <w:rPr>
          <w:color w:val="000000"/>
        </w:rPr>
        <w:t>C</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char</w:t>
      </w:r>
    </w:p>
    <w:p w:rsidR="003A6DBE" w:rsidRPr="003A7982" w:rsidRDefault="003A6DBE" w:rsidP="002505C7">
      <w:pPr>
        <w:pStyle w:val="nwcText15"/>
        <w:numPr>
          <w:ilvl w:val="0"/>
          <w:numId w:val="2"/>
        </w:numPr>
        <w:rPr>
          <w:color w:val="000000"/>
        </w:rPr>
      </w:pPr>
      <w:r w:rsidRPr="003A7982">
        <w:rPr>
          <w:color w:val="000000"/>
        </w:rPr>
        <w:t>S</w:t>
      </w:r>
      <w:r w:rsidR="00BA59EE" w:rsidRPr="003A7982">
        <w:rPr>
          <w:color w:val="000000"/>
        </w:rPr>
        <w:t xml:space="preserve"> </w:t>
      </w:r>
      <w:r w:rsidRPr="003A7982">
        <w:rPr>
          <w:color w:val="000000"/>
        </w:rPr>
        <w:t>–</w:t>
      </w:r>
      <w:r w:rsidR="00BA59EE" w:rsidRPr="003A7982">
        <w:rPr>
          <w:color w:val="000000"/>
        </w:rPr>
        <w:t xml:space="preserve"> </w:t>
      </w:r>
      <w:r w:rsidRPr="003A7982">
        <w:rPr>
          <w:color w:val="000000"/>
        </w:rPr>
        <w:t>char*</w:t>
      </w:r>
      <w:r w:rsidR="00BA59EE" w:rsidRPr="003A7982">
        <w:rPr>
          <w:color w:val="000000"/>
        </w:rPr>
        <w:t xml:space="preserve"> </w:t>
      </w:r>
      <w:r w:rsidRPr="003A7982">
        <w:rPr>
          <w:color w:val="000000"/>
        </w:rPr>
        <w:t>(string)</w:t>
      </w:r>
    </w:p>
    <w:p w:rsidR="005D50DC" w:rsidRPr="005F675B" w:rsidRDefault="00B415A2" w:rsidP="00B415A2">
      <w:pPr>
        <w:pStyle w:val="nwcText15"/>
        <w:rPr>
          <w:color w:val="000000"/>
        </w:rPr>
      </w:pPr>
      <w:r w:rsidRPr="003A7982">
        <w:rPr>
          <w:color w:val="000000"/>
        </w:rPr>
        <w:t>Коды</w:t>
      </w:r>
      <w:r w:rsidR="00BA59EE" w:rsidRPr="003A7982">
        <w:rPr>
          <w:color w:val="000000"/>
        </w:rPr>
        <w:t xml:space="preserve"> </w:t>
      </w:r>
      <w:r w:rsidRPr="003A7982">
        <w:rPr>
          <w:color w:val="000000"/>
        </w:rPr>
        <w:t>ошибок</w:t>
      </w:r>
      <w:r w:rsidR="00BA59EE" w:rsidRPr="003A7982">
        <w:rPr>
          <w:color w:val="000000"/>
        </w:rPr>
        <w:t xml:space="preserve"> </w:t>
      </w:r>
      <w:r w:rsidR="0057692F" w:rsidRPr="003A7982">
        <w:rPr>
          <w:color w:val="000000"/>
        </w:rPr>
        <w:t>в</w:t>
      </w:r>
      <w:r w:rsidR="00BA59EE" w:rsidRPr="003A7982">
        <w:rPr>
          <w:color w:val="000000"/>
        </w:rPr>
        <w:t xml:space="preserve"> </w:t>
      </w:r>
      <w:r w:rsidR="0057692F" w:rsidRPr="003A7982">
        <w:rPr>
          <w:color w:val="000000"/>
        </w:rPr>
        <w:t>результате</w:t>
      </w:r>
      <w:r w:rsidR="00BA59EE" w:rsidRPr="003A7982">
        <w:rPr>
          <w:color w:val="000000"/>
        </w:rPr>
        <w:t xml:space="preserve"> </w:t>
      </w:r>
      <w:r w:rsidR="0057692F" w:rsidRPr="003A7982">
        <w:rPr>
          <w:color w:val="000000"/>
        </w:rPr>
        <w:t>работы</w:t>
      </w:r>
      <w:r w:rsidR="00BA59EE" w:rsidRPr="003A7982">
        <w:rPr>
          <w:color w:val="000000"/>
        </w:rPr>
        <w:t xml:space="preserve"> </w:t>
      </w:r>
      <w:r w:rsidRPr="003A7982">
        <w:rPr>
          <w:color w:val="000000"/>
        </w:rPr>
        <w:t>функций</w:t>
      </w:r>
      <w:r w:rsidR="00BA59EE" w:rsidRPr="003A7982">
        <w:rPr>
          <w:color w:val="000000"/>
        </w:rPr>
        <w:t xml:space="preserve"> </w:t>
      </w:r>
      <w:r w:rsidR="00BE2655" w:rsidRPr="003A7982">
        <w:rPr>
          <w:color w:val="000000"/>
        </w:rPr>
        <w:t>приведен</w:t>
      </w:r>
      <w:r w:rsidR="00BE2655">
        <w:rPr>
          <w:color w:val="000000"/>
        </w:rPr>
        <w:t>ы</w:t>
      </w:r>
      <w:r w:rsidR="00BE2655" w:rsidRPr="003A7982">
        <w:rPr>
          <w:color w:val="000000"/>
        </w:rPr>
        <w:t xml:space="preserve"> ниже </w:t>
      </w:r>
      <w:r w:rsidR="00BE2655">
        <w:rPr>
          <w:color w:val="000000"/>
        </w:rPr>
        <w:t>(</w:t>
      </w:r>
      <w:fldSimple w:instr=" REF  _Ref342502591 \h  \* MERGEFORMAT ">
        <w:r w:rsidR="00242F25" w:rsidRPr="00BE2655">
          <w:t xml:space="preserve">Таблица </w:t>
        </w:r>
        <w:r w:rsidR="00242F25">
          <w:rPr>
            <w:noProof/>
          </w:rPr>
          <w:t>2</w:t>
        </w:r>
        <w:r w:rsidR="00242F25" w:rsidRPr="00BE2655">
          <w:t>.</w:t>
        </w:r>
        <w:r w:rsidR="00242F25">
          <w:rPr>
            <w:noProof/>
          </w:rPr>
          <w:t>1</w:t>
        </w:r>
      </w:fldSimple>
      <w:r w:rsidR="00BE2655" w:rsidRPr="005F675B">
        <w:rPr>
          <w:color w:val="000000"/>
        </w:rPr>
        <w:t>)</w:t>
      </w:r>
      <w:r w:rsidR="00B41FA7" w:rsidRPr="005F675B">
        <w:rPr>
          <w:color w:val="000000"/>
        </w:rPr>
        <w:t>.</w:t>
      </w:r>
    </w:p>
    <w:tbl>
      <w:tblPr>
        <w:tblW w:w="5000" w:type="pct"/>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tblPr>
      <w:tblGrid>
        <w:gridCol w:w="1630"/>
        <w:gridCol w:w="7845"/>
      </w:tblGrid>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TENOPAR</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006F3A81" w:rsidRPr="003A7982">
              <w:t>зарегистрирован</w:t>
            </w:r>
            <w:r w:rsidR="00BA59EE" w:rsidRPr="003A7982">
              <w:t xml:space="preserve"> при инициализации </w:t>
            </w:r>
            <w:r w:rsidRPr="003A7982">
              <w:t>библиотеки</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TEINCTYPE</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может</w:t>
            </w:r>
            <w:r w:rsidR="00BA59EE" w:rsidRPr="003A7982">
              <w:t xml:space="preserve"> </w:t>
            </w:r>
            <w:r w:rsidRPr="003A7982">
              <w:t>быть</w:t>
            </w:r>
            <w:r w:rsidR="00BA59EE" w:rsidRPr="003A7982">
              <w:t xml:space="preserve"> </w:t>
            </w:r>
            <w:r w:rsidRPr="003A7982">
              <w:t>приведен</w:t>
            </w:r>
            <w:r w:rsidR="00BA59EE" w:rsidRPr="003A7982">
              <w:t xml:space="preserve"> </w:t>
            </w:r>
            <w:r w:rsidRPr="003A7982">
              <w:t>к</w:t>
            </w:r>
            <w:r w:rsidR="00BA59EE" w:rsidRPr="003A7982">
              <w:t xml:space="preserve"> </w:t>
            </w:r>
            <w:r w:rsidRPr="003A7982">
              <w:t>запрошенному</w:t>
            </w:r>
            <w:r w:rsidR="00BA59EE" w:rsidRPr="003A7982">
              <w:t xml:space="preserve"> </w:t>
            </w:r>
            <w:r w:rsidRPr="003A7982">
              <w:t>типу</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TENOTSET</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Параметр</w:t>
            </w:r>
            <w:r w:rsidR="00BA59EE" w:rsidRPr="003A7982">
              <w:t xml:space="preserve"> </w:t>
            </w:r>
            <w:r w:rsidRPr="003A7982">
              <w:t>не</w:t>
            </w:r>
            <w:r w:rsidR="00BA59EE" w:rsidRPr="003A7982">
              <w:t xml:space="preserve"> </w:t>
            </w:r>
            <w:r w:rsidRPr="003A7982">
              <w:t>передан</w:t>
            </w:r>
            <w:r w:rsidR="00BA59EE" w:rsidRPr="003A7982">
              <w:t xml:space="preserve"> </w:t>
            </w:r>
            <w:r w:rsidRPr="003A7982">
              <w:t>при</w:t>
            </w:r>
            <w:r w:rsidR="00BA59EE" w:rsidRPr="003A7982">
              <w:t xml:space="preserve"> </w:t>
            </w:r>
            <w:r w:rsidRPr="003A7982">
              <w:t>вызове</w:t>
            </w:r>
            <w:r w:rsidR="00BA59EE" w:rsidRPr="003A7982">
              <w:t xml:space="preserve"> </w:t>
            </w:r>
            <w:r w:rsidRPr="003A7982">
              <w:t>приложения.</w:t>
            </w:r>
          </w:p>
        </w:tc>
      </w:tr>
      <w:tr w:rsidR="005D50DC" w:rsidRPr="00EC49B6"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lastRenderedPageBreak/>
              <w:t>TENES</w:t>
            </w:r>
            <w:r w:rsidR="00BA59EE" w:rsidRPr="003A7982">
              <w:t xml:space="preserve">    </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Размер</w:t>
            </w:r>
            <w:r w:rsidR="00BA59EE" w:rsidRPr="003A7982">
              <w:t xml:space="preserve"> </w:t>
            </w:r>
            <w:r w:rsidRPr="003A7982">
              <w:t>буфера</w:t>
            </w:r>
            <w:r w:rsidR="00BA59EE" w:rsidRPr="003A7982">
              <w:t xml:space="preserve"> </w:t>
            </w:r>
            <w:r w:rsidRPr="003A7982">
              <w:t>недостаточно</w:t>
            </w:r>
            <w:r w:rsidR="00BA59EE" w:rsidRPr="003A7982">
              <w:t xml:space="preserve"> </w:t>
            </w:r>
            <w:r w:rsidRPr="003A7982">
              <w:t>велик</w:t>
            </w:r>
            <w:r w:rsidR="00BA59EE" w:rsidRPr="003A7982">
              <w:t xml:space="preserve"> </w:t>
            </w:r>
            <w:r w:rsidRPr="003A7982">
              <w:t>для</w:t>
            </w:r>
            <w:r w:rsidR="00BA59EE" w:rsidRPr="003A7982">
              <w:t xml:space="preserve"> </w:t>
            </w:r>
            <w:r w:rsidRPr="003A7982">
              <w:t>помещения</w:t>
            </w:r>
            <w:r w:rsidR="00BA59EE" w:rsidRPr="003A7982">
              <w:t xml:space="preserve"> </w:t>
            </w:r>
            <w:r w:rsidRPr="003A7982">
              <w:t>параметра</w:t>
            </w:r>
          </w:p>
        </w:tc>
      </w:tr>
      <w:tr w:rsidR="005D50DC" w:rsidRPr="003A7982" w:rsidTr="00851487">
        <w:trPr>
          <w:trHeight w:val="483"/>
          <w:tblCellSpacing w:w="15" w:type="dxa"/>
        </w:trPr>
        <w:tc>
          <w:tcPr>
            <w:tcW w:w="83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5659CD">
            <w:pPr>
              <w:pStyle w:val="nwcText10"/>
              <w:rPr>
                <w:szCs w:val="20"/>
              </w:rPr>
            </w:pPr>
            <w:r w:rsidRPr="003A7982">
              <w:t>TEFAILL</w:t>
            </w:r>
          </w:p>
        </w:tc>
        <w:tc>
          <w:tcPr>
            <w:tcW w:w="4116"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5D50DC" w:rsidRPr="003A7982" w:rsidRDefault="005D50DC" w:rsidP="00E8394D">
            <w:pPr>
              <w:pStyle w:val="nwcText10"/>
              <w:keepNext/>
              <w:rPr>
                <w:szCs w:val="20"/>
              </w:rPr>
            </w:pPr>
            <w:r w:rsidRPr="003A7982">
              <w:t>Отказ</w:t>
            </w:r>
            <w:r w:rsidR="00BA59EE" w:rsidRPr="003A7982">
              <w:t xml:space="preserve"> </w:t>
            </w:r>
            <w:r w:rsidRPr="003A7982">
              <w:t>по</w:t>
            </w:r>
            <w:r w:rsidR="00BA59EE" w:rsidRPr="003A7982">
              <w:t xml:space="preserve"> </w:t>
            </w:r>
            <w:r w:rsidRPr="003A7982">
              <w:t>непонятным</w:t>
            </w:r>
            <w:r w:rsidR="00BA59EE" w:rsidRPr="003A7982">
              <w:t xml:space="preserve"> </w:t>
            </w:r>
            <w:r w:rsidRPr="003A7982">
              <w:t>причинам</w:t>
            </w:r>
          </w:p>
        </w:tc>
      </w:tr>
    </w:tbl>
    <w:p w:rsidR="00BE2655" w:rsidRPr="00BE2655" w:rsidRDefault="00BE2655" w:rsidP="00BE2655">
      <w:pPr>
        <w:pStyle w:val="aff4"/>
      </w:pPr>
      <w:bookmarkStart w:id="7" w:name="_Ref342502591"/>
      <w:r w:rsidRPr="00BE2655">
        <w:t xml:space="preserve">Таблица </w:t>
      </w:r>
      <w:fldSimple w:instr=" STYLEREF 1 \s ">
        <w:r w:rsidR="00242F25">
          <w:rPr>
            <w:noProof/>
          </w:rPr>
          <w:t>2</w:t>
        </w:r>
      </w:fldSimple>
      <w:r w:rsidRPr="00BE2655">
        <w:t>.</w:t>
      </w:r>
      <w:fldSimple w:instr=" SEQ Таблица \* ARABIC \s 1 ">
        <w:r w:rsidR="00242F25">
          <w:rPr>
            <w:noProof/>
          </w:rPr>
          <w:t>1</w:t>
        </w:r>
      </w:fldSimple>
      <w:bookmarkEnd w:id="7"/>
    </w:p>
    <w:p w:rsidR="00BE2655" w:rsidRPr="00BE2655" w:rsidRDefault="00BE2655" w:rsidP="00E8394D">
      <w:pPr>
        <w:pStyle w:val="nwcText10"/>
        <w:jc w:val="center"/>
        <w:rPr>
          <w:b/>
          <w:lang w:val="en-US"/>
        </w:rPr>
      </w:pPr>
    </w:p>
    <w:p w:rsidR="00B415A2" w:rsidRPr="003A7982" w:rsidRDefault="00B415A2" w:rsidP="00B415A2">
      <w:pPr>
        <w:pStyle w:val="nwcText15"/>
        <w:rPr>
          <w:color w:val="000000"/>
        </w:rPr>
      </w:pPr>
    </w:p>
    <w:p w:rsidR="00A44A10" w:rsidRPr="000E6309" w:rsidRDefault="00182F3E" w:rsidP="00C27E95">
      <w:pPr>
        <w:pStyle w:val="nwcText15"/>
        <w:rPr>
          <w:b/>
        </w:rPr>
      </w:pPr>
      <w:r w:rsidRPr="003A7982">
        <w:rPr>
          <w:b/>
        </w:rPr>
        <w:t>Функции</w:t>
      </w:r>
      <w:r w:rsidR="00BA59EE" w:rsidRPr="003A7982">
        <w:rPr>
          <w:b/>
        </w:rPr>
        <w:t xml:space="preserve"> </w:t>
      </w:r>
      <w:r w:rsidRPr="003A7982">
        <w:rPr>
          <w:b/>
        </w:rPr>
        <w:t>tioGetS</w:t>
      </w:r>
      <w:r w:rsidR="00BA59EE" w:rsidRPr="003A7982">
        <w:rPr>
          <w:b/>
        </w:rPr>
        <w:t xml:space="preserve"> </w:t>
      </w:r>
      <w:r w:rsidRPr="003A7982">
        <w:rPr>
          <w:b/>
        </w:rPr>
        <w:t>и</w:t>
      </w:r>
      <w:r w:rsidR="00BA59EE" w:rsidRPr="003A7982">
        <w:rPr>
          <w:b/>
        </w:rPr>
        <w:t xml:space="preserve"> </w:t>
      </w:r>
      <w:r w:rsidRPr="003A7982">
        <w:rPr>
          <w:b/>
        </w:rPr>
        <w:t>tioGetDefS</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89"/>
        <w:gridCol w:w="359"/>
        <w:gridCol w:w="2647"/>
      </w:tblGrid>
      <w:tr w:rsidR="00767F03" w:rsidRPr="003A7982" w:rsidTr="00A428F9">
        <w:trPr>
          <w:trHeight w:val="322"/>
        </w:trPr>
        <w:tc>
          <w:tcPr>
            <w:tcW w:w="0" w:type="auto"/>
          </w:tcPr>
          <w:p w:rsidR="00767F03" w:rsidRPr="003A7982" w:rsidRDefault="00767F03" w:rsidP="007E4C09">
            <w:pPr>
              <w:pStyle w:val="code2tabl"/>
              <w:rPr>
                <w:b/>
              </w:rPr>
            </w:pPr>
            <w:r w:rsidRPr="003A7982">
              <w:t>int</w:t>
            </w:r>
            <w:r w:rsidRPr="003A7982">
              <w:rPr>
                <w:rStyle w:val="apple-converted-space"/>
              </w:rPr>
              <w:t xml:space="preserve"> </w:t>
            </w:r>
            <w:r w:rsidRPr="003A7982">
              <w:t>tioGetS</w:t>
            </w:r>
          </w:p>
        </w:tc>
        <w:tc>
          <w:tcPr>
            <w:tcW w:w="0" w:type="auto"/>
          </w:tcPr>
          <w:p w:rsidR="00767F03" w:rsidRPr="003A7982" w:rsidRDefault="00767F03" w:rsidP="007E4C09">
            <w:pPr>
              <w:pStyle w:val="code2tabl"/>
            </w:pPr>
            <w:r w:rsidRPr="003A7982">
              <w:t>(</w:t>
            </w:r>
          </w:p>
        </w:tc>
        <w:tc>
          <w:tcPr>
            <w:tcW w:w="0" w:type="auto"/>
          </w:tcPr>
          <w:p w:rsidR="00767F03" w:rsidRPr="000E6309" w:rsidRDefault="00767F03" w:rsidP="007E4C09">
            <w:pPr>
              <w:pStyle w:val="code2tabl"/>
            </w:pPr>
            <w:r w:rsidRPr="003A7982">
              <w:t>const char* name,</w:t>
            </w:r>
          </w:p>
        </w:tc>
      </w:tr>
      <w:tr w:rsidR="00767F03" w:rsidRPr="003A7982" w:rsidTr="00A428F9">
        <w:trPr>
          <w:trHeight w:val="322"/>
        </w:trPr>
        <w:tc>
          <w:tcPr>
            <w:tcW w:w="0" w:type="auto"/>
          </w:tcPr>
          <w:p w:rsidR="00767F03" w:rsidRPr="000E6309" w:rsidRDefault="00767F03" w:rsidP="007E4C09">
            <w:pPr>
              <w:pStyle w:val="code2tabl"/>
            </w:pPr>
          </w:p>
        </w:tc>
        <w:tc>
          <w:tcPr>
            <w:tcW w:w="0" w:type="auto"/>
          </w:tcPr>
          <w:p w:rsidR="00767F03" w:rsidRPr="000E6309" w:rsidRDefault="00767F03" w:rsidP="007E4C09">
            <w:pPr>
              <w:pStyle w:val="code2tabl"/>
            </w:pPr>
          </w:p>
        </w:tc>
        <w:tc>
          <w:tcPr>
            <w:tcW w:w="0" w:type="auto"/>
          </w:tcPr>
          <w:p w:rsidR="00767F03" w:rsidRPr="003A7982" w:rsidRDefault="00767F03" w:rsidP="007E4C09">
            <w:pPr>
              <w:pStyle w:val="code2tabl"/>
            </w:pPr>
            <w:r w:rsidRPr="003A7982">
              <w:t>char* buff,</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size_t buff_len</w:t>
            </w:r>
          </w:p>
        </w:tc>
      </w:tr>
      <w:tr w:rsidR="00767F03" w:rsidRPr="003A7982" w:rsidTr="00A428F9">
        <w:trPr>
          <w:trHeight w:val="322"/>
        </w:trPr>
        <w:tc>
          <w:tcPr>
            <w:tcW w:w="0" w:type="auto"/>
          </w:tcPr>
          <w:p w:rsidR="00767F03" w:rsidRPr="003A7982" w:rsidRDefault="00767F03" w:rsidP="007E4C09">
            <w:pPr>
              <w:pStyle w:val="code2tabl"/>
            </w:pPr>
          </w:p>
        </w:tc>
        <w:tc>
          <w:tcPr>
            <w:tcW w:w="0" w:type="auto"/>
          </w:tcPr>
          <w:p w:rsidR="00767F03" w:rsidRPr="003A7982" w:rsidRDefault="00767F03" w:rsidP="007E4C09">
            <w:pPr>
              <w:pStyle w:val="code2tabl"/>
            </w:pPr>
            <w:r w:rsidRPr="003A7982">
              <w:t>)</w:t>
            </w:r>
          </w:p>
        </w:tc>
        <w:tc>
          <w:tcPr>
            <w:tcW w:w="0" w:type="auto"/>
          </w:tcPr>
          <w:p w:rsidR="00767F03" w:rsidRPr="003A7982" w:rsidRDefault="00767F03" w:rsidP="007E4C09">
            <w:pPr>
              <w:pStyle w:val="code2tabl"/>
            </w:pPr>
          </w:p>
        </w:tc>
      </w:tr>
    </w:tbl>
    <w:p w:rsidR="00C81DED" w:rsidRPr="003A7982" w:rsidRDefault="00C81DED" w:rsidP="005659CD">
      <w:pPr>
        <w:pStyle w:val="nwcText15"/>
      </w:pPr>
      <w:r w:rsidRPr="003A7982">
        <w:t>Функция</w:t>
      </w:r>
      <w:r w:rsidR="00BA59EE" w:rsidRPr="003A7982">
        <w:t xml:space="preserve"> </w:t>
      </w:r>
      <w:r w:rsidRPr="003A7982">
        <w:t>получения</w:t>
      </w:r>
      <w:r w:rsidR="00BA59EE" w:rsidRPr="003A7982">
        <w:t xml:space="preserve"> </w:t>
      </w:r>
      <w:r w:rsidRPr="003A7982">
        <w:t>параметра</w:t>
      </w:r>
      <w:r w:rsidR="00251883" w:rsidRPr="003A7982">
        <w:t xml:space="preserve"> командной строки</w:t>
      </w:r>
      <w:r w:rsidR="00BA59EE" w:rsidRPr="003A7982">
        <w:t xml:space="preserve"> </w:t>
      </w:r>
      <w:r w:rsidRPr="003A7982">
        <w:t>в</w:t>
      </w:r>
      <w:r w:rsidR="00BA59EE" w:rsidRPr="003A7982">
        <w:t xml:space="preserve"> </w:t>
      </w:r>
      <w:r w:rsidRPr="003A7982">
        <w:t>форме</w:t>
      </w:r>
      <w:r w:rsidR="00BA59EE" w:rsidRPr="003A7982">
        <w:t xml:space="preserve"> </w:t>
      </w:r>
      <w:r w:rsidR="00251883" w:rsidRPr="003A7982">
        <w:t>последовательности символов</w:t>
      </w:r>
      <w:r w:rsidRPr="003A7982">
        <w:t>.</w:t>
      </w:r>
      <w:r w:rsidR="00BA59EE" w:rsidRPr="003A7982">
        <w:t xml:space="preserve"> </w:t>
      </w:r>
      <w:r w:rsidRPr="00D00461">
        <w:rPr>
          <w:i/>
        </w:rPr>
        <w:t>name</w:t>
      </w:r>
      <w:r w:rsidR="00BA59EE" w:rsidRPr="003A7982">
        <w:t xml:space="preserve"> </w:t>
      </w:r>
      <w:r w:rsidRPr="003A7982">
        <w:t>–</w:t>
      </w:r>
      <w:r w:rsidR="00BA59EE" w:rsidRPr="003A7982">
        <w:t xml:space="preserve"> </w:t>
      </w:r>
      <w:r w:rsidR="004B1336" w:rsidRPr="003A7982">
        <w:t>указатель</w:t>
      </w:r>
      <w:r w:rsidR="00BA59EE" w:rsidRPr="003A7982">
        <w:t xml:space="preserve"> </w:t>
      </w:r>
      <w:r w:rsidR="004B1336" w:rsidRPr="003A7982">
        <w:t>на</w:t>
      </w:r>
      <w:r w:rsidR="00BA59EE" w:rsidRPr="003A7982">
        <w:t xml:space="preserve"> </w:t>
      </w:r>
      <w:r w:rsidRPr="003A7982">
        <w:t>имя</w:t>
      </w:r>
      <w:r w:rsidR="00BA59EE" w:rsidRPr="003A7982">
        <w:t xml:space="preserve"> </w:t>
      </w:r>
      <w:r w:rsidRPr="003A7982">
        <w:t>параметра,</w:t>
      </w:r>
      <w:r w:rsidR="00BA59EE" w:rsidRPr="003A7982">
        <w:t xml:space="preserve"> </w:t>
      </w:r>
      <w:r w:rsidRPr="003A7982">
        <w:t>значение</w:t>
      </w:r>
      <w:r w:rsidR="00BA59EE" w:rsidRPr="003A7982">
        <w:t xml:space="preserve"> </w:t>
      </w:r>
      <w:r w:rsidRPr="003A7982">
        <w:t>которого</w:t>
      </w:r>
      <w:r w:rsidR="00BA59EE" w:rsidRPr="003A7982">
        <w:t xml:space="preserve"> </w:t>
      </w:r>
      <w:r w:rsidRPr="003A7982">
        <w:t>необходимо</w:t>
      </w:r>
      <w:r w:rsidR="00BA59EE" w:rsidRPr="003A7982">
        <w:t xml:space="preserve"> </w:t>
      </w:r>
      <w:r w:rsidRPr="003A7982">
        <w:t>получить.</w:t>
      </w:r>
      <w:r w:rsidR="00BA59EE" w:rsidRPr="003A7982">
        <w:t xml:space="preserve"> </w:t>
      </w:r>
      <w:r w:rsidR="00B33E16" w:rsidRPr="00D00461">
        <w:rPr>
          <w:i/>
        </w:rPr>
        <w:t>buff</w:t>
      </w:r>
      <w:r w:rsidR="00BA59EE" w:rsidRPr="003A7982">
        <w:t xml:space="preserve"> </w:t>
      </w:r>
      <w:r w:rsidR="00B33E16" w:rsidRPr="003A7982">
        <w:t>–</w:t>
      </w:r>
      <w:r w:rsidR="00BA59EE" w:rsidRPr="003A7982">
        <w:t xml:space="preserve"> </w:t>
      </w:r>
      <w:r w:rsidR="00B33E16" w:rsidRPr="003A7982">
        <w:t>указатель</w:t>
      </w:r>
      <w:r w:rsidR="00BA59EE" w:rsidRPr="003A7982">
        <w:t xml:space="preserve"> </w:t>
      </w:r>
      <w:r w:rsidR="00B33E16" w:rsidRPr="003A7982">
        <w:t>на</w:t>
      </w:r>
      <w:r w:rsidR="00BA59EE" w:rsidRPr="003A7982">
        <w:t xml:space="preserve"> </w:t>
      </w:r>
      <w:r w:rsidR="00B33E16" w:rsidRPr="003A7982">
        <w:t>адрес</w:t>
      </w:r>
      <w:r w:rsidR="00BA59EE" w:rsidRPr="003A7982">
        <w:t xml:space="preserve"> </w:t>
      </w:r>
      <w:r w:rsidR="00B33E16" w:rsidRPr="003A7982">
        <w:t>памяти</w:t>
      </w:r>
      <w:r w:rsidR="005659CD" w:rsidRPr="003A7982">
        <w:t>,</w:t>
      </w:r>
      <w:r w:rsidR="00BA59EE" w:rsidRPr="003A7982">
        <w:t xml:space="preserve"> </w:t>
      </w:r>
      <w:r w:rsidR="00B33E16" w:rsidRPr="003A7982">
        <w:t>куда</w:t>
      </w:r>
      <w:r w:rsidR="00BA59EE" w:rsidRPr="003A7982">
        <w:t xml:space="preserve"> </w:t>
      </w:r>
      <w:r w:rsidR="00B33E16" w:rsidRPr="003A7982">
        <w:t>функция</w:t>
      </w:r>
      <w:r w:rsidR="00BA59EE" w:rsidRPr="003A7982">
        <w:t xml:space="preserve"> </w:t>
      </w:r>
      <w:r w:rsidR="00B33E16" w:rsidRPr="003A7982">
        <w:t>поместит</w:t>
      </w:r>
      <w:r w:rsidR="00BA59EE" w:rsidRPr="003A7982">
        <w:t xml:space="preserve"> </w:t>
      </w:r>
      <w:r w:rsidR="00B33E16" w:rsidRPr="003A7982">
        <w:t>значение</w:t>
      </w:r>
      <w:r w:rsidR="00BA59EE" w:rsidRPr="003A7982">
        <w:t xml:space="preserve"> </w:t>
      </w:r>
      <w:r w:rsidR="00B33E16" w:rsidRPr="003A7982">
        <w:t>искомого</w:t>
      </w:r>
      <w:r w:rsidR="00BA59EE" w:rsidRPr="003A7982">
        <w:t xml:space="preserve"> </w:t>
      </w:r>
      <w:r w:rsidR="00B33E16" w:rsidRPr="003A7982">
        <w:t>параметра</w:t>
      </w:r>
      <w:r w:rsidR="00BA59EE" w:rsidRPr="003A7982">
        <w:t xml:space="preserve"> </w:t>
      </w:r>
      <w:r w:rsidR="000F39FC" w:rsidRPr="003A7982">
        <w:t>в</w:t>
      </w:r>
      <w:r w:rsidR="00BA59EE" w:rsidRPr="003A7982">
        <w:t xml:space="preserve"> </w:t>
      </w:r>
      <w:r w:rsidR="000F39FC" w:rsidRPr="003A7982">
        <w:t>виде</w:t>
      </w:r>
      <w:r w:rsidR="00BA59EE" w:rsidRPr="003A7982">
        <w:t xml:space="preserve"> </w:t>
      </w:r>
      <w:r w:rsidR="000F39FC" w:rsidRPr="003A7982">
        <w:t>последовательности</w:t>
      </w:r>
      <w:r w:rsidR="00BA59EE" w:rsidRPr="003A7982">
        <w:t xml:space="preserve"> </w:t>
      </w:r>
      <w:r w:rsidR="000F39FC" w:rsidRPr="003A7982">
        <w:t>символов</w:t>
      </w:r>
      <w:r w:rsidR="00B33E16" w:rsidRPr="003A7982">
        <w:t>.</w:t>
      </w:r>
      <w:r w:rsidR="00BA59EE" w:rsidRPr="003A7982">
        <w:t xml:space="preserve"> </w:t>
      </w:r>
      <w:r w:rsidR="00B33E16" w:rsidRPr="00D00461">
        <w:rPr>
          <w:i/>
        </w:rPr>
        <w:t>buff_len</w:t>
      </w:r>
      <w:r w:rsidR="00BA59EE" w:rsidRPr="003A7982">
        <w:t xml:space="preserve"> </w:t>
      </w:r>
      <w:r w:rsidR="00B33E16" w:rsidRPr="003A7982">
        <w:t>–</w:t>
      </w:r>
      <w:r w:rsidR="00BA59EE" w:rsidRPr="003A7982">
        <w:t xml:space="preserve"> </w:t>
      </w:r>
      <w:r w:rsidR="009F4BE5" w:rsidRPr="003A7982">
        <w:t>переменная,</w:t>
      </w:r>
      <w:r w:rsidR="00BA59EE" w:rsidRPr="003A7982">
        <w:t xml:space="preserve"> </w:t>
      </w:r>
      <w:r w:rsidR="009F4BE5" w:rsidRPr="003A7982">
        <w:t>содержащая</w:t>
      </w:r>
      <w:r w:rsidR="00BA59EE" w:rsidRPr="003A7982">
        <w:t xml:space="preserve"> </w:t>
      </w:r>
      <w:r w:rsidR="000F39FC" w:rsidRPr="003A7982">
        <w:t>значение</w:t>
      </w:r>
      <w:r w:rsidR="00BA59EE" w:rsidRPr="003A7982">
        <w:t xml:space="preserve"> </w:t>
      </w:r>
      <w:r w:rsidR="000F39FC" w:rsidRPr="003A7982">
        <w:t>максимальной</w:t>
      </w:r>
      <w:r w:rsidR="00BA59EE" w:rsidRPr="003A7982">
        <w:t xml:space="preserve"> </w:t>
      </w:r>
      <w:r w:rsidR="000F39FC" w:rsidRPr="003A7982">
        <w:t>длины</w:t>
      </w:r>
      <w:r w:rsidR="00BA59EE" w:rsidRPr="003A7982">
        <w:t xml:space="preserve"> </w:t>
      </w:r>
      <w:r w:rsidR="00AD4407" w:rsidRPr="003A7982">
        <w:t>строки</w:t>
      </w:r>
      <w:r w:rsidR="000F39FC" w:rsidRPr="003A7982">
        <w:t>.</w:t>
      </w:r>
      <w:r w:rsidR="00FC7CFE" w:rsidRPr="003A7982">
        <w:t xml:space="preserve"> </w:t>
      </w:r>
    </w:p>
    <w:p w:rsidR="00FC7CFE" w:rsidRPr="003A7982" w:rsidRDefault="00FC7CFE" w:rsidP="005659CD">
      <w:pPr>
        <w:pStyle w:val="nwcText15"/>
      </w:pPr>
      <w:r w:rsidRPr="003A7982">
        <w:t xml:space="preserve">Возвращает 0 в случае успешного выполнения.  В противном случае возвращаемое значение примет вид кода ошибки из таблицы 2.1. </w:t>
      </w:r>
      <w:r w:rsidR="008F65D0" w:rsidRPr="003A7982">
        <w:t xml:space="preserve">При возникновении любой из ошибок функция </w:t>
      </w:r>
      <w:r w:rsidR="008F65D0" w:rsidRPr="00D00461">
        <w:rPr>
          <w:i/>
        </w:rPr>
        <w:t>tioGetS</w:t>
      </w:r>
      <w:r w:rsidR="008F65D0" w:rsidRPr="003A7982">
        <w:t xml:space="preserve"> заносит в </w:t>
      </w:r>
      <w:r w:rsidR="008F65D0" w:rsidRPr="00D00461">
        <w:rPr>
          <w:i/>
        </w:rPr>
        <w:t>buff</w:t>
      </w:r>
      <w:r w:rsidR="008F65D0" w:rsidRPr="003A7982">
        <w:t xml:space="preserve"> </w:t>
      </w:r>
      <w:r w:rsidR="007E7AE8" w:rsidRPr="003A7982">
        <w:t>нулевой символ</w:t>
      </w:r>
      <w:r w:rsidR="008F65D0" w:rsidRPr="003A7982">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18"/>
        <w:gridCol w:w="359"/>
        <w:gridCol w:w="3075"/>
      </w:tblGrid>
      <w:tr w:rsidR="00D94249" w:rsidRPr="003A7982" w:rsidTr="00227C6C">
        <w:trPr>
          <w:trHeight w:val="322"/>
        </w:trPr>
        <w:tc>
          <w:tcPr>
            <w:tcW w:w="0" w:type="auto"/>
          </w:tcPr>
          <w:p w:rsidR="00D94249" w:rsidRPr="003A7982" w:rsidRDefault="00D94249" w:rsidP="007E4C09">
            <w:pPr>
              <w:pStyle w:val="code2tabl"/>
              <w:rPr>
                <w:b/>
              </w:rPr>
            </w:pPr>
            <w:r w:rsidRPr="003A7982">
              <w:t>int tioGetDefS</w:t>
            </w: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r w:rsidRPr="003A7982">
              <w:t>const char* name,</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rPr>
                <w:rFonts w:eastAsiaTheme="majorEastAsia"/>
              </w:rPr>
            </w:pPr>
            <w:r w:rsidRPr="003A7982">
              <w:t>const char* default,</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char* buff,</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size_t buff_len</w:t>
            </w:r>
          </w:p>
        </w:tc>
      </w:tr>
      <w:tr w:rsidR="00D94249" w:rsidRPr="003A7982" w:rsidTr="00227C6C">
        <w:trPr>
          <w:trHeight w:val="322"/>
        </w:trPr>
        <w:tc>
          <w:tcPr>
            <w:tcW w:w="0" w:type="auto"/>
          </w:tcPr>
          <w:p w:rsidR="00D94249" w:rsidRPr="003A7982" w:rsidRDefault="00D94249" w:rsidP="007E4C09">
            <w:pPr>
              <w:pStyle w:val="code2tabl"/>
            </w:pPr>
          </w:p>
        </w:tc>
        <w:tc>
          <w:tcPr>
            <w:tcW w:w="0" w:type="auto"/>
          </w:tcPr>
          <w:p w:rsidR="00D94249" w:rsidRPr="003A7982" w:rsidRDefault="00D94249" w:rsidP="007E4C09">
            <w:pPr>
              <w:pStyle w:val="code2tabl"/>
            </w:pPr>
            <w:r w:rsidRPr="003A7982">
              <w:t>)</w:t>
            </w:r>
          </w:p>
        </w:tc>
        <w:tc>
          <w:tcPr>
            <w:tcW w:w="0" w:type="auto"/>
          </w:tcPr>
          <w:p w:rsidR="00D94249" w:rsidRPr="003A7982" w:rsidRDefault="00D94249" w:rsidP="007E4C09">
            <w:pPr>
              <w:pStyle w:val="code2tabl"/>
            </w:pPr>
          </w:p>
        </w:tc>
      </w:tr>
    </w:tbl>
    <w:p w:rsidR="008810E6" w:rsidRPr="003A7982" w:rsidRDefault="008810E6" w:rsidP="008810E6">
      <w:pPr>
        <w:pStyle w:val="nwcText15"/>
      </w:pPr>
      <w:r w:rsidRPr="003A7982">
        <w:t xml:space="preserve">Функция получения параметра командной строки в форме последовательности символов. </w:t>
      </w:r>
      <w:r w:rsidRPr="00D00461">
        <w:rPr>
          <w:i/>
        </w:rPr>
        <w:t>name</w:t>
      </w:r>
      <w:r w:rsidRPr="003A7982">
        <w:t xml:space="preserve"> – указатель на имя параметра, значение которого необходимо получить.</w:t>
      </w:r>
      <w:r w:rsidR="005721D5" w:rsidRPr="003A7982">
        <w:t xml:space="preserve"> </w:t>
      </w:r>
      <w:r w:rsidR="005721D5" w:rsidRPr="00D00461">
        <w:rPr>
          <w:i/>
        </w:rPr>
        <w:t>default</w:t>
      </w:r>
      <w:r w:rsidR="005721D5" w:rsidRPr="003A7982">
        <w:t xml:space="preserve"> – значение параметра, связанного с именем </w:t>
      </w:r>
      <w:r w:rsidR="005721D5" w:rsidRPr="00C73511">
        <w:rPr>
          <w:i/>
        </w:rPr>
        <w:t>name</w:t>
      </w:r>
      <w:r w:rsidR="005721D5" w:rsidRPr="003A7982">
        <w:t xml:space="preserve"> по умолчанию.</w:t>
      </w:r>
      <w:r w:rsidR="006269C3" w:rsidRPr="003A7982">
        <w:t xml:space="preserve"> </w:t>
      </w:r>
      <w:r w:rsidRPr="003A7982">
        <w:t xml:space="preserve"> </w:t>
      </w:r>
      <w:r w:rsidRPr="00C73511">
        <w:rPr>
          <w:i/>
        </w:rPr>
        <w:t>buff</w:t>
      </w:r>
      <w:r w:rsidRPr="003A7982">
        <w:t xml:space="preserve"> – указатель на адрес памяти, куда функция поместит значение искомого параметра в виде последовательности символов. </w:t>
      </w:r>
      <w:r w:rsidRPr="00C73511">
        <w:rPr>
          <w:i/>
        </w:rPr>
        <w:t>buff_len</w:t>
      </w:r>
      <w:r w:rsidRPr="003A7982">
        <w:t xml:space="preserve"> – переменная, содержащая значение максимальной длины строки. </w:t>
      </w:r>
    </w:p>
    <w:p w:rsidR="00D94249" w:rsidRPr="003A7982" w:rsidRDefault="00F24BF8" w:rsidP="00227DF0">
      <w:pPr>
        <w:pStyle w:val="nwcText15"/>
      </w:pPr>
      <w:r w:rsidRPr="003A7982">
        <w:t xml:space="preserve">В случае если значение, связанное с именем </w:t>
      </w:r>
      <w:r w:rsidRPr="00C73511">
        <w:rPr>
          <w:i/>
        </w:rPr>
        <w:t>namе</w:t>
      </w:r>
      <w:r w:rsidRPr="003A7982">
        <w:t xml:space="preserve"> </w:t>
      </w:r>
      <w:r w:rsidR="00227DF0" w:rsidRPr="003A7982">
        <w:t xml:space="preserve">получить не удалось, то в буфер </w:t>
      </w:r>
      <w:r w:rsidR="00227DF0" w:rsidRPr="00C73511">
        <w:rPr>
          <w:i/>
        </w:rPr>
        <w:t xml:space="preserve">buff </w:t>
      </w:r>
      <w:r w:rsidR="00227DF0" w:rsidRPr="003A7982">
        <w:t xml:space="preserve"> присваивается значение параметра </w:t>
      </w:r>
      <w:r w:rsidR="00227DF0" w:rsidRPr="00C73511">
        <w:rPr>
          <w:i/>
        </w:rPr>
        <w:t>default</w:t>
      </w:r>
      <w:r w:rsidR="00227DF0" w:rsidRPr="003A7982">
        <w:t xml:space="preserve">. </w:t>
      </w:r>
    </w:p>
    <w:p w:rsidR="001A3B51" w:rsidRPr="003A7982" w:rsidRDefault="001A3B51" w:rsidP="00227DF0">
      <w:pPr>
        <w:pStyle w:val="nwcText15"/>
      </w:pPr>
      <w:r w:rsidRPr="003A7982">
        <w:lastRenderedPageBreak/>
        <w:t xml:space="preserve">Возвращает 0 в случае успешного выполнения.  В противном случае возвращаемое значение примет вид кода ошибки из таблицы 2.1. При возникновении любой из ошибок функция </w:t>
      </w:r>
      <w:r w:rsidRPr="00C73511">
        <w:rPr>
          <w:i/>
        </w:rPr>
        <w:t>tioGetDefS</w:t>
      </w:r>
      <w:r w:rsidRPr="003A7982">
        <w:t xml:space="preserve"> заносит в </w:t>
      </w:r>
      <w:r w:rsidRPr="00C73511">
        <w:rPr>
          <w:i/>
        </w:rPr>
        <w:t>buff</w:t>
      </w:r>
      <w:r w:rsidRPr="003A7982">
        <w:t xml:space="preserve"> нулевой символ.</w:t>
      </w:r>
    </w:p>
    <w:p w:rsidR="005D0BBB" w:rsidRPr="00242F25" w:rsidRDefault="00CF071B" w:rsidP="00227DF0">
      <w:pPr>
        <w:pStyle w:val="nwcText15"/>
        <w:rPr>
          <w:b/>
          <w:lang w:val="en-US"/>
        </w:rPr>
      </w:pPr>
      <w:r w:rsidRPr="003A7982">
        <w:rPr>
          <w:b/>
        </w:rPr>
        <w:t>Функции</w:t>
      </w:r>
      <w:r w:rsidRPr="00242F25">
        <w:rPr>
          <w:b/>
          <w:lang w:val="en-US"/>
        </w:rPr>
        <w:t xml:space="preserve"> tioGetL </w:t>
      </w:r>
      <w:r w:rsidRPr="003A7982">
        <w:rPr>
          <w:b/>
        </w:rPr>
        <w:t>и</w:t>
      </w:r>
      <w:r w:rsidRPr="00242F25">
        <w:rPr>
          <w:b/>
          <w:lang w:val="en-US"/>
        </w:rPr>
        <w:t xml:space="preserve"> tioGetDefL</w:t>
      </w:r>
    </w:p>
    <w:p w:rsidR="005048BC" w:rsidRPr="00242F25" w:rsidRDefault="00997EC1" w:rsidP="007E4C09">
      <w:pPr>
        <w:pStyle w:val="code1"/>
        <w:rPr>
          <w:lang w:val="en-US"/>
        </w:rPr>
      </w:pPr>
      <w:r w:rsidRPr="00242F25">
        <w:rPr>
          <w:lang w:val="en-US"/>
        </w:rPr>
        <w:t xml:space="preserve">long </w:t>
      </w:r>
      <w:r w:rsidR="005048BC" w:rsidRPr="00242F25">
        <w:rPr>
          <w:lang w:val="en-US"/>
        </w:rPr>
        <w:t>tioGetL  (  const char* name  )</w:t>
      </w:r>
    </w:p>
    <w:p w:rsidR="00640A05" w:rsidRPr="00EC49B6" w:rsidRDefault="00640A05" w:rsidP="00EC49B6">
      <w:pPr>
        <w:pStyle w:val="nwcText15"/>
      </w:pPr>
      <w:r w:rsidRPr="00EC49B6">
        <w:t>Функция возвращает значение параметра</w:t>
      </w:r>
      <w:r w:rsidR="0031705C" w:rsidRPr="00EC49B6">
        <w:t xml:space="preserve"> командной строки, связа</w:t>
      </w:r>
      <w:r w:rsidR="00FB64A6" w:rsidRPr="00EC49B6">
        <w:t>нного</w:t>
      </w:r>
      <w:r w:rsidR="006D0F60" w:rsidRPr="00EC49B6">
        <w:t xml:space="preserve"> </w:t>
      </w:r>
      <w:r w:rsidR="0031705C" w:rsidRPr="00EC49B6">
        <w:t>с именем name.</w:t>
      </w:r>
      <w:r w:rsidR="006D0F60" w:rsidRPr="00EC49B6">
        <w:t xml:space="preserve"> </w:t>
      </w:r>
      <w:r w:rsidR="0068468F" w:rsidRPr="00EC49B6">
        <w:t>Значение должно быть расположено</w:t>
      </w:r>
      <w:r w:rsidRPr="00EC49B6">
        <w:t xml:space="preserve"> в промежутке от </w:t>
      </w:r>
      <w:r w:rsidR="0068468F" w:rsidRPr="00EC49B6">
        <w:t xml:space="preserve">минимально допустимого для типа long </w:t>
      </w:r>
      <w:r w:rsidRPr="00EC49B6">
        <w:t>до</w:t>
      </w:r>
      <w:r w:rsidR="0068468F" w:rsidRPr="00EC49B6">
        <w:t xml:space="preserve"> предшес</w:t>
      </w:r>
      <w:r w:rsidR="00FB64A6" w:rsidRPr="00EC49B6">
        <w:t>твующего максимально допустимому</w:t>
      </w:r>
      <w:r w:rsidR="003F1307" w:rsidRPr="00EC49B6">
        <w:t xml:space="preserve"> значению для типа long</w:t>
      </w:r>
      <w:r w:rsidR="0068468F" w:rsidRPr="00EC49B6">
        <w:t xml:space="preserve"> (</w:t>
      </w:r>
      <w:r w:rsidR="00961E57" w:rsidRPr="00EC49B6">
        <w:t>от LONG_MIN до LONG_MAX-1</w:t>
      </w:r>
      <w:r w:rsidR="0068468F" w:rsidRPr="00EC49B6">
        <w:t>)</w:t>
      </w:r>
      <w:r w:rsidRPr="00EC49B6">
        <w:t xml:space="preserve">. В случае если такого параметра нет, или значения параметра не находятся в указанном промежутке, или не могут быть приведены к типу данных long, возвращается </w:t>
      </w:r>
      <w:r w:rsidR="00112380" w:rsidRPr="00EC49B6">
        <w:t>максимально допустимое значение для типа long</w:t>
      </w:r>
      <w:r w:rsidRPr="00EC49B6">
        <w:t>. Код ошибки в этом случае может быть получен с помощью функции tioGetError().</w:t>
      </w:r>
    </w:p>
    <w:p w:rsidR="008E1CFF" w:rsidRPr="003A7982" w:rsidRDefault="00F65ED6" w:rsidP="008E1CFF">
      <w:pPr>
        <w:pStyle w:val="nwcText15"/>
        <w:rPr>
          <w:shd w:val="clear" w:color="auto" w:fill="FFFFFF"/>
        </w:rPr>
      </w:pPr>
      <w:r w:rsidRPr="003A7982">
        <w:rPr>
          <w:shd w:val="clear" w:color="auto" w:fill="FFFFFF"/>
        </w:rPr>
        <w:t>Возможные ошибки: TENOTSET и TEINCTYPE.</w:t>
      </w:r>
    </w:p>
    <w:tbl>
      <w:tblPr>
        <w:tblStyle w:val="afc"/>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1"/>
        <w:gridCol w:w="359"/>
        <w:gridCol w:w="2790"/>
      </w:tblGrid>
      <w:tr w:rsidR="008E1CFF" w:rsidRPr="003A7982" w:rsidTr="00013B33">
        <w:trPr>
          <w:trHeight w:val="322"/>
        </w:trPr>
        <w:tc>
          <w:tcPr>
            <w:tcW w:w="0" w:type="auto"/>
          </w:tcPr>
          <w:p w:rsidR="008E1CFF" w:rsidRPr="003A7982" w:rsidRDefault="008E1CFF" w:rsidP="007E4C09">
            <w:pPr>
              <w:pStyle w:val="code2tabl"/>
              <w:rPr>
                <w:b/>
              </w:rPr>
            </w:pPr>
            <w:r w:rsidRPr="003A7982">
              <w:t>long</w:t>
            </w:r>
            <w:r w:rsidRPr="003A7982">
              <w:rPr>
                <w:rStyle w:val="apple-converted-space"/>
                <w:rFonts w:eastAsiaTheme="majorEastAsia"/>
              </w:rPr>
              <w:t> </w:t>
            </w:r>
            <w:r w:rsidRPr="003A7982">
              <w:t>tioGetDefL</w:t>
            </w: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r w:rsidRPr="003A7982">
              <w:t>const char* name,</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const long default</w:t>
            </w:r>
          </w:p>
        </w:tc>
      </w:tr>
      <w:tr w:rsidR="008E1CFF" w:rsidRPr="003A7982" w:rsidTr="00013B33">
        <w:trPr>
          <w:trHeight w:val="322"/>
        </w:trPr>
        <w:tc>
          <w:tcPr>
            <w:tcW w:w="0" w:type="auto"/>
          </w:tcPr>
          <w:p w:rsidR="008E1CFF" w:rsidRPr="003A7982" w:rsidRDefault="008E1CFF" w:rsidP="007E4C09">
            <w:pPr>
              <w:pStyle w:val="code2tabl"/>
            </w:pPr>
          </w:p>
        </w:tc>
        <w:tc>
          <w:tcPr>
            <w:tcW w:w="0" w:type="auto"/>
          </w:tcPr>
          <w:p w:rsidR="008E1CFF" w:rsidRPr="003A7982" w:rsidRDefault="008E1CFF" w:rsidP="007E4C09">
            <w:pPr>
              <w:pStyle w:val="code2tabl"/>
            </w:pPr>
            <w:r w:rsidRPr="003A7982">
              <w:t>)</w:t>
            </w:r>
          </w:p>
        </w:tc>
        <w:tc>
          <w:tcPr>
            <w:tcW w:w="0" w:type="auto"/>
          </w:tcPr>
          <w:p w:rsidR="008E1CFF" w:rsidRPr="003A7982" w:rsidRDefault="008E1CFF" w:rsidP="007E4C09">
            <w:pPr>
              <w:pStyle w:val="code2tabl"/>
            </w:pPr>
          </w:p>
        </w:tc>
      </w:tr>
    </w:tbl>
    <w:p w:rsidR="00550ACB" w:rsidRPr="00EC49B6" w:rsidRDefault="00550ACB" w:rsidP="00EC49B6">
      <w:pPr>
        <w:pStyle w:val="nwcText15"/>
      </w:pPr>
      <w:r w:rsidRPr="00EC49B6">
        <w:t>Функция возвращает значение параметра командной строки, связанного с именем name. Значение должно быть расположено в промежутке от минимально допустимого для типа long до предшествующего максимально допустимому значению для типа long (от LONG_MIN до LONG_MAX-1). В случае если такого параметра нет, или значения параметра не находятся в указанном промежутке, или не могут быть приведены к типу данных long, возвращается значение по умолчанию присвоенное при вызове функции параметру default. Код ошибки в этом случае может быть получен с помощью функции tioGetError().</w:t>
      </w:r>
    </w:p>
    <w:p w:rsidR="00550ACB" w:rsidRPr="003A7982" w:rsidRDefault="00550ACB" w:rsidP="00550ACB">
      <w:pPr>
        <w:pStyle w:val="nwcText15"/>
        <w:rPr>
          <w:shd w:val="clear" w:color="auto" w:fill="FFFFFF"/>
        </w:rPr>
      </w:pPr>
      <w:r w:rsidRPr="003A7982">
        <w:rPr>
          <w:shd w:val="clear" w:color="auto" w:fill="FFFFFF"/>
        </w:rPr>
        <w:t>Возможные ошибки: TENOTSET и TEINCTYPE.</w:t>
      </w:r>
    </w:p>
    <w:p w:rsidR="00D92B1D" w:rsidRPr="003A7982" w:rsidRDefault="00D92B1D" w:rsidP="00D92B1D">
      <w:pPr>
        <w:pStyle w:val="nwcText15"/>
        <w:rPr>
          <w:b/>
        </w:rPr>
      </w:pPr>
      <w:r w:rsidRPr="003A7982">
        <w:rPr>
          <w:b/>
          <w:szCs w:val="21"/>
        </w:rPr>
        <w:t>Функции tioGetC И tioGetDefC</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3139"/>
        <w:gridCol w:w="359"/>
        <w:gridCol w:w="2504"/>
        <w:gridCol w:w="359"/>
      </w:tblGrid>
      <w:tr w:rsidR="00D24E50" w:rsidRPr="003A7982" w:rsidTr="00FF1F38">
        <w:trPr>
          <w:trHeight w:val="322"/>
        </w:trPr>
        <w:tc>
          <w:tcPr>
            <w:tcW w:w="0" w:type="auto"/>
          </w:tcPr>
          <w:p w:rsidR="00D24E50" w:rsidRPr="003A7982" w:rsidRDefault="00D24E50" w:rsidP="007E4C09">
            <w:pPr>
              <w:pStyle w:val="code2tabl"/>
              <w:rPr>
                <w:b/>
              </w:rPr>
            </w:pPr>
            <w:r w:rsidRPr="003A7982">
              <w:t>unsigned char</w:t>
            </w:r>
            <w:r w:rsidRPr="003A7982">
              <w:rPr>
                <w:rStyle w:val="apple-converted-space"/>
                <w:rFonts w:ascii="Verdana" w:eastAsiaTheme="majorEastAsia" w:hAnsi="Verdana"/>
                <w:color w:val="000000"/>
                <w:sz w:val="18"/>
              </w:rPr>
              <w:t> </w:t>
            </w:r>
            <w:r w:rsidRPr="003A7982">
              <w:rPr>
                <w:rFonts w:eastAsiaTheme="majorEastAsia"/>
              </w:rPr>
              <w:t>tioGetC</w:t>
            </w:r>
          </w:p>
        </w:tc>
        <w:tc>
          <w:tcPr>
            <w:tcW w:w="0" w:type="auto"/>
          </w:tcPr>
          <w:p w:rsidR="00D24E50" w:rsidRPr="003A7982" w:rsidRDefault="00D24E50" w:rsidP="007E4C09">
            <w:pPr>
              <w:pStyle w:val="code2tabl"/>
            </w:pPr>
            <w:r w:rsidRPr="003A7982">
              <w:t>(</w:t>
            </w:r>
          </w:p>
        </w:tc>
        <w:tc>
          <w:tcPr>
            <w:tcW w:w="0" w:type="auto"/>
          </w:tcPr>
          <w:p w:rsidR="00D24E50" w:rsidRPr="003A7982" w:rsidRDefault="00D24E50" w:rsidP="007E4C09">
            <w:pPr>
              <w:pStyle w:val="code2tabl"/>
            </w:pPr>
            <w:r w:rsidRPr="003A7982">
              <w:t>const char* name</w:t>
            </w:r>
          </w:p>
        </w:tc>
        <w:tc>
          <w:tcPr>
            <w:tcW w:w="0" w:type="auto"/>
          </w:tcPr>
          <w:p w:rsidR="00D24E50" w:rsidRPr="003A7982" w:rsidRDefault="00D24E50" w:rsidP="007E4C09">
            <w:pPr>
              <w:pStyle w:val="code2tabl"/>
            </w:pPr>
            <w:r w:rsidRPr="003A7982">
              <w:t>)</w:t>
            </w:r>
          </w:p>
        </w:tc>
      </w:tr>
    </w:tbl>
    <w:p w:rsidR="002324BE" w:rsidRPr="003A7982" w:rsidRDefault="00FF1F38" w:rsidP="00E00FF2">
      <w:pPr>
        <w:pStyle w:val="nwcText15"/>
      </w:pPr>
      <w:r w:rsidRPr="003A7982">
        <w:lastRenderedPageBreak/>
        <w:t>Ф</w:t>
      </w:r>
      <w:r w:rsidR="00341DDB" w:rsidRPr="003A7982">
        <w:t xml:space="preserve">ункция возвращает значение символа, переданного из командной строки и связанного с именем </w:t>
      </w:r>
      <w:r w:rsidR="00341DDB" w:rsidRPr="00C73511">
        <w:rPr>
          <w:i/>
        </w:rPr>
        <w:t>name</w:t>
      </w:r>
      <w:r w:rsidR="00341DDB" w:rsidRPr="003A7982">
        <w:t>.</w:t>
      </w:r>
      <w:r w:rsidR="001C5398" w:rsidRPr="003A7982">
        <w:t xml:space="preserve"> В случае если</w:t>
      </w:r>
      <w:r w:rsidR="000434BB" w:rsidRPr="003A7982">
        <w:t xml:space="preserve"> возвращаемое</w:t>
      </w:r>
      <w:r w:rsidR="001C5398" w:rsidRPr="003A7982">
        <w:t xml:space="preserve"> значение не</w:t>
      </w:r>
      <w:r w:rsidR="009B4EE4" w:rsidRPr="003A7982">
        <w:t xml:space="preserve"> может быть приведено к типу</w:t>
      </w:r>
      <w:r w:rsidR="00650FB0" w:rsidRPr="003A7982">
        <w:t xml:space="preserve"> </w:t>
      </w:r>
      <w:r w:rsidR="00650FB0" w:rsidRPr="00C73511">
        <w:rPr>
          <w:i/>
        </w:rPr>
        <w:t>unsigned char</w:t>
      </w:r>
      <w:r w:rsidR="00650FB0" w:rsidRPr="003A7982">
        <w:t>, воз</w:t>
      </w:r>
      <w:r w:rsidRPr="003A7982">
        <w:t>в</w:t>
      </w:r>
      <w:r w:rsidR="00650FB0" w:rsidRPr="003A7982">
        <w:t>ращаемое значение будет иметь  вид максимально допустимого числа для этого типа данных.</w:t>
      </w:r>
      <w:r w:rsidR="009B4EE4" w:rsidRPr="003A7982">
        <w:t xml:space="preserve"> </w:t>
      </w:r>
      <w:r w:rsidR="00341DDB" w:rsidRPr="003A7982">
        <w:t xml:space="preserve"> </w:t>
      </w:r>
    </w:p>
    <w:p w:rsidR="00267CFD" w:rsidRPr="003A7982" w:rsidRDefault="00267CFD" w:rsidP="00267CFD">
      <w:pPr>
        <w:pStyle w:val="nwcText15"/>
      </w:pPr>
      <w:r w:rsidRPr="003A7982">
        <w:rPr>
          <w:rStyle w:val="apple-converted-space"/>
          <w:szCs w:val="18"/>
          <w:shd w:val="clear" w:color="auto" w:fill="FFFFFF"/>
        </w:rPr>
        <w:t> </w:t>
      </w:r>
      <w:r w:rsidRPr="003A7982">
        <w:rPr>
          <w:shd w:val="clear" w:color="auto" w:fill="FFFFFF"/>
        </w:rPr>
        <w:t xml:space="preserve">Код ошибки может быть получен при помощи вызова </w:t>
      </w:r>
      <w:r w:rsidRPr="00C73511">
        <w:rPr>
          <w:i/>
          <w:shd w:val="clear" w:color="auto" w:fill="FFFFFF"/>
        </w:rPr>
        <w:t>tioGetError</w:t>
      </w:r>
      <w:r w:rsidRPr="003A7982">
        <w:rPr>
          <w:shd w:val="clear" w:color="auto" w:fill="FFFFFF"/>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7"/>
        <w:gridCol w:w="359"/>
        <w:gridCol w:w="4076"/>
      </w:tblGrid>
      <w:tr w:rsidR="00E00FF2" w:rsidRPr="003A7982" w:rsidTr="00227C6C">
        <w:trPr>
          <w:trHeight w:val="322"/>
        </w:trPr>
        <w:tc>
          <w:tcPr>
            <w:tcW w:w="0" w:type="auto"/>
          </w:tcPr>
          <w:p w:rsidR="00E00FF2" w:rsidRPr="003A7982" w:rsidRDefault="002324BE" w:rsidP="007E4C09">
            <w:pPr>
              <w:pStyle w:val="code2tabl"/>
              <w:rPr>
                <w:b/>
              </w:rPr>
            </w:pPr>
            <w:r w:rsidRPr="003A7982">
              <w:t>unsigned char</w:t>
            </w:r>
            <w:r w:rsidRPr="003A7982">
              <w:rPr>
                <w:rStyle w:val="apple-converted-space"/>
                <w:rFonts w:eastAsiaTheme="majorEastAsia"/>
              </w:rPr>
              <w:t> </w:t>
            </w:r>
            <w:r w:rsidRPr="003A7982">
              <w:rPr>
                <w:rFonts w:eastAsiaTheme="majorEastAsia"/>
              </w:rPr>
              <w:t>tioGetDefC</w:t>
            </w: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r w:rsidRPr="003A7982">
              <w:t>const char* name,</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p>
        </w:tc>
        <w:tc>
          <w:tcPr>
            <w:tcW w:w="0" w:type="auto"/>
          </w:tcPr>
          <w:p w:rsidR="00E00FF2" w:rsidRPr="003A7982" w:rsidRDefault="00571CEF" w:rsidP="007E4C09">
            <w:pPr>
              <w:pStyle w:val="code2tabl"/>
            </w:pPr>
            <w:r w:rsidRPr="003A7982">
              <w:t>с</w:t>
            </w:r>
            <w:r w:rsidR="00E00FF2" w:rsidRPr="003A7982">
              <w:t>onst</w:t>
            </w:r>
            <w:r w:rsidRPr="003A7982">
              <w:t xml:space="preserve"> unsigned</w:t>
            </w:r>
            <w:r w:rsidR="00E00FF2" w:rsidRPr="003A7982">
              <w:t xml:space="preserve"> </w:t>
            </w:r>
            <w:r w:rsidR="002324BE" w:rsidRPr="003A7982">
              <w:t xml:space="preserve">char </w:t>
            </w:r>
            <w:r w:rsidR="00E00FF2" w:rsidRPr="003A7982">
              <w:t>default</w:t>
            </w:r>
          </w:p>
        </w:tc>
      </w:tr>
      <w:tr w:rsidR="00E00FF2" w:rsidRPr="003A7982" w:rsidTr="00227C6C">
        <w:trPr>
          <w:trHeight w:val="322"/>
        </w:trPr>
        <w:tc>
          <w:tcPr>
            <w:tcW w:w="0" w:type="auto"/>
          </w:tcPr>
          <w:p w:rsidR="00E00FF2" w:rsidRPr="003A7982" w:rsidRDefault="00E00FF2" w:rsidP="007E4C09">
            <w:pPr>
              <w:pStyle w:val="code2tabl"/>
            </w:pPr>
          </w:p>
        </w:tc>
        <w:tc>
          <w:tcPr>
            <w:tcW w:w="0" w:type="auto"/>
          </w:tcPr>
          <w:p w:rsidR="00E00FF2" w:rsidRPr="003A7982" w:rsidRDefault="00E00FF2" w:rsidP="007E4C09">
            <w:pPr>
              <w:pStyle w:val="code2tabl"/>
            </w:pPr>
            <w:r w:rsidRPr="003A7982">
              <w:t>)</w:t>
            </w:r>
          </w:p>
        </w:tc>
        <w:tc>
          <w:tcPr>
            <w:tcW w:w="0" w:type="auto"/>
          </w:tcPr>
          <w:p w:rsidR="00E00FF2" w:rsidRPr="003A7982" w:rsidRDefault="00E00FF2" w:rsidP="007E4C09">
            <w:pPr>
              <w:pStyle w:val="code2tabl"/>
            </w:pPr>
          </w:p>
        </w:tc>
      </w:tr>
    </w:tbl>
    <w:p w:rsidR="00B375D4" w:rsidRPr="003A7982" w:rsidRDefault="00267CFD" w:rsidP="00341DDB">
      <w:pPr>
        <w:pStyle w:val="nwcText15"/>
      </w:pPr>
      <w:r w:rsidRPr="003A7982">
        <w:t xml:space="preserve">В случае успешного завершения функции, возвращаемое значение будет равно значению переданному из командной строки и связанному с именем </w:t>
      </w:r>
      <w:r w:rsidRPr="00C73511">
        <w:rPr>
          <w:i/>
        </w:rPr>
        <w:t>name</w:t>
      </w:r>
      <w:r w:rsidRPr="003A7982">
        <w:t xml:space="preserve">. В случае, если получить значение, связанное с именем </w:t>
      </w:r>
      <w:r w:rsidRPr="00C73511">
        <w:rPr>
          <w:i/>
        </w:rPr>
        <w:t>name</w:t>
      </w:r>
      <w:r w:rsidRPr="003A7982">
        <w:t xml:space="preserve"> не удалось, то возвращаемое значение будет взято из параметра </w:t>
      </w:r>
      <w:r w:rsidRPr="00C73511">
        <w:rPr>
          <w:i/>
        </w:rPr>
        <w:t>default</w:t>
      </w:r>
      <w:r w:rsidRPr="003A7982">
        <w:t xml:space="preserve">. </w:t>
      </w:r>
    </w:p>
    <w:p w:rsidR="00267CFD" w:rsidRPr="003A7982" w:rsidRDefault="00267CFD" w:rsidP="00267CFD">
      <w:pPr>
        <w:pStyle w:val="nwcText15"/>
        <w:rPr>
          <w:shd w:val="clear" w:color="auto" w:fill="FFFFFF"/>
        </w:rPr>
      </w:pPr>
      <w:r w:rsidRPr="003A7982">
        <w:rPr>
          <w:rStyle w:val="apple-converted-space"/>
          <w:szCs w:val="18"/>
          <w:shd w:val="clear" w:color="auto" w:fill="FFFFFF"/>
        </w:rPr>
        <w:t> </w:t>
      </w:r>
      <w:r w:rsidRPr="003A7982">
        <w:rPr>
          <w:shd w:val="clear" w:color="auto" w:fill="FFFFFF"/>
        </w:rPr>
        <w:t xml:space="preserve">Код ошибки может быть получен при помощи вызова </w:t>
      </w:r>
      <w:r w:rsidRPr="00C73511">
        <w:rPr>
          <w:i/>
          <w:shd w:val="clear" w:color="auto" w:fill="FFFFFF"/>
        </w:rPr>
        <w:t>tioGetError</w:t>
      </w:r>
      <w:r w:rsidRPr="003A7982">
        <w:rPr>
          <w:shd w:val="clear" w:color="auto" w:fill="FFFFFF"/>
        </w:rPr>
        <w:t>. Возможные ошибки: TENOTSET и TEINCTYPE.</w:t>
      </w:r>
    </w:p>
    <w:p w:rsidR="00A36919" w:rsidRPr="003A7982" w:rsidRDefault="00A36919" w:rsidP="00A36919">
      <w:pPr>
        <w:pStyle w:val="nwcText15"/>
        <w:rPr>
          <w:b/>
        </w:rPr>
      </w:pPr>
      <w:r w:rsidRPr="003A7982">
        <w:rPr>
          <w:b/>
        </w:rPr>
        <w:t>Функции tioGetD И tioGetDefD</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42" w:type="dxa"/>
        </w:tblCellMar>
        <w:tblLook w:val="04A0"/>
      </w:tblPr>
      <w:tblGrid>
        <w:gridCol w:w="2218"/>
        <w:gridCol w:w="359"/>
        <w:gridCol w:w="2504"/>
        <w:gridCol w:w="359"/>
      </w:tblGrid>
      <w:tr w:rsidR="001A28B0" w:rsidRPr="003A7982" w:rsidTr="00B647B2">
        <w:trPr>
          <w:trHeight w:val="322"/>
        </w:trPr>
        <w:tc>
          <w:tcPr>
            <w:tcW w:w="0" w:type="auto"/>
          </w:tcPr>
          <w:p w:rsidR="001A28B0" w:rsidRPr="003A7982" w:rsidRDefault="001A28B0" w:rsidP="007E4C09">
            <w:pPr>
              <w:pStyle w:val="code2tabl"/>
              <w:rPr>
                <w:b/>
              </w:rPr>
            </w:pPr>
            <w:r w:rsidRPr="003A7982">
              <w:t>double</w:t>
            </w:r>
            <w:r w:rsidRPr="003A7982">
              <w:rPr>
                <w:rStyle w:val="apple-converted-space"/>
                <w:rFonts w:eastAsiaTheme="majorEastAsia"/>
              </w:rPr>
              <w:t> </w:t>
            </w:r>
            <w:r w:rsidRPr="003A7982">
              <w:t>tioGetD</w:t>
            </w:r>
          </w:p>
        </w:tc>
        <w:tc>
          <w:tcPr>
            <w:tcW w:w="0" w:type="auto"/>
          </w:tcPr>
          <w:p w:rsidR="001A28B0" w:rsidRPr="003A7982" w:rsidRDefault="001A28B0" w:rsidP="007E4C09">
            <w:pPr>
              <w:pStyle w:val="code2tabl"/>
            </w:pPr>
            <w:r w:rsidRPr="003A7982">
              <w:t>(</w:t>
            </w:r>
          </w:p>
        </w:tc>
        <w:tc>
          <w:tcPr>
            <w:tcW w:w="0" w:type="auto"/>
          </w:tcPr>
          <w:p w:rsidR="001A28B0" w:rsidRPr="003A7982" w:rsidRDefault="001A28B0" w:rsidP="007E4C09">
            <w:pPr>
              <w:pStyle w:val="code2tabl"/>
            </w:pPr>
            <w:r w:rsidRPr="003A7982">
              <w:t>const char* name</w:t>
            </w:r>
          </w:p>
        </w:tc>
        <w:tc>
          <w:tcPr>
            <w:tcW w:w="0" w:type="auto"/>
          </w:tcPr>
          <w:p w:rsidR="001A28B0" w:rsidRPr="003A7982" w:rsidRDefault="001A28B0" w:rsidP="007E4C09">
            <w:pPr>
              <w:pStyle w:val="code2tabl"/>
            </w:pPr>
            <w:r w:rsidRPr="003A7982">
              <w:t>)</w:t>
            </w:r>
          </w:p>
        </w:tc>
      </w:tr>
    </w:tbl>
    <w:p w:rsidR="00082134" w:rsidRPr="003A7982" w:rsidRDefault="00AE601B" w:rsidP="00BD6E72">
      <w:pPr>
        <w:pStyle w:val="nwcText15"/>
      </w:pPr>
      <w:r w:rsidRPr="003A7982">
        <w:t>Функция возвр</w:t>
      </w:r>
      <w:r w:rsidR="00FC0C32" w:rsidRPr="003A7982">
        <w:t xml:space="preserve">ащает число с плавающей запятой, переданное в программу с параметром </w:t>
      </w:r>
      <w:r w:rsidR="00FC0C32" w:rsidRPr="0071313F">
        <w:rPr>
          <w:i/>
        </w:rPr>
        <w:t>name</w:t>
      </w:r>
      <w:r w:rsidR="00FC0C32" w:rsidRPr="003A7982">
        <w:t>.</w:t>
      </w:r>
      <w:r w:rsidR="00B9442E" w:rsidRPr="003A7982">
        <w:t xml:space="preserve"> Значение числа может быть любым допустимым для переменной в формате </w:t>
      </w:r>
      <w:r w:rsidR="00B9442E" w:rsidRPr="0071313F">
        <w:rPr>
          <w:i/>
        </w:rPr>
        <w:t>double</w:t>
      </w:r>
      <w:r w:rsidR="00B9442E" w:rsidRPr="003A7982">
        <w:t xml:space="preserve">, за исключением значения </w:t>
      </w:r>
      <w:r w:rsidR="00496ADB" w:rsidRPr="003A7982">
        <w:t>максимально допустимого для данного типа данных</w:t>
      </w:r>
      <w:r w:rsidR="00B9442E" w:rsidRPr="003A7982">
        <w:t>.</w:t>
      </w:r>
      <w:r w:rsidR="00FC0C32" w:rsidRPr="003A7982">
        <w:t xml:space="preserve"> </w:t>
      </w:r>
      <w:r w:rsidR="001540BD" w:rsidRPr="003A7982">
        <w:t>В случае неуспешного выполнения, возвращаемое значение принимает вид максимально возможного</w:t>
      </w:r>
      <w:r w:rsidR="00B77DC0" w:rsidRPr="003A7982">
        <w:t xml:space="preserve"> значения для типа</w:t>
      </w:r>
      <w:r w:rsidR="00082134" w:rsidRPr="003A7982">
        <w:t xml:space="preserve"> </w:t>
      </w:r>
      <w:r w:rsidR="00082134" w:rsidRPr="0071313F">
        <w:rPr>
          <w:i/>
        </w:rPr>
        <w:t>double</w:t>
      </w:r>
      <w:r w:rsidR="00082134" w:rsidRPr="003A7982">
        <w:t xml:space="preserve">. </w:t>
      </w:r>
    </w:p>
    <w:p w:rsidR="00BD6E72" w:rsidRPr="003A7982" w:rsidRDefault="00082134" w:rsidP="00082134">
      <w:pPr>
        <w:pStyle w:val="nwcText15"/>
      </w:pPr>
      <w:r w:rsidRPr="003A7982">
        <w:rPr>
          <w:shd w:val="clear" w:color="auto" w:fill="FFFFFF"/>
        </w:rPr>
        <w:t xml:space="preserve">Код ошибки может быть получен при помощи вызова </w:t>
      </w:r>
      <w:r w:rsidRPr="0071313F">
        <w:rPr>
          <w:i/>
          <w:shd w:val="clear" w:color="auto" w:fill="FFFFFF"/>
        </w:rPr>
        <w:t>tioGetError</w:t>
      </w:r>
      <w:r w:rsidRPr="003A7982">
        <w:rPr>
          <w:shd w:val="clear" w:color="auto" w:fill="FFFFFF"/>
        </w:rPr>
        <w:t>. Возможные ошибки: TENOTSET и TEINCTYPE.</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47"/>
        <w:gridCol w:w="359"/>
        <w:gridCol w:w="3075"/>
      </w:tblGrid>
      <w:tr w:rsidR="00F74C14" w:rsidRPr="003A7982" w:rsidTr="00227C6C">
        <w:trPr>
          <w:trHeight w:val="322"/>
        </w:trPr>
        <w:tc>
          <w:tcPr>
            <w:tcW w:w="0" w:type="auto"/>
          </w:tcPr>
          <w:p w:rsidR="00F74C14" w:rsidRPr="003A7982" w:rsidRDefault="00F74C14" w:rsidP="007E4C09">
            <w:pPr>
              <w:pStyle w:val="code2tabl"/>
              <w:rPr>
                <w:b/>
              </w:rPr>
            </w:pPr>
            <w:r w:rsidRPr="003A7982">
              <w:t>double</w:t>
            </w:r>
            <w:r w:rsidRPr="003A7982">
              <w:rPr>
                <w:rStyle w:val="apple-converted-space"/>
                <w:rFonts w:eastAsiaTheme="majorEastAsia"/>
              </w:rPr>
              <w:t> </w:t>
            </w:r>
            <w:r w:rsidRPr="003A7982">
              <w:t>tioGetDefD</w:t>
            </w: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r w:rsidRPr="003A7982">
              <w:t>const char* name,</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 xml:space="preserve">const </w:t>
            </w:r>
            <w:r w:rsidR="00690922" w:rsidRPr="003A7982">
              <w:t xml:space="preserve">double </w:t>
            </w:r>
            <w:r w:rsidRPr="003A7982">
              <w:t>default</w:t>
            </w:r>
          </w:p>
        </w:tc>
      </w:tr>
      <w:tr w:rsidR="00F74C14" w:rsidRPr="003A7982" w:rsidTr="00227C6C">
        <w:trPr>
          <w:trHeight w:val="322"/>
        </w:trPr>
        <w:tc>
          <w:tcPr>
            <w:tcW w:w="0" w:type="auto"/>
          </w:tcPr>
          <w:p w:rsidR="00F74C14" w:rsidRPr="003A7982" w:rsidRDefault="00F74C14" w:rsidP="007E4C09">
            <w:pPr>
              <w:pStyle w:val="code2tabl"/>
            </w:pPr>
          </w:p>
        </w:tc>
        <w:tc>
          <w:tcPr>
            <w:tcW w:w="0" w:type="auto"/>
          </w:tcPr>
          <w:p w:rsidR="00F74C14" w:rsidRPr="003A7982" w:rsidRDefault="00F74C14" w:rsidP="007E4C09">
            <w:pPr>
              <w:pStyle w:val="code2tabl"/>
            </w:pPr>
            <w:r w:rsidRPr="003A7982">
              <w:t>)</w:t>
            </w:r>
          </w:p>
        </w:tc>
        <w:tc>
          <w:tcPr>
            <w:tcW w:w="0" w:type="auto"/>
          </w:tcPr>
          <w:p w:rsidR="00F74C14" w:rsidRPr="003A7982" w:rsidRDefault="00F74C14" w:rsidP="007E4C09">
            <w:pPr>
              <w:pStyle w:val="code2tabl"/>
            </w:pPr>
          </w:p>
        </w:tc>
      </w:tr>
    </w:tbl>
    <w:p w:rsidR="00F73AB5" w:rsidRPr="003A7982" w:rsidRDefault="00AA088D" w:rsidP="00AA088D">
      <w:pPr>
        <w:pStyle w:val="nwcText15"/>
      </w:pPr>
      <w:r w:rsidRPr="003A7982">
        <w:rPr>
          <w:shd w:val="clear" w:color="auto" w:fill="FBFCFD"/>
        </w:rPr>
        <w:t>Функция получения параметра</w:t>
      </w:r>
      <w:r w:rsidR="004F4740" w:rsidRPr="003A7982">
        <w:rPr>
          <w:shd w:val="clear" w:color="auto" w:fill="FBFCFD"/>
        </w:rPr>
        <w:t xml:space="preserve">, связанного с именем </w:t>
      </w:r>
      <w:r w:rsidR="004F4740" w:rsidRPr="0071313F">
        <w:rPr>
          <w:i/>
          <w:shd w:val="clear" w:color="auto" w:fill="FBFCFD"/>
        </w:rPr>
        <w:t>name</w:t>
      </w:r>
      <w:r w:rsidRPr="003A7982">
        <w:rPr>
          <w:shd w:val="clear" w:color="auto" w:fill="FBFCFD"/>
        </w:rPr>
        <w:t xml:space="preserve"> в форме числа с плавающей точкой, со значением по умолчанию.</w:t>
      </w:r>
      <w:r w:rsidR="00632351" w:rsidRPr="003A7982">
        <w:t xml:space="preserve"> Значение числа может быть любым допустимым для переменной в формате </w:t>
      </w:r>
      <w:r w:rsidR="00632351" w:rsidRPr="0071313F">
        <w:rPr>
          <w:i/>
        </w:rPr>
        <w:t>double</w:t>
      </w:r>
      <w:r w:rsidR="00632351" w:rsidRPr="003A7982">
        <w:t xml:space="preserve">, за исключением значения максимально допустимого для данного типа данных. В случае если </w:t>
      </w:r>
      <w:r w:rsidR="00632351" w:rsidRPr="003A7982">
        <w:lastRenderedPageBreak/>
        <w:t xml:space="preserve">по каким либо причинам получить значение параметра по его имени не удалось, функция возвращает значение по умолчанию, определенное в параметре </w:t>
      </w:r>
      <w:r w:rsidR="00632351" w:rsidRPr="0071313F">
        <w:rPr>
          <w:i/>
        </w:rPr>
        <w:t>default</w:t>
      </w:r>
      <w:r w:rsidR="00632351" w:rsidRPr="003A7982">
        <w:t>.</w:t>
      </w:r>
    </w:p>
    <w:p w:rsidR="00332C92" w:rsidRPr="003A7982" w:rsidRDefault="00332C92" w:rsidP="00332C92">
      <w:pPr>
        <w:pStyle w:val="nwcText15"/>
      </w:pPr>
      <w:r w:rsidRPr="003A7982">
        <w:rPr>
          <w:shd w:val="clear" w:color="auto" w:fill="FFFFFF"/>
        </w:rPr>
        <w:t xml:space="preserve">Код ошибки может быть получен при помощи вызова </w:t>
      </w:r>
      <w:r w:rsidRPr="0071313F">
        <w:rPr>
          <w:i/>
          <w:shd w:val="clear" w:color="auto" w:fill="FFFFFF"/>
        </w:rPr>
        <w:t>tioGetError</w:t>
      </w:r>
      <w:r w:rsidRPr="003A7982">
        <w:rPr>
          <w:shd w:val="clear" w:color="auto" w:fill="FFFFFF"/>
        </w:rPr>
        <w:t>. Возможные ошибки: TENOTSET и TEINCTYPE.</w:t>
      </w:r>
    </w:p>
    <w:p w:rsidR="00332C92" w:rsidRPr="003A7982" w:rsidRDefault="00332C92" w:rsidP="00AA088D">
      <w:pPr>
        <w:pStyle w:val="nwcText15"/>
      </w:pPr>
    </w:p>
    <w:p w:rsidR="00A44A10" w:rsidRPr="003A7982" w:rsidRDefault="00A44A10" w:rsidP="00ED6442">
      <w:pPr>
        <w:pStyle w:val="nwcTitle3"/>
      </w:pPr>
      <w:bookmarkStart w:id="8" w:name="_Toc343107946"/>
      <w:r w:rsidRPr="003A7982">
        <w:t>Разработка</w:t>
      </w:r>
      <w:r w:rsidR="00BA59EE" w:rsidRPr="003A7982">
        <w:t xml:space="preserve"> </w:t>
      </w:r>
      <w:r w:rsidRPr="003A7982">
        <w:t>соглашений</w:t>
      </w:r>
      <w:r w:rsidR="00BA59EE" w:rsidRPr="003A7982">
        <w:t xml:space="preserve"> </w:t>
      </w:r>
      <w:r w:rsidRPr="003A7982">
        <w:t>о</w:t>
      </w:r>
      <w:r w:rsidR="00BA59EE" w:rsidRPr="003A7982">
        <w:t xml:space="preserve"> </w:t>
      </w:r>
      <w:r w:rsidRPr="003A7982">
        <w:t>вызовах</w:t>
      </w:r>
      <w:r w:rsidR="00BA59EE" w:rsidRPr="003A7982">
        <w:t xml:space="preserve"> </w:t>
      </w:r>
      <w:r w:rsidRPr="003A7982">
        <w:t>функций</w:t>
      </w:r>
      <w:r w:rsidR="00BA59EE" w:rsidRPr="003A7982">
        <w:t xml:space="preserve"> </w:t>
      </w:r>
      <w:r w:rsidRPr="003A7982">
        <w:t>обработки</w:t>
      </w:r>
      <w:r w:rsidR="00BA59EE" w:rsidRPr="003A7982">
        <w:t xml:space="preserve"> </w:t>
      </w:r>
      <w:r w:rsidRPr="003A7982">
        <w:t>выходных</w:t>
      </w:r>
      <w:r w:rsidR="00BA59EE" w:rsidRPr="003A7982">
        <w:t xml:space="preserve"> </w:t>
      </w:r>
      <w:r w:rsidRPr="003A7982">
        <w:t>данных</w:t>
      </w:r>
      <w:r w:rsidR="00BA59EE" w:rsidRPr="003A7982">
        <w:t xml:space="preserve"> </w:t>
      </w:r>
      <w:r w:rsidRPr="003A7982">
        <w:t>программ</w:t>
      </w:r>
      <w:r w:rsidR="00BA59EE" w:rsidRPr="003A7982">
        <w:t xml:space="preserve"> </w:t>
      </w:r>
      <w:r w:rsidRPr="003A7982">
        <w:t>тестирования</w:t>
      </w:r>
      <w:bookmarkEnd w:id="8"/>
    </w:p>
    <w:p w:rsidR="002063B5" w:rsidRPr="003A7982" w:rsidRDefault="002063B5" w:rsidP="002063B5">
      <w:pPr>
        <w:pStyle w:val="nwcText15"/>
        <w:rPr>
          <w:rFonts w:eastAsia="WenQuanYi Micro Hei"/>
          <w:kern w:val="1"/>
        </w:rPr>
      </w:pPr>
      <w:r w:rsidRPr="003A7982">
        <w:rPr>
          <w:rFonts w:eastAsia="WenQuanYi Micro Hei"/>
          <w:kern w:val="1"/>
        </w:rPr>
        <w:t>Функции вывода делятся на два типа: функции строчного вывода и функции табличного вывода.</w:t>
      </w:r>
    </w:p>
    <w:p w:rsidR="002063B5" w:rsidRPr="003A7982" w:rsidRDefault="002063B5" w:rsidP="002063B5">
      <w:pPr>
        <w:pStyle w:val="nwcText15"/>
      </w:pPr>
    </w:p>
    <w:p w:rsidR="002063B5" w:rsidRPr="005E6EB6" w:rsidRDefault="002063B5" w:rsidP="002063B5">
      <w:pPr>
        <w:pStyle w:val="nwcText15"/>
        <w:rPr>
          <w:b/>
        </w:rPr>
      </w:pPr>
      <w:r w:rsidRPr="005E6EB6">
        <w:rPr>
          <w:b/>
        </w:rPr>
        <w:t>Функции табличного вывода.</w:t>
      </w:r>
    </w:p>
    <w:p w:rsidR="002063B5" w:rsidRPr="003A7982" w:rsidRDefault="007950E7" w:rsidP="002063B5">
      <w:pPr>
        <w:pStyle w:val="nwcText15"/>
      </w:pPr>
      <w:r w:rsidRPr="003A7982">
        <w:t>Для предоставления</w:t>
      </w:r>
      <w:r w:rsidR="002063B5" w:rsidRPr="003A7982">
        <w:t xml:space="preserve"> данных в табличной форме определено следующее семейство функций:</w:t>
      </w:r>
    </w:p>
    <w:p w:rsidR="002063B5" w:rsidRPr="005F65ED" w:rsidRDefault="002063B5" w:rsidP="005F65ED">
      <w:pPr>
        <w:pStyle w:val="code2tabl"/>
      </w:pPr>
      <w:r w:rsidRPr="005F65ED">
        <w:t>void* tioTableBegin ( const char* format, … );</w:t>
      </w:r>
    </w:p>
    <w:p w:rsidR="002063B5" w:rsidRPr="005F65ED" w:rsidRDefault="002063B5" w:rsidP="005F65ED">
      <w:pPr>
        <w:pStyle w:val="code2tabl"/>
      </w:pPr>
      <w:r w:rsidRPr="005F65ED">
        <w:t>void* tioTableRecord ( void *td, … );</w:t>
      </w:r>
    </w:p>
    <w:p w:rsidR="002063B5" w:rsidRDefault="002063B5" w:rsidP="005F65ED">
      <w:pPr>
        <w:pStyle w:val="code2tabl"/>
      </w:pPr>
      <w:r w:rsidRPr="005F65ED">
        <w:t>int tioTableEnd( void *td ).</w:t>
      </w:r>
    </w:p>
    <w:p w:rsidR="005F65ED" w:rsidRPr="005F65ED" w:rsidRDefault="005F65ED" w:rsidP="005F65ED">
      <w:pPr>
        <w:pStyle w:val="code2tabl"/>
      </w:pPr>
    </w:p>
    <w:p w:rsidR="002063B5" w:rsidRPr="003A7982" w:rsidRDefault="002063B5" w:rsidP="002063B5">
      <w:pPr>
        <w:pStyle w:val="nwcText15"/>
      </w:pPr>
      <w:r w:rsidRPr="003A7982">
        <w:t>Первая функция предназначена для инициализации таблицы, а так же для  задания количества столбцов и их заголовков. В том ч</w:t>
      </w:r>
      <w:r w:rsidR="00725BC3" w:rsidRPr="003A7982">
        <w:t>и</w:t>
      </w:r>
      <w:r w:rsidRPr="003A7982">
        <w:t xml:space="preserve">сле в функции </w:t>
      </w:r>
      <w:r w:rsidRPr="00ED24D7">
        <w:rPr>
          <w:i/>
        </w:rPr>
        <w:t>tioTableBegin</w:t>
      </w:r>
      <w:r w:rsidRPr="003A7982">
        <w:t xml:space="preserve"> происходит определение для каждого столбца типа данных, которые он будет содержать в себе.</w:t>
      </w:r>
    </w:p>
    <w:p w:rsidR="002063B5" w:rsidRPr="00951705" w:rsidRDefault="002063B5" w:rsidP="002063B5">
      <w:pPr>
        <w:pStyle w:val="nwcText15"/>
      </w:pPr>
      <w:r w:rsidRPr="003A7982">
        <w:t xml:space="preserve"> Параметр </w:t>
      </w:r>
      <w:r w:rsidRPr="00ED24D7">
        <w:rPr>
          <w:i/>
        </w:rPr>
        <w:t>format</w:t>
      </w:r>
      <w:r w:rsidRPr="003A7982">
        <w:t xml:space="preserve"> содержит строку символов, которая содержит в себе список имен столбцов таблицы, разделенных знаком </w:t>
      </w:r>
      <w:r w:rsidR="00B24DF1" w:rsidRPr="003A7982">
        <w:rPr>
          <w:rFonts w:eastAsia="WenQuanYi Micro Hei"/>
          <w:kern w:val="1"/>
        </w:rPr>
        <w:t>амперсанд (</w:t>
      </w:r>
      <w:r w:rsidR="00B24DF1" w:rsidRPr="00ED24D7">
        <w:rPr>
          <w:rFonts w:eastAsia="WenQuanYi Micro Hei"/>
          <w:i/>
          <w:kern w:val="1"/>
        </w:rPr>
        <w:t>&amp;</w:t>
      </w:r>
      <w:r w:rsidR="00B24DF1" w:rsidRPr="003A7982">
        <w:rPr>
          <w:rFonts w:eastAsia="WenQuanYi Micro Hei"/>
          <w:kern w:val="1"/>
        </w:rPr>
        <w:t>). В случае если знак амперса</w:t>
      </w:r>
      <w:r w:rsidRPr="003A7982">
        <w:rPr>
          <w:rFonts w:eastAsia="WenQuanYi Micro Hei"/>
          <w:kern w:val="1"/>
        </w:rPr>
        <w:t>нд является частью имени столбца, необходимо использовать последовательность сим</w:t>
      </w:r>
      <w:r w:rsidR="00B24DF1" w:rsidRPr="003A7982">
        <w:rPr>
          <w:rFonts w:eastAsia="WenQuanYi Micro Hei"/>
          <w:kern w:val="1"/>
        </w:rPr>
        <w:t>волов, состоящих из двух амперса</w:t>
      </w:r>
      <w:r w:rsidRPr="003A7982">
        <w:rPr>
          <w:rFonts w:eastAsia="WenQuanYi Micro Hei"/>
          <w:kern w:val="1"/>
        </w:rPr>
        <w:t>ндов подряд. Далее в прототипе функции идет переменный список параметров, количество параметров которого зависит от количества столбцов таблицы. Значения этих параметров определяют типы значений соответствующих столбцов. В случае успеха возвращаемое значение является указателем на таблицу.</w:t>
      </w:r>
    </w:p>
    <w:p w:rsidR="002063B5" w:rsidRPr="003A7982" w:rsidRDefault="002063B5" w:rsidP="002063B5">
      <w:pPr>
        <w:pStyle w:val="nwcText15"/>
      </w:pPr>
      <w:r w:rsidRPr="003A7982">
        <w:lastRenderedPageBreak/>
        <w:t xml:space="preserve">Функция </w:t>
      </w:r>
      <w:r w:rsidRPr="007817A4">
        <w:rPr>
          <w:i/>
        </w:rPr>
        <w:t>tioTableRecord</w:t>
      </w:r>
      <w:r w:rsidRPr="003A7982">
        <w:t xml:space="preserve"> предназначена для добавления новой строки в таблицу, передаваемую  с параметром </w:t>
      </w:r>
      <w:r w:rsidRPr="007817A4">
        <w:rPr>
          <w:i/>
        </w:rPr>
        <w:t>td</w:t>
      </w:r>
      <w:r w:rsidRPr="003A7982">
        <w:t>. Далее идет переменный список параметров, в каждом из которых содержатся значение соответствующей ячейки таблицы. В случае успеха возвращаемым значение, также как и в предыдущей функции, является указатель на таблицу.</w:t>
      </w:r>
    </w:p>
    <w:p w:rsidR="002063B5" w:rsidRPr="003A7982" w:rsidRDefault="002063B5" w:rsidP="002063B5">
      <w:pPr>
        <w:pStyle w:val="nwcText15"/>
      </w:pPr>
      <w:r w:rsidRPr="003A7982">
        <w:t xml:space="preserve">Функция </w:t>
      </w:r>
      <w:r w:rsidRPr="007817A4">
        <w:rPr>
          <w:i/>
        </w:rPr>
        <w:t>tioTableEnd</w:t>
      </w:r>
      <w:r w:rsidRPr="003A7982">
        <w:t xml:space="preserve"> является функцией, которая выводит в виде таблицы сформированные данные, полученные от вызовов предыдущих функций семейств</w:t>
      </w:r>
      <w:r w:rsidR="008C3F8C" w:rsidRPr="003A7982">
        <w:t xml:space="preserve">а </w:t>
      </w:r>
      <w:r w:rsidR="008C3F8C" w:rsidRPr="007817A4">
        <w:rPr>
          <w:i/>
        </w:rPr>
        <w:t>tioTable</w:t>
      </w:r>
      <w:r w:rsidR="008C3F8C" w:rsidRPr="003A7982">
        <w:t>. В том случае</w:t>
      </w:r>
      <w:r w:rsidR="00054F5E" w:rsidRPr="003A7982">
        <w:t>,</w:t>
      </w:r>
      <w:r w:rsidR="008C3F8C" w:rsidRPr="003A7982">
        <w:t xml:space="preserve"> если </w:t>
      </w:r>
      <w:r w:rsidRPr="003A7982">
        <w:t>какие либо значения не могут быть представлены в одной строке ячейки таблицы, то ф</w:t>
      </w:r>
      <w:r w:rsidR="00054F5E" w:rsidRPr="003A7982">
        <w:t>ункция добавляет столько строк в таблицу</w:t>
      </w:r>
      <w:r w:rsidRPr="003A7982">
        <w:t xml:space="preserve">, сколько нужно для полного представления  данного значения.     </w:t>
      </w:r>
    </w:p>
    <w:p w:rsidR="002063B5" w:rsidRPr="003A7982" w:rsidRDefault="002063B5" w:rsidP="002063B5">
      <w:pPr>
        <w:pStyle w:val="nwcText15"/>
      </w:pPr>
      <w:r w:rsidRPr="003A7982">
        <w:t xml:space="preserve">Между вызовами функций </w:t>
      </w:r>
      <w:r w:rsidRPr="007817A4">
        <w:rPr>
          <w:i/>
        </w:rPr>
        <w:t>tioTable*</w:t>
      </w:r>
      <w:r w:rsidRPr="003A7982">
        <w:t xml:space="preserve"> разрешен вызов любых других функций библиотеки.</w:t>
      </w:r>
    </w:p>
    <w:p w:rsidR="00F11B63" w:rsidRPr="003A7982" w:rsidRDefault="00F11B63" w:rsidP="002063B5">
      <w:pPr>
        <w:pStyle w:val="nwcText15"/>
      </w:pPr>
    </w:p>
    <w:p w:rsidR="002063B5" w:rsidRPr="005E6EB6" w:rsidRDefault="002063B5" w:rsidP="002063B5">
      <w:pPr>
        <w:pStyle w:val="nwcText15"/>
        <w:rPr>
          <w:b/>
        </w:rPr>
      </w:pPr>
      <w:r w:rsidRPr="005E6EB6">
        <w:rPr>
          <w:b/>
        </w:rPr>
        <w:t>Функции строчного вывода</w:t>
      </w:r>
    </w:p>
    <w:p w:rsidR="008857D6" w:rsidRDefault="004C610F" w:rsidP="004C610F">
      <w:pPr>
        <w:pStyle w:val="nwcText15"/>
      </w:pPr>
      <w:r w:rsidRPr="00B747A9">
        <w:t>Все функции для форматирования строки вывода используют формат широко применяемый в системных функция. Последовательности символов начинающихся с символа % и продолжающихся символами из приведенной далее таблицы</w:t>
      </w:r>
      <w:r w:rsidRPr="00DC7B64">
        <w:t>:</w:t>
      </w:r>
    </w:p>
    <w:tbl>
      <w:tblPr>
        <w:tblW w:w="0" w:type="auto"/>
        <w:jc w:val="center"/>
        <w:tblLayout w:type="fixed"/>
        <w:tblCellMar>
          <w:top w:w="28" w:type="dxa"/>
          <w:left w:w="28" w:type="dxa"/>
          <w:bottom w:w="28" w:type="dxa"/>
          <w:right w:w="28" w:type="dxa"/>
        </w:tblCellMar>
        <w:tblLook w:val="0000"/>
      </w:tblPr>
      <w:tblGrid>
        <w:gridCol w:w="1032"/>
        <w:gridCol w:w="4735"/>
      </w:tblGrid>
      <w:tr w:rsidR="004C610F" w:rsidRPr="009C5F0F" w:rsidTr="00F6701D">
        <w:trPr>
          <w:jc w:val="center"/>
        </w:trPr>
        <w:tc>
          <w:tcPr>
            <w:tcW w:w="1032" w:type="dxa"/>
            <w:tcBorders>
              <w:top w:val="double" w:sz="1" w:space="0" w:color="808080"/>
              <w:left w:val="double" w:sz="1" w:space="0" w:color="808080"/>
              <w:bottom w:val="double" w:sz="1" w:space="0" w:color="808080"/>
            </w:tcBorders>
            <w:shd w:val="clear" w:color="auto" w:fill="auto"/>
          </w:tcPr>
          <w:p w:rsidR="004C610F" w:rsidRPr="009C5F0F" w:rsidRDefault="004C610F" w:rsidP="00686D1A">
            <w:pPr>
              <w:pStyle w:val="aff3"/>
              <w:jc w:val="center"/>
              <w:rPr>
                <w:rFonts w:ascii="Times New Roman" w:hAnsi="Times New Roman" w:cs="Times New Roman"/>
              </w:rPr>
            </w:pPr>
            <w:r w:rsidRPr="009C5F0F">
              <w:rPr>
                <w:rFonts w:ascii="Times New Roman" w:hAnsi="Times New Roman" w:cs="Times New Roman"/>
              </w:rPr>
              <w:t xml:space="preserve">Символ </w:t>
            </w:r>
          </w:p>
        </w:tc>
        <w:tc>
          <w:tcPr>
            <w:tcW w:w="4735" w:type="dxa"/>
            <w:tcBorders>
              <w:top w:val="double" w:sz="1" w:space="0" w:color="808080"/>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Описание типа</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c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Символ ( char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d | i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Целое число в десятичной форма ( long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мантиссой для чисел с плавающей </w:t>
            </w:r>
            <w:r w:rsidRPr="009C5F0F">
              <w:rPr>
                <w:rFonts w:ascii="Times New Roman" w:hAnsi="Times New Roman" w:cs="Times New Roman"/>
              </w:rPr>
              <w:br/>
              <w:t xml:space="preserve">запятой ( double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f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Число с плавающей точкой ( double )     </w:t>
            </w:r>
          </w:p>
        </w:tc>
      </w:tr>
      <w:tr w:rsidR="004C610F" w:rsidRPr="00EC49B6"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o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Целое число в восьмеричном представлении</w:t>
            </w:r>
            <w:r w:rsidRPr="009C5F0F">
              <w:rPr>
                <w:rFonts w:ascii="Times New Roman" w:hAnsi="Times New Roman" w:cs="Times New Roman"/>
              </w:rPr>
              <w:br/>
              <w:t xml:space="preserve">( long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s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Pr>
                <w:rFonts w:ascii="Times New Roman" w:hAnsi="Times New Roman" w:cs="Times New Roman"/>
              </w:rPr>
              <w:t>Строка завещающаяся</w:t>
            </w:r>
            <w:r w:rsidRPr="009C5F0F">
              <w:rPr>
                <w:rFonts w:ascii="Times New Roman" w:hAnsi="Times New Roman" w:cs="Times New Roman"/>
              </w:rPr>
              <w:t xml:space="preserve"> нулем ( char* )    </w:t>
            </w:r>
          </w:p>
        </w:tc>
      </w:tr>
      <w:tr w:rsidR="004C610F" w:rsidRPr="009C5F0F" w:rsidTr="00F6701D">
        <w:trPr>
          <w:jc w:val="center"/>
        </w:trPr>
        <w:tc>
          <w:tcPr>
            <w:tcW w:w="1032" w:type="dxa"/>
            <w:tcBorders>
              <w:left w:val="double" w:sz="1" w:space="0" w:color="808080"/>
              <w:bottom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4C610F" w:rsidRPr="009C5F0F" w:rsidRDefault="004C610F" w:rsidP="00686D1A">
            <w:pPr>
              <w:pStyle w:val="aff3"/>
              <w:rPr>
                <w:rFonts w:ascii="Times New Roman" w:hAnsi="Times New Roman" w:cs="Times New Roman"/>
              </w:rPr>
            </w:pPr>
            <w:r w:rsidRPr="009C5F0F">
              <w:rPr>
                <w:rFonts w:ascii="Times New Roman" w:hAnsi="Times New Roman" w:cs="Times New Roman"/>
              </w:rPr>
              <w:t xml:space="preserve">Беззнаковое шеснадцатиричное            </w:t>
            </w:r>
            <w:r w:rsidRPr="009C5F0F">
              <w:rPr>
                <w:rFonts w:ascii="Times New Roman" w:hAnsi="Times New Roman" w:cs="Times New Roman"/>
              </w:rPr>
              <w:br/>
              <w:t xml:space="preserve">представления ( long )                  </w:t>
            </w:r>
          </w:p>
        </w:tc>
      </w:tr>
      <w:tr w:rsidR="00B21974" w:rsidRPr="00EC49B6" w:rsidTr="00F6701D">
        <w:trPr>
          <w:jc w:val="center"/>
        </w:trPr>
        <w:tc>
          <w:tcPr>
            <w:tcW w:w="1032" w:type="dxa"/>
            <w:tcBorders>
              <w:left w:val="double" w:sz="1" w:space="0" w:color="808080"/>
              <w:bottom w:val="double" w:sz="1" w:space="0" w:color="808080"/>
            </w:tcBorders>
            <w:shd w:val="clear" w:color="auto" w:fill="auto"/>
          </w:tcPr>
          <w:p w:rsidR="00B21974" w:rsidRPr="009C5F0F" w:rsidRDefault="00B21974" w:rsidP="00686D1A">
            <w:pPr>
              <w:pStyle w:val="aff3"/>
              <w:rPr>
                <w:rFonts w:ascii="Times New Roman" w:hAnsi="Times New Roman" w:cs="Times New Roman"/>
              </w:rPr>
            </w:pPr>
            <w:r w:rsidRPr="009C5F0F">
              <w:rPr>
                <w:rFonts w:ascii="Times New Roman" w:hAnsi="Times New Roman" w:cs="Times New Roman"/>
              </w:rPr>
              <w:t xml:space="preserve">X       </w:t>
            </w:r>
            <w:r w:rsidRPr="009C5F0F">
              <w:rPr>
                <w:rFonts w:ascii="Times New Roman" w:hAnsi="Times New Roman" w:cs="Times New Roman"/>
              </w:rPr>
              <w:br/>
              <w:t xml:space="preserve">        </w:t>
            </w:r>
            <w:r w:rsidRPr="009C5F0F">
              <w:rPr>
                <w:rFonts w:ascii="Times New Roman" w:hAnsi="Times New Roman" w:cs="Times New Roman"/>
              </w:rPr>
              <w:br/>
              <w:t xml:space="preserve">        </w:t>
            </w:r>
          </w:p>
        </w:tc>
        <w:tc>
          <w:tcPr>
            <w:tcW w:w="4735" w:type="dxa"/>
            <w:tcBorders>
              <w:left w:val="double" w:sz="1" w:space="0" w:color="808080"/>
              <w:bottom w:val="double" w:sz="1" w:space="0" w:color="808080"/>
              <w:right w:val="double" w:sz="1" w:space="0" w:color="808080"/>
            </w:tcBorders>
            <w:shd w:val="clear" w:color="auto" w:fill="auto"/>
          </w:tcPr>
          <w:p w:rsidR="00B21974" w:rsidRPr="00B21974" w:rsidRDefault="00B21974" w:rsidP="00686D1A">
            <w:pPr>
              <w:pStyle w:val="aff3"/>
              <w:rPr>
                <w:rFonts w:ascii="Times New Roman" w:hAnsi="Times New Roman" w:cs="Times New Roman"/>
              </w:rPr>
            </w:pPr>
            <w:r>
              <w:rPr>
                <w:rFonts w:ascii="Times New Roman" w:hAnsi="Times New Roman" w:cs="Times New Roman"/>
              </w:rPr>
              <w:t>Без</w:t>
            </w:r>
            <w:r w:rsidRPr="009C5F0F">
              <w:rPr>
                <w:rFonts w:ascii="Times New Roman" w:hAnsi="Times New Roman" w:cs="Times New Roman"/>
              </w:rPr>
              <w:t>знаковое шес</w:t>
            </w:r>
            <w:r>
              <w:rPr>
                <w:rFonts w:ascii="Times New Roman" w:hAnsi="Times New Roman" w:cs="Times New Roman"/>
              </w:rPr>
              <w:t>т</w:t>
            </w:r>
            <w:r w:rsidRPr="009C5F0F">
              <w:rPr>
                <w:rFonts w:ascii="Times New Roman" w:hAnsi="Times New Roman" w:cs="Times New Roman"/>
              </w:rPr>
              <w:t xml:space="preserve">надцатеричное            </w:t>
            </w:r>
            <w:r w:rsidRPr="009C5F0F">
              <w:rPr>
                <w:rFonts w:ascii="Times New Roman" w:hAnsi="Times New Roman" w:cs="Times New Roman"/>
              </w:rPr>
              <w:br/>
              <w:t xml:space="preserve">представления с буквами в верхнем       </w:t>
            </w:r>
            <w:r w:rsidRPr="009C5F0F">
              <w:rPr>
                <w:rFonts w:ascii="Times New Roman" w:hAnsi="Times New Roman" w:cs="Times New Roman"/>
              </w:rPr>
              <w:br/>
              <w:t xml:space="preserve">регистре ( long )                       </w:t>
            </w:r>
          </w:p>
        </w:tc>
      </w:tr>
    </w:tbl>
    <w:p w:rsidR="00F6701D" w:rsidRPr="00BE2655" w:rsidRDefault="00F6701D" w:rsidP="00F6701D">
      <w:pPr>
        <w:pStyle w:val="aff4"/>
      </w:pPr>
      <w:r w:rsidRPr="00BE2655">
        <w:t xml:space="preserve">Таблица </w:t>
      </w:r>
      <w:fldSimple w:instr=" STYLEREF 1 \s ">
        <w:r w:rsidR="00242F25">
          <w:rPr>
            <w:noProof/>
          </w:rPr>
          <w:t>2</w:t>
        </w:r>
      </w:fldSimple>
      <w:r w:rsidRPr="00BE2655">
        <w:t>.</w:t>
      </w:r>
      <w:fldSimple w:instr=" SEQ Таблица \* ARABIC \s 1 ">
        <w:r w:rsidR="00242F25">
          <w:rPr>
            <w:noProof/>
          </w:rPr>
          <w:t>2</w:t>
        </w:r>
      </w:fldSimple>
    </w:p>
    <w:p w:rsidR="004C610F" w:rsidRDefault="004C610F" w:rsidP="004C610F">
      <w:pPr>
        <w:pStyle w:val="nwcText15"/>
      </w:pPr>
    </w:p>
    <w:p w:rsidR="00650769" w:rsidRPr="00650769" w:rsidRDefault="00650769" w:rsidP="00650769">
      <w:pPr>
        <w:pStyle w:val="nwcText15"/>
      </w:pPr>
      <w:r w:rsidRPr="00650769">
        <w:lastRenderedPageBreak/>
        <w:t>Для вывода символа % используется последовательность %%.</w:t>
      </w:r>
    </w:p>
    <w:p w:rsidR="00DF69FE" w:rsidRPr="00242F25" w:rsidRDefault="00650769" w:rsidP="00F6701D">
      <w:pPr>
        <w:pStyle w:val="code1"/>
        <w:rPr>
          <w:lang w:val="en-US"/>
        </w:rPr>
      </w:pPr>
      <w:r w:rsidRPr="00242F25">
        <w:rPr>
          <w:lang w:val="en-US"/>
        </w:rPr>
        <w:t xml:space="preserve">int tioPrint(const char * message)  </w:t>
      </w:r>
    </w:p>
    <w:p w:rsidR="00650769" w:rsidRDefault="00DF69FE" w:rsidP="00650769">
      <w:pPr>
        <w:pStyle w:val="nwcText15"/>
      </w:pPr>
      <w:r>
        <w:t>В</w:t>
      </w:r>
      <w:r w:rsidR="00650769" w:rsidRPr="00650769">
        <w:t xml:space="preserve">ыводит префикс «(II):» и строку с  на которую указывает параметр message в стандартный поток вывода. </w:t>
      </w:r>
    </w:p>
    <w:p w:rsidR="00F96213" w:rsidRPr="00242F25" w:rsidRDefault="00650769" w:rsidP="00F6701D">
      <w:pPr>
        <w:pStyle w:val="code1"/>
        <w:rPr>
          <w:lang w:val="en-US"/>
        </w:rPr>
      </w:pPr>
      <w:r w:rsidRPr="00242F25">
        <w:rPr>
          <w:lang w:val="en-US"/>
        </w:rPr>
        <w:t>int tioPrintF(const char* template, ... )</w:t>
      </w:r>
      <w:r w:rsidR="00F96213" w:rsidRPr="00242F25">
        <w:rPr>
          <w:lang w:val="en-US"/>
        </w:rPr>
        <w:t xml:space="preserve"> </w:t>
      </w:r>
    </w:p>
    <w:p w:rsidR="00650769" w:rsidRPr="00650769" w:rsidRDefault="00F96213" w:rsidP="00650769">
      <w:pPr>
        <w:pStyle w:val="nwcText15"/>
      </w:pPr>
      <w:r>
        <w:t>В</w:t>
      </w:r>
      <w:r w:rsidR="00650769" w:rsidRPr="00650769">
        <w:t>ыводит префикс «(II):» и форматируемую строку в стандартный поток вывода.</w:t>
      </w:r>
    </w:p>
    <w:p w:rsidR="00650769" w:rsidRDefault="00650769" w:rsidP="00650769">
      <w:pPr>
        <w:pStyle w:val="nwcText15"/>
      </w:pPr>
      <w:r w:rsidRPr="00650769">
        <w:t>Префикс «(II):» говорит о том что строка имеет информационный характер. Обычно сообщения с таким префиксом выводятся для пояснения ч</w:t>
      </w:r>
      <w:r w:rsidR="00757BAD">
        <w:t>его либо при работе программы.</w:t>
      </w:r>
    </w:p>
    <w:p w:rsidR="00447ED4" w:rsidRPr="00242F25" w:rsidRDefault="00650769" w:rsidP="00F6701D">
      <w:pPr>
        <w:pStyle w:val="code1"/>
        <w:rPr>
          <w:lang w:val="en-US"/>
        </w:rPr>
      </w:pPr>
      <w:r w:rsidRPr="00242F25">
        <w:rPr>
          <w:lang w:val="en-US"/>
        </w:rPr>
        <w:t xml:space="preserve">int tioWarning( const char * message)  </w:t>
      </w:r>
    </w:p>
    <w:p w:rsidR="00650769" w:rsidRPr="00650769" w:rsidRDefault="00447ED4" w:rsidP="00650769">
      <w:pPr>
        <w:pStyle w:val="nwcText15"/>
      </w:pPr>
      <w:r>
        <w:t>В</w:t>
      </w:r>
      <w:r w:rsidR="00650769" w:rsidRPr="00650769">
        <w:t xml:space="preserve">ыводит префикс «(WW):» и строку  на которую указывает параметр message в  поток ошибок. </w:t>
      </w:r>
    </w:p>
    <w:p w:rsidR="00DC1D88" w:rsidRPr="00242F25" w:rsidRDefault="00650769" w:rsidP="00F6701D">
      <w:pPr>
        <w:pStyle w:val="code1"/>
        <w:rPr>
          <w:lang w:val="en-US"/>
        </w:rPr>
      </w:pPr>
      <w:r w:rsidRPr="00242F25">
        <w:rPr>
          <w:lang w:val="en-US"/>
        </w:rPr>
        <w:t>int tioWarningF(const char* template, ... )</w:t>
      </w:r>
    </w:p>
    <w:p w:rsidR="00650769" w:rsidRPr="00650769" w:rsidRDefault="00DC1D88" w:rsidP="00F6701D">
      <w:pPr>
        <w:pStyle w:val="nwcText15"/>
      </w:pPr>
      <w:r>
        <w:t>В</w:t>
      </w:r>
      <w:r w:rsidR="00650769" w:rsidRPr="00650769">
        <w:t xml:space="preserve">ыводит префикс «(WW):» и форматируемую строку в поток ошибок. </w:t>
      </w:r>
    </w:p>
    <w:p w:rsidR="00650769" w:rsidRDefault="00650769" w:rsidP="00650769">
      <w:pPr>
        <w:pStyle w:val="nwcText15"/>
      </w:pPr>
      <w:r w:rsidRPr="00650769">
        <w:t>Префикс «(WW):» говорит о том что строка является предупреждением. Обычно сообщения с таким префиксом выводятся чтобы предупредить о каком либо событии, которое может повлечь за собой ошибки.</w:t>
      </w:r>
    </w:p>
    <w:p w:rsidR="001E02BA" w:rsidRPr="00242F25" w:rsidRDefault="00650769" w:rsidP="00F6701D">
      <w:pPr>
        <w:pStyle w:val="code1"/>
        <w:rPr>
          <w:lang w:val="en-US"/>
        </w:rPr>
      </w:pPr>
      <w:r w:rsidRPr="00242F25">
        <w:rPr>
          <w:lang w:val="en-US"/>
        </w:rPr>
        <w:t>int tioError( const char * message)</w:t>
      </w:r>
      <w:r w:rsidR="001E02BA" w:rsidRPr="00242F25">
        <w:rPr>
          <w:lang w:val="en-US"/>
        </w:rPr>
        <w:t xml:space="preserve"> </w:t>
      </w:r>
    </w:p>
    <w:p w:rsidR="00650769" w:rsidRPr="00650769" w:rsidRDefault="001E02BA" w:rsidP="00650769">
      <w:pPr>
        <w:pStyle w:val="nwcText15"/>
      </w:pPr>
      <w:r>
        <w:t>В</w:t>
      </w:r>
      <w:r w:rsidR="00650769" w:rsidRPr="00650769">
        <w:t xml:space="preserve">ыводит префикс «(EE):» и строку   на которую указывает параметр message в  поток ошибок. </w:t>
      </w:r>
    </w:p>
    <w:p w:rsidR="001E02BA" w:rsidRPr="00242F25" w:rsidRDefault="00650769" w:rsidP="00F6701D">
      <w:pPr>
        <w:pStyle w:val="code1"/>
        <w:rPr>
          <w:lang w:val="en-US"/>
        </w:rPr>
      </w:pPr>
      <w:r w:rsidRPr="00242F25">
        <w:rPr>
          <w:lang w:val="en-US"/>
        </w:rPr>
        <w:t>int tioErrorF(const char* template, ... )</w:t>
      </w:r>
    </w:p>
    <w:p w:rsidR="00650769" w:rsidRPr="00650769" w:rsidRDefault="001E02BA" w:rsidP="00650769">
      <w:pPr>
        <w:pStyle w:val="nwcText15"/>
      </w:pPr>
      <w:r>
        <w:t>В</w:t>
      </w:r>
      <w:r w:rsidR="00650769" w:rsidRPr="00650769">
        <w:t>выводит префикс «(EE):» и форматируемую строку в поток ошибок.</w:t>
      </w:r>
    </w:p>
    <w:p w:rsidR="00650769" w:rsidRPr="00650769" w:rsidRDefault="00650769" w:rsidP="00650769">
      <w:pPr>
        <w:pStyle w:val="nwcText15"/>
      </w:pPr>
      <w:r w:rsidRPr="00650769">
        <w:t>Префикс «(EE):» говорит о том что строка является сообщением об ошибке. Обычно сообщения с таким префиксом выводятся для того чтобы сообщить какого рода произошла ошибка, с целью облегчения поиска места ее возникновения.</w:t>
      </w:r>
    </w:p>
    <w:p w:rsidR="00650769" w:rsidRPr="00650769" w:rsidRDefault="00650769" w:rsidP="00650769">
      <w:pPr>
        <w:pStyle w:val="nwcText15"/>
      </w:pPr>
    </w:p>
    <w:p w:rsidR="00650769" w:rsidRPr="00650769" w:rsidRDefault="00650769" w:rsidP="00650769">
      <w:pPr>
        <w:pStyle w:val="nwcText15"/>
      </w:pPr>
      <w:r w:rsidRPr="00650769">
        <w:t xml:space="preserve">Следующие две функции выводят сообщения только если программа, использующая библиотеку, была запущена с ключом --tio-debug  </w:t>
      </w:r>
    </w:p>
    <w:p w:rsidR="001D7B9C" w:rsidRPr="00242F25" w:rsidRDefault="00650769" w:rsidP="00F6701D">
      <w:pPr>
        <w:pStyle w:val="code1"/>
        <w:rPr>
          <w:lang w:val="en-US"/>
        </w:rPr>
      </w:pPr>
      <w:r w:rsidRPr="00242F25">
        <w:rPr>
          <w:lang w:val="en-US"/>
        </w:rPr>
        <w:t>int tioDebug( const char * message)</w:t>
      </w:r>
      <w:r w:rsidR="001D7B9C" w:rsidRPr="00242F25">
        <w:rPr>
          <w:lang w:val="en-US"/>
        </w:rPr>
        <w:t xml:space="preserve"> </w:t>
      </w:r>
    </w:p>
    <w:p w:rsidR="00650769" w:rsidRPr="00650769" w:rsidRDefault="001D7B9C" w:rsidP="00650769">
      <w:pPr>
        <w:pStyle w:val="nwcText15"/>
      </w:pPr>
      <w:r>
        <w:t>В</w:t>
      </w:r>
      <w:r w:rsidR="00650769" w:rsidRPr="00650769">
        <w:t xml:space="preserve">ыводит префикс «(DD):» и строку   на которую указывает параметр message в  стандартный поток вывода. </w:t>
      </w:r>
    </w:p>
    <w:p w:rsidR="00CF673C" w:rsidRPr="00242F25" w:rsidRDefault="00650769" w:rsidP="00F6701D">
      <w:pPr>
        <w:pStyle w:val="code1"/>
        <w:rPr>
          <w:lang w:val="en-US"/>
        </w:rPr>
      </w:pPr>
      <w:r w:rsidRPr="00242F25">
        <w:rPr>
          <w:lang w:val="en-US"/>
        </w:rPr>
        <w:t>int tioDebu</w:t>
      </w:r>
      <w:r w:rsidR="00CF673C" w:rsidRPr="00242F25">
        <w:rPr>
          <w:lang w:val="en-US"/>
        </w:rPr>
        <w:t>gF(const char* template, ... )</w:t>
      </w:r>
    </w:p>
    <w:p w:rsidR="00650769" w:rsidRPr="00650769" w:rsidRDefault="00CF673C" w:rsidP="00650769">
      <w:pPr>
        <w:pStyle w:val="nwcText15"/>
      </w:pPr>
      <w:r>
        <w:t>В</w:t>
      </w:r>
      <w:r w:rsidR="00650769" w:rsidRPr="00650769">
        <w:t>ыводит префикс «(DD):» и форматируемую строку в стандартный поток вывода.</w:t>
      </w:r>
    </w:p>
    <w:p w:rsidR="00330253" w:rsidRPr="00650769" w:rsidRDefault="00650769" w:rsidP="00650769">
      <w:pPr>
        <w:pStyle w:val="nwcText15"/>
      </w:pPr>
      <w:r w:rsidRPr="00650769">
        <w:t>Префикс «(DD):» говорит о том что строка является отладочной информацией. Обычно сообщения с таким префиксом выводятся на этапе реализации кода программы.</w:t>
      </w:r>
    </w:p>
    <w:p w:rsidR="00330253" w:rsidRPr="004C610F" w:rsidRDefault="00330253" w:rsidP="004C610F">
      <w:pPr>
        <w:pStyle w:val="nwcText15"/>
      </w:pPr>
    </w:p>
    <w:p w:rsidR="00A44A10" w:rsidRPr="004C610F" w:rsidRDefault="00A44A10" w:rsidP="009F506F"/>
    <w:p w:rsidR="00A44A10" w:rsidRDefault="00A44A10" w:rsidP="00ED6442">
      <w:pPr>
        <w:pStyle w:val="nwcTitle2"/>
      </w:pPr>
      <w:bookmarkStart w:id="9" w:name="_Toc343107947"/>
      <w:r w:rsidRPr="003A7982">
        <w:t>Реализация</w:t>
      </w:r>
      <w:r w:rsidR="00BA59EE" w:rsidRPr="003A7982">
        <w:t xml:space="preserve"> </w:t>
      </w:r>
      <w:r w:rsidRPr="003A7982">
        <w:t>функций</w:t>
      </w:r>
      <w:r w:rsidR="00BA59EE" w:rsidRPr="003A7982">
        <w:t xml:space="preserve"> </w:t>
      </w:r>
      <w:r w:rsidRPr="003A7982">
        <w:t>разрабатываемой</w:t>
      </w:r>
      <w:r w:rsidR="00BA59EE" w:rsidRPr="003A7982">
        <w:t xml:space="preserve"> </w:t>
      </w:r>
      <w:r w:rsidRPr="003A7982">
        <w:t>библиотеки</w:t>
      </w:r>
      <w:bookmarkEnd w:id="9"/>
    </w:p>
    <w:p w:rsidR="00582887" w:rsidRPr="004C610F" w:rsidRDefault="00045940" w:rsidP="00045940">
      <w:pPr>
        <w:pStyle w:val="nwcText15"/>
      </w:pPr>
      <w:r w:rsidRPr="00045940">
        <w:t xml:space="preserve">Набор кода функций библиотеки </w:t>
      </w:r>
      <w:r w:rsidRPr="00204833">
        <w:rPr>
          <w:i/>
        </w:rPr>
        <w:t>libtio</w:t>
      </w:r>
      <w:r w:rsidRPr="00045940">
        <w:t xml:space="preserve"> </w:t>
      </w:r>
      <w:r>
        <w:t xml:space="preserve">проводился при помощи средств текстового редактора </w:t>
      </w:r>
      <w:r w:rsidR="00A81AFF" w:rsidRPr="00204833">
        <w:rPr>
          <w:i/>
        </w:rPr>
        <w:t>V</w:t>
      </w:r>
      <w:r w:rsidRPr="00204833">
        <w:rPr>
          <w:i/>
        </w:rPr>
        <w:t>im</w:t>
      </w:r>
      <w:r>
        <w:t>.</w:t>
      </w:r>
    </w:p>
    <w:p w:rsidR="00D40D48" w:rsidRDefault="00582887" w:rsidP="00045940">
      <w:pPr>
        <w:pStyle w:val="nwcText15"/>
      </w:pPr>
      <w:r w:rsidRPr="00204833">
        <w:rPr>
          <w:i/>
        </w:rPr>
        <w:t>Vim</w:t>
      </w:r>
      <w:r w:rsidRPr="007479F9">
        <w:t xml:space="preserve"> -</w:t>
      </w:r>
      <w:r>
        <w:t xml:space="preserve"> это</w:t>
      </w:r>
      <w:r w:rsidRPr="00582887">
        <w:t xml:space="preserve"> свободный режимный текстовый редактор</w:t>
      </w:r>
      <w:r w:rsidR="007479F9">
        <w:t xml:space="preserve">. </w:t>
      </w:r>
      <w:r w:rsidR="007479F9" w:rsidRPr="007479F9">
        <w:t>Одна из главных особенностей редактора — применение двух основных, вручную переключаемых, режимов ввода: командного (</w:t>
      </w:r>
      <w:r w:rsidR="004F635E">
        <w:t>позволяет использовать клавиши клавиатуры не для печатанья, а для различных команд</w:t>
      </w:r>
      <w:r w:rsidR="007479F9" w:rsidRPr="007479F9">
        <w:t>) и текстового (режим непосредственного редактирования текста, аналогичный большинству «обычных» редакторов).</w:t>
      </w:r>
    </w:p>
    <w:p w:rsidR="00C124A4" w:rsidRDefault="00C124A4" w:rsidP="00045940">
      <w:pPr>
        <w:pStyle w:val="nwcText15"/>
      </w:pPr>
      <w:r>
        <w:t>Э</w:t>
      </w:r>
      <w:r w:rsidRPr="00C124A4">
        <w:t>ффективная работа с редактором тр</w:t>
      </w:r>
      <w:r>
        <w:t>ебует предварительного обучения, так как интерфейс этого редактора нельзя назвать интуитивно</w:t>
      </w:r>
      <w:r w:rsidR="00353E6A">
        <w:t xml:space="preserve"> </w:t>
      </w:r>
      <w:r>
        <w:t>понятным</w:t>
      </w:r>
      <w:r w:rsidR="00FF7776">
        <w:t>.</w:t>
      </w:r>
      <w:r>
        <w:t xml:space="preserve"> </w:t>
      </w:r>
    </w:p>
    <w:p w:rsidR="00083830" w:rsidRDefault="00FD5CAA" w:rsidP="00083830">
      <w:pPr>
        <w:pStyle w:val="nwcText15"/>
      </w:pPr>
      <w:r w:rsidRPr="00204833">
        <w:rPr>
          <w:i/>
        </w:rPr>
        <w:t>Vim</w:t>
      </w:r>
      <w:r w:rsidRPr="00FD5CAA">
        <w:t xml:space="preserve"> </w:t>
      </w:r>
      <w:r>
        <w:t>обладает возможностью, позволяющей разбивать рабочую поверхность редактора на множество окон как по вертикали</w:t>
      </w:r>
      <w:r w:rsidR="00D018A7">
        <w:t>,</w:t>
      </w:r>
      <w:r>
        <w:t xml:space="preserve"> так и по горизонтали</w:t>
      </w:r>
      <w:r w:rsidR="00083830">
        <w:t>. В нем присутствует</w:t>
      </w:r>
      <w:r w:rsidR="00A37279">
        <w:t>:</w:t>
      </w:r>
      <w:r w:rsidR="00083830">
        <w:t xml:space="preserve"> поддержка </w:t>
      </w:r>
      <w:r w:rsidR="00083830" w:rsidRPr="00204833">
        <w:rPr>
          <w:i/>
        </w:rPr>
        <w:t>Unicode</w:t>
      </w:r>
      <w:r w:rsidR="00083830" w:rsidRPr="00A37279">
        <w:t xml:space="preserve"> </w:t>
      </w:r>
      <w:r w:rsidR="00083830">
        <w:t>символов</w:t>
      </w:r>
      <w:r w:rsidR="00A37279">
        <w:t>,</w:t>
      </w:r>
      <w:r w:rsidR="00083830">
        <w:t xml:space="preserve"> </w:t>
      </w:r>
      <w:r w:rsidR="00A37279">
        <w:t xml:space="preserve"> н</w:t>
      </w:r>
      <w:r w:rsidR="00A37279" w:rsidRPr="00A37279">
        <w:t>еограниченная глубина отмены (</w:t>
      </w:r>
      <w:r w:rsidR="00A37279" w:rsidRPr="00204833">
        <w:rPr>
          <w:i/>
        </w:rPr>
        <w:t>undo</w:t>
      </w:r>
      <w:r w:rsidR="00A37279">
        <w:t>) и возврата (</w:t>
      </w:r>
      <w:r w:rsidR="00A37279" w:rsidRPr="00204833">
        <w:rPr>
          <w:i/>
        </w:rPr>
        <w:t>redo</w:t>
      </w:r>
      <w:r w:rsidR="00A37279">
        <w:t>) действий,</w:t>
      </w:r>
      <w:r w:rsidR="00A37279" w:rsidRPr="00A37279">
        <w:t xml:space="preserve"> </w:t>
      </w:r>
      <w:r w:rsidR="00A37279">
        <w:t>р</w:t>
      </w:r>
      <w:r w:rsidR="00A37279" w:rsidRPr="00A37279">
        <w:t xml:space="preserve">ежим </w:t>
      </w:r>
      <w:r w:rsidR="00A37279" w:rsidRPr="00A37279">
        <w:lastRenderedPageBreak/>
        <w:t>сравнения двух файлов</w:t>
      </w:r>
      <w:r w:rsidR="00A37279">
        <w:t>,</w:t>
      </w:r>
      <w:r w:rsidR="008C4A24">
        <w:t xml:space="preserve"> </w:t>
      </w:r>
      <w:r w:rsidR="007D1ABE">
        <w:t>п</w:t>
      </w:r>
      <w:r w:rsidR="008C4A24" w:rsidRPr="008C4A24">
        <w:t>одсветка синтаксиса, автоматическое определение величины отступа для каждой строки в зависимости от языка программирования</w:t>
      </w:r>
      <w:r w:rsidR="00123F93">
        <w:t xml:space="preserve">, </w:t>
      </w:r>
      <w:r w:rsidR="00A048F4">
        <w:t>а</w:t>
      </w:r>
      <w:r w:rsidR="00123F93" w:rsidRPr="00123F93">
        <w:t>втоматическое продолжение команд, слов, строк целиком и имён файлов</w:t>
      </w:r>
      <w:r w:rsidR="001F4C65">
        <w:t>, с</w:t>
      </w:r>
      <w:r w:rsidR="001F4C65" w:rsidRPr="001F4C65">
        <w:t>ворачивание (</w:t>
      </w:r>
      <w:r w:rsidR="001F4C65" w:rsidRPr="00204833">
        <w:rPr>
          <w:i/>
        </w:rPr>
        <w:t>folding</w:t>
      </w:r>
      <w:r w:rsidR="001F4C65" w:rsidRPr="001F4C65">
        <w:t>) текста для лучшего обзора.</w:t>
      </w:r>
      <w:r w:rsidR="007F0CB3" w:rsidRPr="007F0CB3">
        <w:t xml:space="preserve"> поддержка цикла разработки «редактирование — компиляция — исправление</w:t>
      </w:r>
      <w:r w:rsidR="007F0CB3">
        <w:t>» программ</w:t>
      </w:r>
      <w:r w:rsidR="000B7D34">
        <w:t>.</w:t>
      </w:r>
    </w:p>
    <w:p w:rsidR="00575117" w:rsidRDefault="00575117" w:rsidP="00686D1A">
      <w:pPr>
        <w:pStyle w:val="nwcText15"/>
      </w:pPr>
      <w:r>
        <w:t>При реализации функций библиотеки libtio</w:t>
      </w:r>
      <w:r w:rsidRPr="00575117">
        <w:t xml:space="preserve"> </w:t>
      </w:r>
      <w:r>
        <w:t xml:space="preserve">использовалась </w:t>
      </w:r>
      <w:r w:rsidR="00316FB9">
        <w:t>р</w:t>
      </w:r>
      <w:r w:rsidR="00316FB9" w:rsidRPr="00686D1A">
        <w:t>аспределённая система управления версиями файлов</w:t>
      </w:r>
      <w:r w:rsidR="00316FB9">
        <w:t xml:space="preserve"> </w:t>
      </w:r>
      <w:r>
        <w:t xml:space="preserve"> Git. </w:t>
      </w:r>
    </w:p>
    <w:p w:rsidR="00686D1A" w:rsidRPr="00686D1A" w:rsidRDefault="00686D1A" w:rsidP="00686D1A">
      <w:pPr>
        <w:pStyle w:val="nwcText15"/>
      </w:pPr>
      <w:r w:rsidRPr="00686D1A">
        <w:t>Все настройки</w:t>
      </w:r>
      <w:r w:rsidR="00316FB9">
        <w:t xml:space="preserve"> Git</w:t>
      </w:r>
      <w:r w:rsidRPr="00686D1A">
        <w:t xml:space="preserve"> хранятся в текстовых файлах конфигурации. Та</w:t>
      </w:r>
      <w:r w:rsidR="00316FB9">
        <w:t>кая реализация делает эту систему</w:t>
      </w:r>
      <w:r w:rsidR="00BD79E0">
        <w:t xml:space="preserve"> легко портируемой</w:t>
      </w:r>
      <w:r w:rsidRPr="00686D1A">
        <w:t xml:space="preserve"> на любую платформу и даёт возможность легко интегрировать Git в другие системы (в частности, создавать графические git-клиенты с любым желаемым интерфейсом). 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w:t>
      </w:r>
      <w:r w:rsidR="00BD79E0">
        <w:t>Следует отметить</w:t>
      </w:r>
      <w:r w:rsidRPr="00686D1A">
        <w:t>, что никакие операции не изменяют содержимого уже существующих в хранилище файлов.</w:t>
      </w:r>
    </w:p>
    <w:p w:rsidR="003845D8" w:rsidRDefault="00686D1A" w:rsidP="00686D1A">
      <w:pPr>
        <w:pStyle w:val="nwcText15"/>
      </w:pPr>
      <w:r w:rsidRPr="00686D1A">
        <w:t xml:space="preserve">По умолчанию репозиторий хранится в подкаталоге с названием «.git»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w:t>
      </w:r>
      <w:r w:rsidRPr="00686D1A">
        <w:lastRenderedPageBreak/>
        <w:t>При импорте нового репозитория автомат</w:t>
      </w:r>
      <w:r w:rsidR="00CE6A8E">
        <w:t xml:space="preserve">ически создаётся рабочая копия,, </w:t>
      </w:r>
      <w:r w:rsidRPr="00686D1A">
        <w:t xml:space="preserve">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 </w:t>
      </w:r>
    </w:p>
    <w:p w:rsidR="00686D1A" w:rsidRDefault="003845D8" w:rsidP="00686D1A">
      <w:pPr>
        <w:pStyle w:val="nwcText15"/>
      </w:pPr>
      <w:r>
        <w:t>G</w:t>
      </w:r>
      <w:r w:rsidR="00686D1A" w:rsidRPr="00686D1A">
        <w:t>it изначально идеологически ориентирован</w:t>
      </w:r>
      <w:r w:rsidR="00822656">
        <w:t>а</w:t>
      </w:r>
      <w:r w:rsidR="00686D1A" w:rsidRPr="00686D1A">
        <w:t xml:space="preserve"> на работу с изменениями, а не с файлам</w:t>
      </w:r>
      <w:r w:rsidR="00822656">
        <w:t>и, «единицей обработки» для нее</w:t>
      </w:r>
      <w:r w:rsidR="00686D1A" w:rsidRPr="00686D1A">
        <w:t xml:space="preserve"> является набор изменений, или патч.</w:t>
      </w:r>
    </w:p>
    <w:p w:rsidR="00686D1A" w:rsidRPr="00686D1A" w:rsidRDefault="000629AA" w:rsidP="00686D1A">
      <w:pPr>
        <w:pStyle w:val="nwcText15"/>
      </w:pPr>
      <w:r>
        <w:t>П</w:t>
      </w:r>
      <w:r w:rsidR="00686D1A" w:rsidRPr="00686D1A">
        <w:t>реимущества</w:t>
      </w:r>
      <w:r>
        <w:t>ми</w:t>
      </w:r>
      <w:r w:rsidR="00686D1A" w:rsidRPr="00686D1A">
        <w:t xml:space="preserve"> git перед другими </w:t>
      </w:r>
      <w:r>
        <w:t>системами контроля версиями</w:t>
      </w:r>
      <w:r w:rsidR="00686D1A" w:rsidRPr="00686D1A">
        <w:t>:</w:t>
      </w:r>
    </w:p>
    <w:p w:rsidR="00686D1A" w:rsidRPr="00686D1A" w:rsidRDefault="00686D1A" w:rsidP="00746F4E">
      <w:pPr>
        <w:pStyle w:val="nwcText15"/>
        <w:numPr>
          <w:ilvl w:val="0"/>
          <w:numId w:val="19"/>
        </w:numPr>
      </w:pPr>
      <w:r w:rsidRPr="00686D1A">
        <w:t>Высокая производительность.</w:t>
      </w:r>
    </w:p>
    <w:p w:rsidR="00686D1A" w:rsidRPr="00686D1A" w:rsidRDefault="00686D1A" w:rsidP="00746F4E">
      <w:pPr>
        <w:pStyle w:val="nwcText15"/>
        <w:numPr>
          <w:ilvl w:val="0"/>
          <w:numId w:val="19"/>
        </w:numPr>
      </w:pPr>
      <w:r w:rsidRPr="00686D1A">
        <w:t>Продуманная система команд, позволяющая удобно встраивать git в скрипты.</w:t>
      </w:r>
    </w:p>
    <w:p w:rsidR="00B1227C" w:rsidRDefault="00686D1A" w:rsidP="00746F4E">
      <w:pPr>
        <w:pStyle w:val="nwcText15"/>
        <w:numPr>
          <w:ilvl w:val="0"/>
          <w:numId w:val="19"/>
        </w:numPr>
      </w:pPr>
      <w:r w:rsidRPr="00686D1A">
        <w:t>Репозитории git могут распространяться и обновляться общесистемными файловыми утилитами архивации и обновления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B1227C" w:rsidRDefault="00B1227C">
      <w:pPr>
        <w:spacing w:after="200" w:line="276" w:lineRule="auto"/>
        <w:rPr>
          <w:rFonts w:ascii="Times New Roman" w:hAnsi="Times New Roman"/>
          <w:sz w:val="28"/>
          <w:szCs w:val="28"/>
        </w:rPr>
      </w:pPr>
      <w:r>
        <w:br w:type="page"/>
      </w:r>
    </w:p>
    <w:p w:rsidR="00826A7C" w:rsidRPr="00B1227C" w:rsidRDefault="00826A7C" w:rsidP="00B1227C">
      <w:pPr>
        <w:pStyle w:val="nwcText15"/>
        <w:jc w:val="center"/>
        <w:rPr>
          <w:b/>
        </w:rPr>
      </w:pPr>
      <w:r w:rsidRPr="00B1227C">
        <w:rPr>
          <w:b/>
        </w:rPr>
        <w:lastRenderedPageBreak/>
        <w:t>Блок-схемы реализаций некоторых функций.</w:t>
      </w:r>
    </w:p>
    <w:p w:rsidR="00826A7C" w:rsidRDefault="00826A7C" w:rsidP="00826A7C">
      <w:pPr>
        <w:pStyle w:val="nwcText15"/>
      </w:pPr>
      <w:r>
        <w:t>Функция tioInit().</w:t>
      </w:r>
    </w:p>
    <w:p w:rsidR="00B52EDA" w:rsidRDefault="00B52EDA" w:rsidP="00B52EDA">
      <w:pPr>
        <w:pStyle w:val="nwcText10"/>
        <w:rPr>
          <w:lang w:val="en-US"/>
        </w:rPr>
      </w:pPr>
      <w:r>
        <w:rPr>
          <w:noProof/>
        </w:rPr>
        <w:drawing>
          <wp:inline distT="0" distB="0" distL="0" distR="0">
            <wp:extent cx="5934075" cy="7972425"/>
            <wp:effectExtent l="19050" t="0" r="9525" b="0"/>
            <wp:docPr id="20" name="Рисунок 1" descr="C:\Documents and Settings\User\diplom_report\algor\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init.png"/>
                    <pic:cNvPicPr>
                      <a:picLocks noChangeAspect="1" noChangeArrowheads="1"/>
                    </pic:cNvPicPr>
                  </pic:nvPicPr>
                  <pic:blipFill>
                    <a:blip r:embed="rId9"/>
                    <a:srcRect/>
                    <a:stretch>
                      <a:fillRect/>
                    </a:stretch>
                  </pic:blipFill>
                  <pic:spPr bwMode="auto">
                    <a:xfrm>
                      <a:off x="0" y="0"/>
                      <a:ext cx="5934075" cy="79724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r>
        <w:br w:type="page"/>
      </w:r>
    </w:p>
    <w:p w:rsidR="00FF4D45" w:rsidRDefault="00FF4D45" w:rsidP="00B52EDA">
      <w:pPr>
        <w:pStyle w:val="nwcText15"/>
      </w:pPr>
      <w:r>
        <w:lastRenderedPageBreak/>
        <w:t>Функция tioGetS()</w:t>
      </w:r>
    </w:p>
    <w:p w:rsidR="00FF4D45" w:rsidRDefault="00416A79" w:rsidP="00B52EDA">
      <w:pPr>
        <w:pStyle w:val="nwcText15"/>
      </w:pPr>
      <w:r>
        <w:rPr>
          <w:noProof/>
          <w:lang w:eastAsia="ru-RU" w:bidi="ar-SA"/>
        </w:rPr>
        <w:drawing>
          <wp:inline distT="0" distB="0" distL="0" distR="0">
            <wp:extent cx="5930265" cy="7731760"/>
            <wp:effectExtent l="19050" t="0" r="0" b="0"/>
            <wp:docPr id="26" name="Рисунок 1" descr="C:\Documents and Settings\User\diplom_report\algor\tio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algor\tioGetS.png"/>
                    <pic:cNvPicPr>
                      <a:picLocks noChangeAspect="1" noChangeArrowheads="1"/>
                    </pic:cNvPicPr>
                  </pic:nvPicPr>
                  <pic:blipFill>
                    <a:blip r:embed="rId10"/>
                    <a:srcRect/>
                    <a:stretch>
                      <a:fillRect/>
                    </a:stretch>
                  </pic:blipFill>
                  <pic:spPr bwMode="auto">
                    <a:xfrm>
                      <a:off x="0" y="0"/>
                      <a:ext cx="5930265" cy="773176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B52EDA" w:rsidRDefault="00B52EDA" w:rsidP="00B52EDA">
      <w:pPr>
        <w:pStyle w:val="nwcText15"/>
      </w:pPr>
      <w:r>
        <w:lastRenderedPageBreak/>
        <w:t>Функция tioTableBegin()</w:t>
      </w:r>
    </w:p>
    <w:p w:rsidR="00B1227C" w:rsidRDefault="00B52EDA" w:rsidP="00B1227C">
      <w:pPr>
        <w:pStyle w:val="nwcText10"/>
        <w:jc w:val="center"/>
        <w:rPr>
          <w:lang w:val="en-US"/>
        </w:rPr>
      </w:pPr>
      <w:r w:rsidRPr="00B1227C">
        <w:rPr>
          <w:noProof/>
        </w:rPr>
        <w:drawing>
          <wp:inline distT="0" distB="0" distL="0" distR="0">
            <wp:extent cx="2305050" cy="3067050"/>
            <wp:effectExtent l="19050" t="0" r="0" b="0"/>
            <wp:docPr id="21" name="Рисунок 2" descr="C:\Documents and Settings\User\diplom_report\algor\tableBe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algor\tableBegin.png"/>
                    <pic:cNvPicPr>
                      <a:picLocks noChangeAspect="1" noChangeArrowheads="1"/>
                    </pic:cNvPicPr>
                  </pic:nvPicPr>
                  <pic:blipFill>
                    <a:blip r:embed="rId11"/>
                    <a:srcRect/>
                    <a:stretch>
                      <a:fillRect/>
                    </a:stretch>
                  </pic:blipFill>
                  <pic:spPr bwMode="auto">
                    <a:xfrm>
                      <a:off x="0" y="0"/>
                      <a:ext cx="2305050" cy="3067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eastAsia="Times New Roman" w:hAnsi="Times New Roman"/>
          <w:sz w:val="28"/>
          <w:szCs w:val="18"/>
          <w:lang w:eastAsia="ru-RU" w:bidi="ar-SA"/>
        </w:rPr>
      </w:pPr>
    </w:p>
    <w:p w:rsidR="00B52EDA" w:rsidRDefault="00B52EDA" w:rsidP="00B52EDA">
      <w:pPr>
        <w:pStyle w:val="nwcText15"/>
      </w:pPr>
      <w:r>
        <w:t>Функция tioTableRecord</w:t>
      </w:r>
      <w:r w:rsidR="006D0CD5">
        <w:t>()</w:t>
      </w:r>
    </w:p>
    <w:p w:rsidR="008572FE" w:rsidRDefault="008572FE" w:rsidP="00B1227C">
      <w:pPr>
        <w:pStyle w:val="nwcText10"/>
        <w:ind w:firstLine="567"/>
        <w:jc w:val="center"/>
      </w:pPr>
      <w:r>
        <w:rPr>
          <w:noProof/>
        </w:rPr>
        <w:drawing>
          <wp:inline distT="0" distB="0" distL="0" distR="0">
            <wp:extent cx="5943600" cy="4724400"/>
            <wp:effectExtent l="19050" t="0" r="0" b="0"/>
            <wp:docPr id="22" name="Рисунок 3" descr="C:\Documents and Settings\User\diplom_report\algor\tabl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User\diplom_report\algor\tableRecord.png"/>
                    <pic:cNvPicPr>
                      <a:picLocks noChangeAspect="1" noChangeArrowheads="1"/>
                    </pic:cNvPicPr>
                  </pic:nvPicPr>
                  <pic:blipFill>
                    <a:blip r:embed="rId12"/>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572FE" w:rsidRDefault="008572FE" w:rsidP="008572FE">
      <w:pPr>
        <w:pStyle w:val="nwcText15"/>
        <w:jc w:val="center"/>
      </w:pPr>
    </w:p>
    <w:p w:rsidR="008572FE" w:rsidRDefault="008572FE" w:rsidP="008572FE">
      <w:pPr>
        <w:pStyle w:val="nwcText15"/>
        <w:jc w:val="left"/>
      </w:pPr>
      <w:r>
        <w:lastRenderedPageBreak/>
        <w:t>Функция tioTableEnd()</w:t>
      </w:r>
    </w:p>
    <w:p w:rsidR="00B1227C" w:rsidRDefault="0085085C" w:rsidP="0085085C">
      <w:pPr>
        <w:pStyle w:val="nwcText15"/>
        <w:jc w:val="center"/>
      </w:pPr>
      <w:r>
        <w:rPr>
          <w:noProof/>
          <w:lang w:eastAsia="ru-RU" w:bidi="ar-SA"/>
        </w:rPr>
        <w:drawing>
          <wp:inline distT="0" distB="0" distL="0" distR="0">
            <wp:extent cx="2686050" cy="8020050"/>
            <wp:effectExtent l="19050" t="0" r="0" b="0"/>
            <wp:docPr id="23" name="Рисунок 4" descr="C:\Documents and Settings\User\diplom_report\algor\Table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algor\TableEnd.png"/>
                    <pic:cNvPicPr>
                      <a:picLocks noChangeAspect="1" noChangeArrowheads="1"/>
                    </pic:cNvPicPr>
                  </pic:nvPicPr>
                  <pic:blipFill>
                    <a:blip r:embed="rId13"/>
                    <a:srcRect/>
                    <a:stretch>
                      <a:fillRect/>
                    </a:stretch>
                  </pic:blipFill>
                  <pic:spPr bwMode="auto">
                    <a:xfrm>
                      <a:off x="0" y="0"/>
                      <a:ext cx="2686050" cy="8020050"/>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85085C" w:rsidRDefault="0085085C" w:rsidP="0085085C">
      <w:pPr>
        <w:pStyle w:val="nwcText15"/>
        <w:jc w:val="center"/>
      </w:pPr>
    </w:p>
    <w:p w:rsidR="0085085C" w:rsidRDefault="0085085C" w:rsidP="0085085C">
      <w:pPr>
        <w:pStyle w:val="nwcText15"/>
        <w:jc w:val="center"/>
      </w:pPr>
    </w:p>
    <w:p w:rsidR="0085085C" w:rsidRDefault="0085085C" w:rsidP="0085085C">
      <w:pPr>
        <w:pStyle w:val="nwcText15"/>
        <w:jc w:val="left"/>
      </w:pPr>
      <w:r>
        <w:t>Функция tabRow()</w:t>
      </w:r>
    </w:p>
    <w:p w:rsidR="00B1227C" w:rsidRDefault="00FF4D45" w:rsidP="0085085C">
      <w:pPr>
        <w:pStyle w:val="nwcText15"/>
        <w:jc w:val="left"/>
      </w:pPr>
      <w:r>
        <w:rPr>
          <w:noProof/>
          <w:lang w:eastAsia="ru-RU" w:bidi="ar-SA"/>
        </w:rPr>
        <w:drawing>
          <wp:inline distT="0" distB="0" distL="0" distR="0">
            <wp:extent cx="5934075" cy="6296025"/>
            <wp:effectExtent l="19050" t="0" r="9525" b="0"/>
            <wp:docPr id="24" name="Рисунок 5" descr="C:\Documents and Settings\User\diplom_report\algor\tab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algor\tabRow.png"/>
                    <pic:cNvPicPr>
                      <a:picLocks noChangeAspect="1" noChangeArrowheads="1"/>
                    </pic:cNvPicPr>
                  </pic:nvPicPr>
                  <pic:blipFill>
                    <a:blip r:embed="rId14"/>
                    <a:srcRect/>
                    <a:stretch>
                      <a:fillRect/>
                    </a:stretch>
                  </pic:blipFill>
                  <pic:spPr bwMode="auto">
                    <a:xfrm>
                      <a:off x="0" y="0"/>
                      <a:ext cx="5934075" cy="6296025"/>
                    </a:xfrm>
                    <a:prstGeom prst="rect">
                      <a:avLst/>
                    </a:prstGeom>
                    <a:noFill/>
                    <a:ln w="9525">
                      <a:noFill/>
                      <a:miter lim="800000"/>
                      <a:headEnd/>
                      <a:tailEnd/>
                    </a:ln>
                  </pic:spPr>
                </pic:pic>
              </a:graphicData>
            </a:graphic>
          </wp:inline>
        </w:drawing>
      </w:r>
    </w:p>
    <w:p w:rsidR="00B1227C" w:rsidRDefault="00B1227C">
      <w:pPr>
        <w:spacing w:after="200" w:line="276" w:lineRule="auto"/>
        <w:rPr>
          <w:rFonts w:ascii="Times New Roman" w:hAnsi="Times New Roman"/>
          <w:sz w:val="28"/>
          <w:szCs w:val="28"/>
        </w:rPr>
      </w:pPr>
      <w:r>
        <w:br w:type="page"/>
      </w:r>
    </w:p>
    <w:p w:rsidR="00A44A10" w:rsidRPr="00F41E3A" w:rsidRDefault="00A44A10" w:rsidP="00ED6442">
      <w:pPr>
        <w:pStyle w:val="nwcTitle2"/>
      </w:pPr>
      <w:bookmarkStart w:id="10" w:name="_Ref342931540"/>
      <w:bookmarkStart w:id="11" w:name="_Toc343107948"/>
      <w:r w:rsidRPr="003A7982">
        <w:lastRenderedPageBreak/>
        <w:t>Прототипирование</w:t>
      </w:r>
      <w:r w:rsidR="00BA59EE" w:rsidRPr="003A7982">
        <w:t xml:space="preserve"> </w:t>
      </w:r>
      <w:r w:rsidRPr="003A7982">
        <w:t>среды</w:t>
      </w:r>
      <w:r w:rsidR="00BA59EE" w:rsidRPr="003A7982">
        <w:t xml:space="preserve"> </w:t>
      </w:r>
      <w:r w:rsidRPr="003A7982">
        <w:t>исполнения</w:t>
      </w:r>
      <w:r w:rsidR="00BA59EE" w:rsidRPr="003A7982">
        <w:t xml:space="preserve"> </w:t>
      </w:r>
      <w:r w:rsidRPr="003A7982">
        <w:t>подпрограмм</w:t>
      </w:r>
      <w:r w:rsidR="00BA59EE" w:rsidRPr="003A7982">
        <w:t xml:space="preserve"> </w:t>
      </w:r>
      <w:r w:rsidRPr="003A7982">
        <w:t>библиотеки</w:t>
      </w:r>
      <w:bookmarkEnd w:id="10"/>
      <w:bookmarkEnd w:id="11"/>
    </w:p>
    <w:p w:rsidR="00F41E3A" w:rsidRPr="00F52E59" w:rsidRDefault="00903669" w:rsidP="00F52E59">
      <w:pPr>
        <w:pStyle w:val="nwcText15"/>
      </w:pPr>
      <w:r>
        <w:t xml:space="preserve">Базовые возможности библиотеки </w:t>
      </w:r>
      <w:r w:rsidR="005C5AC6">
        <w:t>рассмотрим на примере программы, которая тестирует функцию</w:t>
      </w:r>
      <w:r>
        <w:t xml:space="preserve"> подсчета корней квадратного уравнения.</w:t>
      </w:r>
    </w:p>
    <w:p w:rsidR="00DC13EC" w:rsidRDefault="00F41E3A" w:rsidP="003B3350">
      <w:pPr>
        <w:pStyle w:val="nwcText15"/>
      </w:pPr>
      <w:r w:rsidRPr="00206450">
        <w:t xml:space="preserve">Есть функция, решающая квадратное уравнение. </w:t>
      </w:r>
    </w:p>
    <w:p w:rsidR="00EB55A8" w:rsidRDefault="00DC13EC" w:rsidP="003B3350">
      <w:pPr>
        <w:pStyle w:val="nwcText15"/>
      </w:pPr>
      <w:r>
        <w:t>З</w:t>
      </w:r>
      <w:r w:rsidR="00F41E3A" w:rsidRPr="00206450">
        <w:t>адача</w:t>
      </w:r>
      <w:r>
        <w:t>:</w:t>
      </w:r>
      <w:r w:rsidR="00F41E3A" w:rsidRPr="00206450">
        <w:t xml:space="preserve"> протестировать </w:t>
      </w:r>
      <w:r w:rsidR="007D5415">
        <w:t>являются ли корни, полученные на выходе фу</w:t>
      </w:r>
      <w:r>
        <w:t>нкции, верными для ура</w:t>
      </w:r>
      <w:r w:rsidR="007D5415">
        <w:t>внения</w:t>
      </w:r>
      <w:r w:rsidR="00EB55A8">
        <w:t xml:space="preserve"> заданного</w:t>
      </w:r>
      <w:r>
        <w:t xml:space="preserve"> вида</w:t>
      </w:r>
      <w:r w:rsidR="00F41E3A" w:rsidRPr="00206450">
        <w:t>.</w:t>
      </w:r>
    </w:p>
    <w:p w:rsidR="003B3350" w:rsidRPr="00206450" w:rsidRDefault="00ED35F7" w:rsidP="003B3350">
      <w:pPr>
        <w:pStyle w:val="nwcText15"/>
      </w:pPr>
      <w:r w:rsidRPr="00206450">
        <w:t xml:space="preserve">Для тестирования возьмем уравнение вида </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+2</m:t>
        </m:r>
        <m:r>
          <w:rPr>
            <w:rFonts w:ascii="Cambria Math" w:hAnsi="Cambria Math"/>
          </w:rPr>
          <m:t>x</m:t>
        </m:r>
        <m:r>
          <m:rPr>
            <m:sty m:val="p"/>
          </m:rPr>
          <w:rPr>
            <w:rFonts w:ascii="Cambria Math" w:hAnsi="Cambria Math"/>
          </w:rPr>
          <m:t>-3=0</m:t>
        </m:r>
      </m:oMath>
      <w:r w:rsidRPr="00206450">
        <w:t xml:space="preserve">. Значит параметр </w:t>
      </w:r>
      <w:r w:rsidR="00EB55A8">
        <w:t>«</w:t>
      </w:r>
      <w:r w:rsidRPr="0047250D">
        <w:rPr>
          <w:i/>
        </w:rPr>
        <w:t>a</w:t>
      </w:r>
      <w:r w:rsidR="00EB55A8">
        <w:t>»</w:t>
      </w:r>
      <w:r w:rsidRPr="00206450">
        <w:t xml:space="preserve"> равен 1, параметр </w:t>
      </w:r>
      <w:r w:rsidR="00EB55A8">
        <w:t>«</w:t>
      </w:r>
      <w:r w:rsidR="00EB55A8" w:rsidRPr="0047250D">
        <w:rPr>
          <w:i/>
        </w:rPr>
        <w:t>b</w:t>
      </w:r>
      <w:r w:rsidR="00EB55A8">
        <w:t>»</w:t>
      </w:r>
      <w:r w:rsidRPr="00206450">
        <w:t xml:space="preserve"> равен 2 и параметр </w:t>
      </w:r>
      <w:r w:rsidR="00EB55A8">
        <w:t>«</w:t>
      </w:r>
      <w:r w:rsidRPr="0047250D">
        <w:rPr>
          <w:i/>
        </w:rPr>
        <w:t>c</w:t>
      </w:r>
      <w:r w:rsidR="00EB55A8">
        <w:t>»</w:t>
      </w:r>
      <w:r w:rsidRPr="00206450">
        <w:t xml:space="preserve"> </w:t>
      </w:r>
      <w:r w:rsidR="003B3350">
        <w:t>равен</w:t>
      </w:r>
      <w:r w:rsidRPr="00206450">
        <w:t xml:space="preserve"> -3.  Известно, что корнями данного уравнения являются 1 и -3. Для того чтобы что бы убедиться в корректности работы функции решения квадратных уравнений, напишем тест, использующий функции разработанной библиотеки.</w:t>
      </w:r>
    </w:p>
    <w:p w:rsidR="00F41E3A" w:rsidRPr="00D47A9B" w:rsidRDefault="00ED35F7" w:rsidP="003B3350">
      <w:pPr>
        <w:pStyle w:val="nwcText15"/>
      </w:pPr>
      <w:r w:rsidRPr="00206450">
        <w:t xml:space="preserve"> </w:t>
      </w:r>
      <w:r w:rsidR="003B3350">
        <w:t>Параметры a,</w:t>
      </w:r>
      <w:r w:rsidR="003B3350" w:rsidRPr="00206450">
        <w:t xml:space="preserve"> </w:t>
      </w:r>
      <w:r w:rsidR="003B3350">
        <w:t>b,</w:t>
      </w:r>
      <w:r w:rsidR="003B3350" w:rsidRPr="00206450">
        <w:t xml:space="preserve"> </w:t>
      </w:r>
      <w:r w:rsidR="003B3350">
        <w:t>c</w:t>
      </w:r>
      <w:r w:rsidR="00040151">
        <w:t>, первый</w:t>
      </w:r>
      <w:r w:rsidR="0052316C" w:rsidRPr="0052316C">
        <w:t xml:space="preserve"> </w:t>
      </w:r>
      <w:r w:rsidR="0052316C">
        <w:t>эталонный</w:t>
      </w:r>
      <w:r w:rsidR="00040151">
        <w:t xml:space="preserve"> корень и</w:t>
      </w:r>
      <w:r w:rsidR="003B3350">
        <w:t xml:space="preserve"> второй</w:t>
      </w:r>
      <w:r w:rsidR="0052316C">
        <w:t xml:space="preserve"> эталонный</w:t>
      </w:r>
      <w:r w:rsidR="003B3350">
        <w:t xml:space="preserve"> корень передаются при вызове теста</w:t>
      </w:r>
      <w:r w:rsidR="00040151">
        <w:t xml:space="preserve"> как параметры командной строки</w:t>
      </w:r>
      <w:r w:rsidR="003B3350">
        <w:t>.</w:t>
      </w:r>
      <w:commentRangeStart w:id="12"/>
      <w:r w:rsidR="003B3350">
        <w:t xml:space="preserve"> </w:t>
      </w:r>
      <w:commentRangeEnd w:id="12"/>
      <w:r w:rsidR="001710D6">
        <w:t xml:space="preserve">Согласно данному уравнению, </w:t>
      </w:r>
      <w:r w:rsidR="00040151">
        <w:rPr>
          <w:rStyle w:val="af5"/>
          <w:rFonts w:asciiTheme="minorHAnsi" w:hAnsiTheme="minorHAnsi"/>
        </w:rPr>
        <w:commentReference w:id="12"/>
      </w:r>
      <w:r w:rsidR="001710D6">
        <w:t>с</w:t>
      </w:r>
      <w:r w:rsidR="003B3350">
        <w:t>трока</w:t>
      </w:r>
      <w:r w:rsidR="003B3350" w:rsidRPr="00D47A9B">
        <w:t xml:space="preserve">, </w:t>
      </w:r>
      <w:r w:rsidR="003B3350">
        <w:t>запускающая</w:t>
      </w:r>
      <w:r w:rsidR="003B3350" w:rsidRPr="00D47A9B">
        <w:t xml:space="preserve"> </w:t>
      </w:r>
      <w:r w:rsidR="003B3350">
        <w:t>тест</w:t>
      </w:r>
      <w:r w:rsidR="003B3350" w:rsidRPr="00D47A9B">
        <w:t xml:space="preserve">, </w:t>
      </w:r>
      <w:r w:rsidR="003B3350">
        <w:t>должна</w:t>
      </w:r>
      <w:r w:rsidR="003B3350" w:rsidRPr="00D47A9B">
        <w:t xml:space="preserve"> </w:t>
      </w:r>
      <w:r w:rsidR="005C5AC6">
        <w:t>выглядеть</w:t>
      </w:r>
      <w:r w:rsidR="003B3350" w:rsidRPr="00D47A9B">
        <w:t xml:space="preserve"> </w:t>
      </w:r>
      <w:r w:rsidR="003B3350">
        <w:t>так</w:t>
      </w:r>
      <w:r w:rsidR="003B3350" w:rsidRPr="00D47A9B">
        <w:t>:</w:t>
      </w:r>
    </w:p>
    <w:p w:rsidR="003B3350" w:rsidRPr="0047250D" w:rsidRDefault="005C1239" w:rsidP="003B3350">
      <w:pPr>
        <w:pStyle w:val="nwcText15"/>
        <w:rPr>
          <w:i/>
        </w:rPr>
      </w:pPr>
      <w:r w:rsidRPr="0047250D">
        <w:rPr>
          <w:i/>
        </w:rPr>
        <w:t>./quadratic-equation -</w:t>
      </w:r>
      <w:r w:rsidR="003B3350" w:rsidRPr="0047250D">
        <w:rPr>
          <w:i/>
        </w:rPr>
        <w:t>a</w:t>
      </w:r>
      <w:r w:rsidRPr="0047250D">
        <w:rPr>
          <w:i/>
        </w:rPr>
        <w:t xml:space="preserve"> 1 -</w:t>
      </w:r>
      <w:r w:rsidR="003B3350" w:rsidRPr="0047250D">
        <w:rPr>
          <w:i/>
        </w:rPr>
        <w:t>b</w:t>
      </w:r>
      <w:r w:rsidRPr="0047250D">
        <w:rPr>
          <w:i/>
        </w:rPr>
        <w:t xml:space="preserve"> 2 -</w:t>
      </w:r>
      <w:r w:rsidR="003B3350" w:rsidRPr="0047250D">
        <w:rPr>
          <w:i/>
        </w:rPr>
        <w:t>c -3 --root</w:t>
      </w:r>
      <w:r w:rsidR="0052316C" w:rsidRPr="0047250D">
        <w:rPr>
          <w:i/>
        </w:rPr>
        <w:t>1=</w:t>
      </w:r>
      <w:r w:rsidR="003B3350" w:rsidRPr="0047250D">
        <w:rPr>
          <w:i/>
        </w:rPr>
        <w:t>1 --root2</w:t>
      </w:r>
      <w:r w:rsidR="0052316C" w:rsidRPr="0047250D">
        <w:rPr>
          <w:i/>
        </w:rPr>
        <w:t>=</w:t>
      </w:r>
      <w:r w:rsidR="003B3350" w:rsidRPr="0047250D">
        <w:rPr>
          <w:i/>
        </w:rPr>
        <w:t xml:space="preserve"> -3</w:t>
      </w:r>
    </w:p>
    <w:p w:rsidR="003B3350" w:rsidRDefault="003B3350" w:rsidP="0052316C">
      <w:pPr>
        <w:pStyle w:val="nwcText15"/>
      </w:pPr>
      <w:r>
        <w:t xml:space="preserve">Программа теста считывает входные параметры, запускает тестируемую функцию с параметрами </w:t>
      </w:r>
      <w:r w:rsidRPr="009A79EE">
        <w:rPr>
          <w:i/>
        </w:rPr>
        <w:t>a</w:t>
      </w:r>
      <w:r>
        <w:t>,</w:t>
      </w:r>
      <w:r w:rsidRPr="00206450">
        <w:t xml:space="preserve"> </w:t>
      </w:r>
      <w:r w:rsidRPr="009A79EE">
        <w:rPr>
          <w:i/>
        </w:rPr>
        <w:t>b</w:t>
      </w:r>
      <w:r>
        <w:t>,</w:t>
      </w:r>
      <w:r w:rsidRPr="00206450">
        <w:t xml:space="preserve"> </w:t>
      </w:r>
      <w:r w:rsidRPr="009A79EE">
        <w:rPr>
          <w:i/>
        </w:rPr>
        <w:t>c</w:t>
      </w:r>
      <w:r>
        <w:t xml:space="preserve">. Получившиеся результаты работы </w:t>
      </w:r>
      <w:r w:rsidR="0052316C">
        <w:t>функции</w:t>
      </w:r>
      <w:r>
        <w:t xml:space="preserve"> решения квадратного уравнения </w:t>
      </w:r>
      <w:r w:rsidR="0052316C">
        <w:t xml:space="preserve">выводит на экран вместе с эталонными значениями </w:t>
      </w:r>
      <w:r>
        <w:t xml:space="preserve"> </w:t>
      </w:r>
      <w:r w:rsidRPr="009A79EE">
        <w:rPr>
          <w:i/>
        </w:rPr>
        <w:t>root1</w:t>
      </w:r>
      <w:r w:rsidRPr="00206450">
        <w:t xml:space="preserve"> </w:t>
      </w:r>
      <w:r>
        <w:t xml:space="preserve">и </w:t>
      </w:r>
      <w:r w:rsidRPr="009A79EE">
        <w:rPr>
          <w:i/>
        </w:rPr>
        <w:t>root2</w:t>
      </w:r>
      <w:r>
        <w:t>.</w:t>
      </w:r>
    </w:p>
    <w:p w:rsidR="00A71384" w:rsidRPr="00F67A43" w:rsidRDefault="00A71384" w:rsidP="0052316C">
      <w:pPr>
        <w:pStyle w:val="nwcText15"/>
      </w:pPr>
      <w:r>
        <w:t xml:space="preserve">Выполнение теста показано на </w:t>
      </w:r>
      <w:fldSimple w:instr=" REF  _Ref342504553 \* Lower \h  \* MERGEFORMAT ">
        <w:r w:rsidR="00242F25">
          <w:t xml:space="preserve">рис. </w:t>
        </w:r>
        <w:r w:rsidR="00242F25">
          <w:rPr>
            <w:noProof/>
          </w:rPr>
          <w:t>2</w:t>
        </w:r>
        <w:r w:rsidR="00242F25">
          <w:t>.</w:t>
        </w:r>
        <w:r w:rsidR="00242F25">
          <w:rPr>
            <w:noProof/>
          </w:rPr>
          <w:t>1</w:t>
        </w:r>
      </w:fldSimple>
      <w:r w:rsidR="00F67A43">
        <w:t>.</w:t>
      </w:r>
    </w:p>
    <w:p w:rsidR="00F67A43" w:rsidRDefault="0052316C" w:rsidP="00F67A43">
      <w:pPr>
        <w:pStyle w:val="11"/>
      </w:pPr>
      <w:r>
        <w:rPr>
          <w:noProof/>
          <w:lang w:eastAsia="ru-RU" w:bidi="ar-SA"/>
        </w:rPr>
        <w:drawing>
          <wp:inline distT="0" distB="0" distL="0" distR="0">
            <wp:extent cx="5934075" cy="2266950"/>
            <wp:effectExtent l="19050" t="0" r="9525" b="0"/>
            <wp:docPr id="2" name="Рисунок 2" descr="C:\Documents and Settings\User\diplom_report\prototypes\quadratic-equation\cu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prototypes\quadratic-equation\cutted.PNG"/>
                    <pic:cNvPicPr>
                      <a:picLocks noChangeAspect="1" noChangeArrowheads="1"/>
                    </pic:cNvPicPr>
                  </pic:nvPicPr>
                  <pic:blipFill>
                    <a:blip r:embed="rId16" cstate="print"/>
                    <a:srcRect/>
                    <a:stretch>
                      <a:fillRect/>
                    </a:stretch>
                  </pic:blipFill>
                  <pic:spPr bwMode="auto">
                    <a:xfrm>
                      <a:off x="0" y="0"/>
                      <a:ext cx="5934075" cy="2266950"/>
                    </a:xfrm>
                    <a:prstGeom prst="rect">
                      <a:avLst/>
                    </a:prstGeom>
                    <a:noFill/>
                    <a:ln w="9525">
                      <a:noFill/>
                      <a:miter lim="800000"/>
                      <a:headEnd/>
                      <a:tailEnd/>
                    </a:ln>
                  </pic:spPr>
                </pic:pic>
              </a:graphicData>
            </a:graphic>
          </wp:inline>
        </w:drawing>
      </w:r>
    </w:p>
    <w:p w:rsidR="00F67A43" w:rsidRDefault="00F67A43" w:rsidP="00F67A43">
      <w:pPr>
        <w:pStyle w:val="aff4"/>
      </w:pPr>
      <w:bookmarkStart w:id="13" w:name="_Ref342504553"/>
      <w:r>
        <w:t xml:space="preserve">Рис. </w:t>
      </w:r>
      <w:fldSimple w:instr=" STYLEREF 1 \s ">
        <w:r w:rsidR="00242F25">
          <w:rPr>
            <w:noProof/>
          </w:rPr>
          <w:t>2</w:t>
        </w:r>
      </w:fldSimple>
      <w:r>
        <w:t>.</w:t>
      </w:r>
      <w:fldSimple w:instr=" SEQ Рис. \* ARABIC \s 1 ">
        <w:r w:rsidR="00242F25">
          <w:rPr>
            <w:noProof/>
          </w:rPr>
          <w:t>1</w:t>
        </w:r>
      </w:fldSimple>
      <w:bookmarkEnd w:id="13"/>
    </w:p>
    <w:p w:rsidR="00BD29EC" w:rsidRDefault="00BD29EC" w:rsidP="00F67A43">
      <w:pPr>
        <w:pStyle w:val="nwcText15"/>
      </w:pPr>
      <w:r>
        <w:lastRenderedPageBreak/>
        <w:t xml:space="preserve">Для разбора параметров командной строки, а также инициализации разработанной библиотеки использовалась функция </w:t>
      </w:r>
      <w:r w:rsidRPr="00BD29EC">
        <w:rPr>
          <w:i/>
        </w:rPr>
        <w:t>tioInit</w:t>
      </w:r>
      <w:r w:rsidRPr="00BD29EC">
        <w:t xml:space="preserve">. </w:t>
      </w:r>
      <w:r>
        <w:t xml:space="preserve">После вызова этой функции можно использовать функции библиотеки семейства </w:t>
      </w:r>
      <w:r w:rsidRPr="00BD29EC">
        <w:rPr>
          <w:i/>
        </w:rPr>
        <w:t>tioGet</w:t>
      </w:r>
      <w:r>
        <w:t xml:space="preserve"> для доступа к интересующим нас параметрам командной строки. </w:t>
      </w:r>
    </w:p>
    <w:p w:rsidR="00FA3B01" w:rsidRDefault="00BD29EC" w:rsidP="0052316C">
      <w:pPr>
        <w:pStyle w:val="nwcText15"/>
      </w:pPr>
      <w:r>
        <w:t xml:space="preserve">Наглядное представление  выходных данных обеспечивается функциями семейства </w:t>
      </w:r>
      <w:r w:rsidRPr="00BD29EC">
        <w:rPr>
          <w:i/>
        </w:rPr>
        <w:t>tioTable</w:t>
      </w:r>
      <w:r>
        <w:t xml:space="preserve">,  позволяющих рисовать динамическую таблицу, в которой можно изменять </w:t>
      </w:r>
      <w:r w:rsidR="00FA3B01">
        <w:t>заголовки и количество</w:t>
      </w:r>
      <w:r>
        <w:t xml:space="preserve"> колонок,</w:t>
      </w:r>
      <w:r w:rsidR="00FA3B01">
        <w:t xml:space="preserve">  а также количество строк и тип данных в каждой ячейке строки.</w:t>
      </w:r>
      <w:r>
        <w:t xml:space="preserve"> </w:t>
      </w:r>
    </w:p>
    <w:p w:rsidR="003A3D5D" w:rsidRDefault="00FA3B01" w:rsidP="0052316C">
      <w:pPr>
        <w:pStyle w:val="nwcText15"/>
      </w:pPr>
      <w:r>
        <w:t xml:space="preserve">С помощью ключа </w:t>
      </w:r>
      <w:r w:rsidR="001976E4">
        <w:rPr>
          <w:i/>
        </w:rPr>
        <w:t>--</w:t>
      </w:r>
      <w:r w:rsidRPr="00D74125">
        <w:rPr>
          <w:i/>
        </w:rPr>
        <w:t>help</w:t>
      </w:r>
      <w:r w:rsidR="003A3D5D">
        <w:t>,</w:t>
      </w:r>
      <w:r w:rsidR="00BD29EC">
        <w:t xml:space="preserve"> </w:t>
      </w:r>
      <w:r>
        <w:t>переданному при вызове тестирующей программы, использующей библиотеку</w:t>
      </w:r>
      <w:r w:rsidR="00D74125" w:rsidRPr="00D74125">
        <w:t xml:space="preserve"> </w:t>
      </w:r>
      <w:r w:rsidR="00D74125" w:rsidRPr="0047250D">
        <w:rPr>
          <w:i/>
        </w:rPr>
        <w:t>libtio</w:t>
      </w:r>
      <w:r w:rsidR="003A3D5D">
        <w:t xml:space="preserve">, вместо выполнения теста на экран выведет список </w:t>
      </w:r>
      <w:r w:rsidR="00FD316E">
        <w:t>аргументов,</w:t>
      </w:r>
      <w:r w:rsidR="003A3D5D">
        <w:t xml:space="preserve"> которые можно  передать из командной строки</w:t>
      </w:r>
      <w:r w:rsidR="00960ED7">
        <w:t xml:space="preserve"> (</w:t>
      </w:r>
      <w:fldSimple w:instr=" REF  _Ref342503024 \* Lower \h  \* MERGEFORMAT ">
        <w:r w:rsidR="00242F25">
          <w:t xml:space="preserve">рис. </w:t>
        </w:r>
        <w:r w:rsidR="00242F25">
          <w:rPr>
            <w:noProof/>
          </w:rPr>
          <w:t>2</w:t>
        </w:r>
        <w:r w:rsidR="00242F25">
          <w:t>.</w:t>
        </w:r>
        <w:r w:rsidR="00242F25">
          <w:rPr>
            <w:noProof/>
          </w:rPr>
          <w:t>2</w:t>
        </w:r>
      </w:fldSimple>
      <w:r w:rsidR="00960ED7">
        <w:t>)</w:t>
      </w:r>
      <w:r w:rsidR="003A3D5D">
        <w:t>.</w:t>
      </w:r>
    </w:p>
    <w:p w:rsidR="00BE0DB8" w:rsidRDefault="00BE0DB8" w:rsidP="0052316C">
      <w:pPr>
        <w:pStyle w:val="nwcText15"/>
      </w:pPr>
    </w:p>
    <w:p w:rsidR="00960ED7" w:rsidRDefault="007041CA" w:rsidP="00BE0DB8">
      <w:pPr>
        <w:pStyle w:val="11"/>
      </w:pPr>
      <w:r>
        <w:rPr>
          <w:noProof/>
          <w:lang w:eastAsia="ru-RU" w:bidi="ar-SA"/>
        </w:rPr>
        <w:drawing>
          <wp:inline distT="0" distB="0" distL="0" distR="0">
            <wp:extent cx="5934075" cy="1581150"/>
            <wp:effectExtent l="19050" t="0" r="9525" b="0"/>
            <wp:docPr id="3" name="Рисунок 1" descr="C:\Users\mishlen\diplom_report\prototypes\quadratic-equation\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help.png"/>
                    <pic:cNvPicPr>
                      <a:picLocks noChangeAspect="1" noChangeArrowheads="1"/>
                    </pic:cNvPicPr>
                  </pic:nvPicPr>
                  <pic:blipFill>
                    <a:blip r:embed="rId17" cstate="print"/>
                    <a:srcRect/>
                    <a:stretch>
                      <a:fillRect/>
                    </a:stretch>
                  </pic:blipFill>
                  <pic:spPr bwMode="auto">
                    <a:xfrm>
                      <a:off x="0" y="0"/>
                      <a:ext cx="5934075" cy="1581150"/>
                    </a:xfrm>
                    <a:prstGeom prst="rect">
                      <a:avLst/>
                    </a:prstGeom>
                    <a:noFill/>
                    <a:ln w="9525">
                      <a:noFill/>
                      <a:miter lim="800000"/>
                      <a:headEnd/>
                      <a:tailEnd/>
                    </a:ln>
                  </pic:spPr>
                </pic:pic>
              </a:graphicData>
            </a:graphic>
          </wp:inline>
        </w:drawing>
      </w:r>
    </w:p>
    <w:p w:rsidR="007041CA" w:rsidRDefault="00960ED7" w:rsidP="00960ED7">
      <w:pPr>
        <w:pStyle w:val="aff4"/>
      </w:pPr>
      <w:bookmarkStart w:id="14" w:name="_Ref342503024"/>
      <w:r>
        <w:t xml:space="preserve">Рис. </w:t>
      </w:r>
      <w:fldSimple w:instr=" STYLEREF 1 \s ">
        <w:r w:rsidR="00242F25">
          <w:rPr>
            <w:noProof/>
          </w:rPr>
          <w:t>2</w:t>
        </w:r>
      </w:fldSimple>
      <w:r>
        <w:t>.</w:t>
      </w:r>
      <w:fldSimple w:instr=" SEQ Рис. \* ARABIC \s 1 ">
        <w:r w:rsidR="00242F25">
          <w:rPr>
            <w:noProof/>
          </w:rPr>
          <w:t>2</w:t>
        </w:r>
      </w:fldSimple>
      <w:bookmarkEnd w:id="14"/>
    </w:p>
    <w:p w:rsidR="00BE0DB8" w:rsidRDefault="00BE0DB8" w:rsidP="0052316C">
      <w:pPr>
        <w:pStyle w:val="nwcText15"/>
      </w:pPr>
    </w:p>
    <w:p w:rsidR="000F5A99" w:rsidRPr="00864CC0" w:rsidRDefault="007041CA" w:rsidP="0052316C">
      <w:pPr>
        <w:pStyle w:val="nwcText15"/>
      </w:pPr>
      <w:r>
        <w:t xml:space="preserve">При использовании ключа </w:t>
      </w:r>
      <w:r w:rsidRPr="001976E4">
        <w:rPr>
          <w:i/>
        </w:rPr>
        <w:t>--version</w:t>
      </w:r>
      <w:r w:rsidR="001804C5" w:rsidRPr="001804C5">
        <w:rPr>
          <w:i/>
        </w:rPr>
        <w:t xml:space="preserve"> </w:t>
      </w:r>
      <w:r w:rsidR="001804C5">
        <w:t xml:space="preserve">после команды, запускающей исполняемый файл программы тестирования, будет выведена справка о </w:t>
      </w:r>
      <w:r w:rsidR="001804C5" w:rsidRPr="00BE0DB8">
        <w:t>версии запускаемого теста</w:t>
      </w:r>
      <w:r w:rsidR="00BE0DB8" w:rsidRPr="00BE0DB8">
        <w:t xml:space="preserve"> (</w:t>
      </w:r>
      <w:fldSimple w:instr=" REF  _Ref342503230 \* Lower \h  \* MERGEFORMAT ">
        <w:r w:rsidR="00242F25">
          <w:t xml:space="preserve">рис. </w:t>
        </w:r>
        <w:r w:rsidR="00242F25">
          <w:rPr>
            <w:noProof/>
          </w:rPr>
          <w:t>2</w:t>
        </w:r>
        <w:r w:rsidR="00242F25">
          <w:t>.</w:t>
        </w:r>
        <w:r w:rsidR="00242F25">
          <w:rPr>
            <w:noProof/>
          </w:rPr>
          <w:t>3</w:t>
        </w:r>
      </w:fldSimple>
      <w:r w:rsidR="00BE0DB8" w:rsidRPr="00BE0DB8">
        <w:t>)</w:t>
      </w:r>
      <w:r w:rsidR="001804C5" w:rsidRPr="00BE0DB8">
        <w:t>.</w:t>
      </w:r>
    </w:p>
    <w:p w:rsidR="0077633B" w:rsidRPr="00864CC0" w:rsidRDefault="0077633B" w:rsidP="0052316C">
      <w:pPr>
        <w:pStyle w:val="nwcText15"/>
      </w:pPr>
    </w:p>
    <w:p w:rsidR="00BE0DB8" w:rsidRDefault="00D47A9B" w:rsidP="00BE0DB8">
      <w:pPr>
        <w:pStyle w:val="11"/>
      </w:pPr>
      <w:r>
        <w:rPr>
          <w:noProof/>
          <w:lang w:eastAsia="ru-RU" w:bidi="ar-SA"/>
        </w:rPr>
        <w:drawing>
          <wp:inline distT="0" distB="0" distL="0" distR="0">
            <wp:extent cx="5932170" cy="253365"/>
            <wp:effectExtent l="19050" t="0" r="0" b="0"/>
            <wp:docPr id="1" name="Рисунок 1" descr="C:\Users\mishlen\diplom_report\prototypes\quadratic-equati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prototypes\quadratic-equation\version.png"/>
                    <pic:cNvPicPr>
                      <a:picLocks noChangeAspect="1" noChangeArrowheads="1"/>
                    </pic:cNvPicPr>
                  </pic:nvPicPr>
                  <pic:blipFill>
                    <a:blip r:embed="rId18" cstate="print"/>
                    <a:srcRect/>
                    <a:stretch>
                      <a:fillRect/>
                    </a:stretch>
                  </pic:blipFill>
                  <pic:spPr bwMode="auto">
                    <a:xfrm>
                      <a:off x="0" y="0"/>
                      <a:ext cx="5932170" cy="253365"/>
                    </a:xfrm>
                    <a:prstGeom prst="rect">
                      <a:avLst/>
                    </a:prstGeom>
                    <a:noFill/>
                    <a:ln w="9525">
                      <a:noFill/>
                      <a:miter lim="800000"/>
                      <a:headEnd/>
                      <a:tailEnd/>
                    </a:ln>
                  </pic:spPr>
                </pic:pic>
              </a:graphicData>
            </a:graphic>
          </wp:inline>
        </w:drawing>
      </w:r>
    </w:p>
    <w:p w:rsidR="00BE0DB8" w:rsidRDefault="00BE0DB8" w:rsidP="00BE0DB8">
      <w:pPr>
        <w:pStyle w:val="aff4"/>
      </w:pPr>
      <w:bookmarkStart w:id="15" w:name="_Ref342503230"/>
      <w:r>
        <w:t xml:space="preserve">Рис. </w:t>
      </w:r>
      <w:fldSimple w:instr=" STYLEREF 1 \s ">
        <w:r w:rsidR="00242F25">
          <w:rPr>
            <w:noProof/>
          </w:rPr>
          <w:t>2</w:t>
        </w:r>
      </w:fldSimple>
      <w:r>
        <w:t>.</w:t>
      </w:r>
      <w:fldSimple w:instr=" SEQ Рис. \* ARABIC \s 1 ">
        <w:r w:rsidR="00242F25">
          <w:rPr>
            <w:noProof/>
          </w:rPr>
          <w:t>3</w:t>
        </w:r>
      </w:fldSimple>
      <w:bookmarkEnd w:id="15"/>
    </w:p>
    <w:p w:rsidR="00BE0DB8" w:rsidRDefault="00BE0DB8" w:rsidP="001A7609">
      <w:pPr>
        <w:pStyle w:val="nwcText15"/>
      </w:pPr>
    </w:p>
    <w:p w:rsidR="009A59AC" w:rsidRDefault="001A7609" w:rsidP="001A7609">
      <w:pPr>
        <w:pStyle w:val="nwcText15"/>
      </w:pPr>
      <w:r>
        <w:t>Теперь рассмотрим программу тестирующую работоспособность COM-порта.</w:t>
      </w:r>
      <w:r w:rsidR="007C65FD">
        <w:t xml:space="preserve"> </w:t>
      </w:r>
    </w:p>
    <w:p w:rsidR="00817C0D" w:rsidRDefault="00817C0D" w:rsidP="001A7609">
      <w:pPr>
        <w:pStyle w:val="nwcText15"/>
      </w:pPr>
      <w:r>
        <w:t>Программа может работать в трех режимах:</w:t>
      </w:r>
    </w:p>
    <w:p w:rsidR="00817C0D" w:rsidRPr="00817C0D" w:rsidRDefault="00817C0D" w:rsidP="00817C0D">
      <w:pPr>
        <w:pStyle w:val="nwcText15"/>
        <w:numPr>
          <w:ilvl w:val="0"/>
          <w:numId w:val="12"/>
        </w:numPr>
      </w:pPr>
      <w:r>
        <w:lastRenderedPageBreak/>
        <w:t xml:space="preserve">режим </w:t>
      </w:r>
      <w:r w:rsidR="00BE4F67">
        <w:t>«</w:t>
      </w:r>
      <w:r>
        <w:t>Клиент</w:t>
      </w:r>
      <w:r w:rsidR="00BE4F67">
        <w:t>»</w:t>
      </w:r>
      <w:r w:rsidRPr="00817C0D">
        <w:t>;</w:t>
      </w:r>
    </w:p>
    <w:p w:rsidR="00817C0D" w:rsidRPr="00817C0D" w:rsidRDefault="00817C0D" w:rsidP="00817C0D">
      <w:pPr>
        <w:pStyle w:val="nwcText15"/>
        <w:numPr>
          <w:ilvl w:val="0"/>
          <w:numId w:val="12"/>
        </w:numPr>
      </w:pPr>
      <w:r>
        <w:t xml:space="preserve">режим </w:t>
      </w:r>
      <w:r w:rsidR="00BE4F67">
        <w:t>«</w:t>
      </w:r>
      <w:r>
        <w:t>С</w:t>
      </w:r>
      <w:r w:rsidR="0092662A">
        <w:t>е</w:t>
      </w:r>
      <w:r>
        <w:t>рв</w:t>
      </w:r>
      <w:r w:rsidR="00276EA5">
        <w:t>ер</w:t>
      </w:r>
      <w:r w:rsidR="00BE4F67">
        <w:t>»</w:t>
      </w:r>
      <w:r w:rsidRPr="00817C0D">
        <w:t>;</w:t>
      </w:r>
    </w:p>
    <w:p w:rsidR="00817C0D" w:rsidRDefault="00817C0D" w:rsidP="00817C0D">
      <w:pPr>
        <w:pStyle w:val="nwcText15"/>
        <w:numPr>
          <w:ilvl w:val="0"/>
          <w:numId w:val="12"/>
        </w:numPr>
      </w:pPr>
      <w:r>
        <w:t xml:space="preserve">режим </w:t>
      </w:r>
      <w:r w:rsidR="00BE4F67">
        <w:t>«</w:t>
      </w:r>
      <w:r>
        <w:t>Клиент/Сервер</w:t>
      </w:r>
      <w:r w:rsidR="00BE4F67">
        <w:t>»</w:t>
      </w:r>
      <w:r>
        <w:t>.</w:t>
      </w:r>
    </w:p>
    <w:p w:rsidR="00476187" w:rsidRDefault="0092662A" w:rsidP="00514B63">
      <w:pPr>
        <w:pStyle w:val="nwcText15"/>
      </w:pPr>
      <w:r>
        <w:t xml:space="preserve">Если выбран режим </w:t>
      </w:r>
      <w:r w:rsidR="00BE4F67">
        <w:t>«</w:t>
      </w:r>
      <w:r w:rsidR="00276EA5">
        <w:t>Клиент</w:t>
      </w:r>
      <w:r w:rsidR="00BE4F67">
        <w:t>»</w:t>
      </w:r>
      <w:r w:rsidR="00514B63">
        <w:t>, то программа р</w:t>
      </w:r>
      <w:r w:rsidR="00476187">
        <w:t>аботает по следующему алгоритму:</w:t>
      </w:r>
    </w:p>
    <w:p w:rsidR="00F61116" w:rsidRDefault="00476187" w:rsidP="00514B63">
      <w:pPr>
        <w:pStyle w:val="nwcText15"/>
      </w:pPr>
      <w:r>
        <w:t>В течении двадцати секунд ожидает сообщение от программы «Сервер» о готовности к передаче данных. Если по истечению данного периода сообщение не получено, то тест завершается провалом. В случае если сообщение о готовности «Сервера» пришло, отправляется сообщение о готовности принимать данные. После чего принимаем пакеты.</w:t>
      </w:r>
    </w:p>
    <w:p w:rsidR="00F61116" w:rsidRDefault="00F61116" w:rsidP="00514B63">
      <w:pPr>
        <w:pStyle w:val="nwcText15"/>
      </w:pPr>
      <w:r>
        <w:t>Если выбран режим «Сервер», то программа работает так:</w:t>
      </w:r>
    </w:p>
    <w:p w:rsidR="001B3699" w:rsidRDefault="001B3699" w:rsidP="00514B63">
      <w:pPr>
        <w:pStyle w:val="nwcText15"/>
      </w:pPr>
      <w:r>
        <w:t>Вначале отправляется сообщение, что «Сервер» готов к передаче данных. Получив, ответ от «Клиента», что он готов к передаче, «Сервер» начинает передавать пакеты.</w:t>
      </w:r>
    </w:p>
    <w:p w:rsidR="00514B63" w:rsidRPr="0077633B" w:rsidRDefault="00D370AF" w:rsidP="00514B63">
      <w:pPr>
        <w:pStyle w:val="nwcText15"/>
      </w:pPr>
      <w:r>
        <w:t>Режим «Клиент/Сервер» отличается от предыдущих тем, что создается процесс потомок,  который берет на себя роль «Сервера», а родител</w:t>
      </w:r>
      <w:r w:rsidR="0077633B">
        <w:t>ь будет работать как «Клиент».</w:t>
      </w:r>
    </w:p>
    <w:p w:rsidR="00476187" w:rsidRPr="0092662A" w:rsidRDefault="00476187" w:rsidP="00476187">
      <w:pPr>
        <w:pStyle w:val="nwcText15"/>
      </w:pPr>
    </w:p>
    <w:p w:rsidR="00192D7A" w:rsidRDefault="00192D7A" w:rsidP="00192D7A">
      <w:pPr>
        <w:pStyle w:val="nwcText15"/>
      </w:pPr>
      <w:r>
        <w:t xml:space="preserve">В качестве входных параметров для тестирующей программы принимаются следующие </w:t>
      </w:r>
      <w:r w:rsidR="00727642">
        <w:t>ключи</w:t>
      </w:r>
      <w:r>
        <w:t>:</w:t>
      </w:r>
    </w:p>
    <w:p w:rsidR="00CD5A7E" w:rsidRPr="00727642" w:rsidRDefault="00727642" w:rsidP="00892799">
      <w:pPr>
        <w:pStyle w:val="nwcText15"/>
        <w:numPr>
          <w:ilvl w:val="0"/>
          <w:numId w:val="11"/>
        </w:numPr>
      </w:pPr>
      <w:r>
        <w:t>«</w:t>
      </w:r>
      <w:r w:rsidRPr="00727642">
        <w:t>-</w:t>
      </w:r>
      <w:r w:rsidRPr="009A79EE">
        <w:rPr>
          <w:i/>
        </w:rPr>
        <w:t>D</w:t>
      </w:r>
      <w:r>
        <w:t>» – ключ имеет числовое значение</w:t>
      </w:r>
      <w:r w:rsidR="00B24BAD">
        <w:t>. Продолжительность передачи пакетов</w:t>
      </w:r>
      <w:r w:rsidR="00C70225">
        <w:rPr>
          <w:rStyle w:val="af5"/>
          <w:rFonts w:asciiTheme="minorHAnsi" w:hAnsiTheme="minorHAnsi"/>
        </w:rPr>
        <w:commentReference w:id="16"/>
      </w:r>
      <w:r>
        <w:t>;</w:t>
      </w:r>
    </w:p>
    <w:p w:rsidR="00CD5A7E" w:rsidRPr="00727642" w:rsidRDefault="00727642" w:rsidP="00892799">
      <w:pPr>
        <w:pStyle w:val="nwcText15"/>
        <w:numPr>
          <w:ilvl w:val="0"/>
          <w:numId w:val="11"/>
        </w:numPr>
      </w:pPr>
      <w:r>
        <w:t>«</w:t>
      </w:r>
      <w:r w:rsidR="00CD5A7E" w:rsidRPr="00727642">
        <w:t xml:space="preserve"> </w:t>
      </w:r>
      <w:r w:rsidRPr="00727642">
        <w:t>-</w:t>
      </w:r>
      <w:r w:rsidR="00CD5A7E" w:rsidRPr="009A79EE">
        <w:rPr>
          <w:i/>
        </w:rPr>
        <w:t>m</w:t>
      </w:r>
      <w:r>
        <w:t>» - ключ имеет числовое значение.</w:t>
      </w:r>
      <w:r w:rsidR="00B24BAD">
        <w:t xml:space="preserve"> Скорость передачи пакетов</w:t>
      </w:r>
      <w:r>
        <w:t>;</w:t>
      </w:r>
    </w:p>
    <w:p w:rsidR="00CD5A7E" w:rsidRPr="00B24BAD" w:rsidRDefault="00727642" w:rsidP="00892799">
      <w:pPr>
        <w:pStyle w:val="nwcText15"/>
        <w:numPr>
          <w:ilvl w:val="0"/>
          <w:numId w:val="11"/>
        </w:numPr>
      </w:pPr>
      <w:r>
        <w:t>«</w:t>
      </w:r>
      <w:r w:rsidRPr="00727642">
        <w:t>-</w:t>
      </w:r>
      <w:r w:rsidRPr="009A79EE">
        <w:rPr>
          <w:i/>
        </w:rPr>
        <w:t>s</w:t>
      </w:r>
      <w:r>
        <w:t>» -</w:t>
      </w:r>
      <w:r w:rsidRPr="00727642">
        <w:t xml:space="preserve"> </w:t>
      </w:r>
      <w:r>
        <w:t>ключ имеет числовое значение.</w:t>
      </w:r>
      <w:r w:rsidR="00B24BAD">
        <w:t xml:space="preserve"> </w:t>
      </w:r>
      <w:r w:rsidR="00333692">
        <w:t>Размер передаваемого пакета</w:t>
      </w:r>
      <w:r w:rsidRPr="00B24BAD">
        <w:t>;</w:t>
      </w:r>
    </w:p>
    <w:p w:rsidR="00CD5A7E" w:rsidRPr="00727642" w:rsidRDefault="00727642" w:rsidP="00892799">
      <w:pPr>
        <w:pStyle w:val="nwcText15"/>
        <w:numPr>
          <w:ilvl w:val="0"/>
          <w:numId w:val="11"/>
        </w:numPr>
      </w:pPr>
      <w:r w:rsidRPr="00727642">
        <w:t>«-</w:t>
      </w:r>
      <w:r w:rsidRPr="009A79EE">
        <w:rPr>
          <w:i/>
        </w:rPr>
        <w:t>d</w:t>
      </w:r>
      <w:r w:rsidRPr="00727642">
        <w:t>»</w:t>
      </w:r>
      <w:r w:rsidR="00892799">
        <w:t xml:space="preserve"> -</w:t>
      </w:r>
      <w:r w:rsidRPr="00727642">
        <w:t xml:space="preserve"> </w:t>
      </w:r>
      <w:r>
        <w:t xml:space="preserve">программа будет работать в режиме Сервера, то </w:t>
      </w:r>
      <w:r w:rsidR="002D3017">
        <w:t>есть отправлять пакеты Клиенту</w:t>
      </w:r>
      <w:r w:rsidRPr="00727642">
        <w:t>;</w:t>
      </w:r>
    </w:p>
    <w:p w:rsidR="00CD5A7E" w:rsidRPr="00727642" w:rsidRDefault="00727642" w:rsidP="00892799">
      <w:pPr>
        <w:pStyle w:val="nwcText15"/>
        <w:numPr>
          <w:ilvl w:val="0"/>
          <w:numId w:val="11"/>
        </w:numPr>
      </w:pPr>
      <w:r w:rsidRPr="00727642">
        <w:lastRenderedPageBreak/>
        <w:t>«-</w:t>
      </w:r>
      <w:r w:rsidR="00CD5A7E" w:rsidRPr="009A79EE">
        <w:rPr>
          <w:i/>
        </w:rPr>
        <w:t>l</w:t>
      </w:r>
      <w:r w:rsidRPr="00727642">
        <w:t xml:space="preserve">» - </w:t>
      </w:r>
      <w:r>
        <w:t>программа будет работать в режиме Клиента,</w:t>
      </w:r>
      <w:r w:rsidRPr="00727642">
        <w:t xml:space="preserve"> </w:t>
      </w:r>
      <w:r>
        <w:t xml:space="preserve">то есть </w:t>
      </w:r>
      <w:r w:rsidR="002D3017">
        <w:t>принимать пакеты от Сервера</w:t>
      </w:r>
      <w:r w:rsidRPr="00727642">
        <w:t>;</w:t>
      </w:r>
    </w:p>
    <w:p w:rsidR="00192D7A" w:rsidRPr="00727642" w:rsidRDefault="00727642" w:rsidP="00892799">
      <w:pPr>
        <w:pStyle w:val="nwcText15"/>
        <w:numPr>
          <w:ilvl w:val="0"/>
          <w:numId w:val="11"/>
        </w:numPr>
      </w:pPr>
      <w:r w:rsidRPr="00727642">
        <w:t>«-</w:t>
      </w:r>
      <w:r w:rsidR="00CD5A7E" w:rsidRPr="009A79EE">
        <w:rPr>
          <w:i/>
        </w:rPr>
        <w:t>L</w:t>
      </w:r>
      <w:r w:rsidRPr="00727642">
        <w:t xml:space="preserve">» - </w:t>
      </w:r>
      <w:r>
        <w:t>программа работает в режиме Клиент</w:t>
      </w:r>
      <w:r w:rsidRPr="00727642">
        <w:t>/</w:t>
      </w:r>
      <w:r>
        <w:t>Сервер, то есть пакеты будут отправ</w:t>
      </w:r>
      <w:r w:rsidR="00F35A9A">
        <w:t>ляться и приниматься на одной и той же ЭВМ</w:t>
      </w:r>
      <w:r w:rsidRPr="00727642">
        <w:t>.</w:t>
      </w:r>
      <w:r w:rsidR="00CD5A7E" w:rsidRPr="00727642">
        <w:t xml:space="preserve"> </w:t>
      </w:r>
    </w:p>
    <w:p w:rsidR="0009585E" w:rsidRDefault="001A7609" w:rsidP="001A7609">
      <w:pPr>
        <w:pStyle w:val="nwcText15"/>
      </w:pPr>
      <w:r w:rsidRPr="00727642">
        <w:t xml:space="preserve"> </w:t>
      </w:r>
      <w:r w:rsidR="009A59AC">
        <w:t xml:space="preserve">Эта программа была написана без использования библиотеки </w:t>
      </w:r>
      <w:r w:rsidR="009A59AC" w:rsidRPr="009A79EE">
        <w:rPr>
          <w:i/>
        </w:rPr>
        <w:t>libtio</w:t>
      </w:r>
      <w:r w:rsidR="009A59AC">
        <w:t>.</w:t>
      </w:r>
      <w:r w:rsidR="00C70225">
        <w:t xml:space="preserve"> Метод обработки входных параметров</w:t>
      </w:r>
      <w:r w:rsidR="00361B3B">
        <w:t xml:space="preserve"> описывался в отдельном файле и выглядел так:</w:t>
      </w:r>
    </w:p>
    <w:p w:rsidR="0009585E" w:rsidRDefault="0009585E" w:rsidP="001A7609">
      <w:pPr>
        <w:pStyle w:val="nwcText15"/>
      </w:pPr>
    </w:p>
    <w:p w:rsidR="0009585E" w:rsidRPr="00242F25" w:rsidRDefault="0009585E" w:rsidP="007E4C09">
      <w:pPr>
        <w:pStyle w:val="code1"/>
        <w:rPr>
          <w:lang w:val="en-US"/>
        </w:rPr>
      </w:pPr>
      <w:r w:rsidRPr="00242F25">
        <w:rPr>
          <w:lang w:val="en-US"/>
        </w:rPr>
        <w:t>#include &lt;errno.h&gt;</w:t>
      </w:r>
    </w:p>
    <w:p w:rsidR="0009585E" w:rsidRPr="00242F25" w:rsidRDefault="0009585E" w:rsidP="007E4C09">
      <w:pPr>
        <w:pStyle w:val="code1"/>
        <w:rPr>
          <w:lang w:val="en-US"/>
        </w:rPr>
      </w:pPr>
      <w:r w:rsidRPr="00242F25">
        <w:rPr>
          <w:lang w:val="en-US"/>
        </w:rPr>
        <w:t>#include &lt;stdlib.h&gt;</w:t>
      </w:r>
    </w:p>
    <w:p w:rsidR="0009585E" w:rsidRPr="00242F25" w:rsidRDefault="0009585E" w:rsidP="007E4C09">
      <w:pPr>
        <w:pStyle w:val="code1"/>
        <w:rPr>
          <w:lang w:val="en-US"/>
        </w:rPr>
      </w:pPr>
      <w:r w:rsidRPr="00242F25">
        <w:rPr>
          <w:lang w:val="en-US"/>
        </w:rPr>
        <w:t>#include &lt;string.h&gt;</w:t>
      </w:r>
    </w:p>
    <w:p w:rsidR="0009585E" w:rsidRPr="00242F25" w:rsidRDefault="0009585E" w:rsidP="007E4C09">
      <w:pPr>
        <w:pStyle w:val="code1"/>
        <w:rPr>
          <w:lang w:val="en-US"/>
        </w:rPr>
      </w:pPr>
      <w:r w:rsidRPr="00242F25">
        <w:rPr>
          <w:lang w:val="en-US"/>
        </w:rPr>
        <w:t>#include &lt;getopt.h&gt;</w:t>
      </w:r>
    </w:p>
    <w:p w:rsidR="0009585E" w:rsidRPr="00242F25" w:rsidRDefault="0009585E" w:rsidP="007E4C09">
      <w:pPr>
        <w:pStyle w:val="code1"/>
        <w:rPr>
          <w:lang w:val="en-US"/>
        </w:rPr>
      </w:pPr>
      <w:r w:rsidRPr="00242F25">
        <w:rPr>
          <w:lang w:val="en-US"/>
        </w:rPr>
        <w:t>#include &lt;unistd.h&gt;</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#include "config.h"</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Configuration config = {</w:t>
      </w:r>
    </w:p>
    <w:p w:rsidR="0009585E" w:rsidRPr="00242F25" w:rsidRDefault="0009585E" w:rsidP="007E4C09">
      <w:pPr>
        <w:pStyle w:val="code1"/>
        <w:rPr>
          <w:lang w:val="en-US"/>
        </w:rPr>
      </w:pPr>
      <w:r w:rsidRPr="00242F25">
        <w:rPr>
          <w:lang w:val="en-US"/>
        </w:rPr>
        <w:t xml:space="preserve">    115200, // speed</w:t>
      </w:r>
    </w:p>
    <w:p w:rsidR="0009585E" w:rsidRPr="00242F25" w:rsidRDefault="0009585E" w:rsidP="007E4C09">
      <w:pPr>
        <w:pStyle w:val="code1"/>
        <w:rPr>
          <w:lang w:val="en-US"/>
        </w:rPr>
      </w:pPr>
      <w:r w:rsidRPr="00242F25">
        <w:rPr>
          <w:lang w:val="en-US"/>
        </w:rPr>
        <w:t xml:space="preserve">    -1,     // device fd</w:t>
      </w:r>
    </w:p>
    <w:p w:rsidR="0009585E" w:rsidRPr="00242F25" w:rsidRDefault="0009585E" w:rsidP="007E4C09">
      <w:pPr>
        <w:pStyle w:val="code1"/>
        <w:rPr>
          <w:lang w:val="en-US"/>
        </w:rPr>
      </w:pPr>
      <w:r w:rsidRPr="00242F25">
        <w:rPr>
          <w:lang w:val="en-US"/>
        </w:rPr>
        <w:t xml:space="preserve">    "/dev/ttyUSB0", // device path</w:t>
      </w:r>
    </w:p>
    <w:p w:rsidR="0009585E" w:rsidRPr="00242F25" w:rsidRDefault="0009585E" w:rsidP="007E4C09">
      <w:pPr>
        <w:pStyle w:val="code1"/>
        <w:rPr>
          <w:lang w:val="en-US"/>
        </w:rPr>
      </w:pPr>
      <w:r w:rsidRPr="00242F25">
        <w:rPr>
          <w:lang w:val="en-US"/>
        </w:rPr>
        <w:t xml:space="preserve">    1000,       // minimu m transfered data count </w:t>
      </w:r>
    </w:p>
    <w:p w:rsidR="0009585E" w:rsidRPr="00242F25" w:rsidRDefault="0009585E" w:rsidP="007E4C09">
      <w:pPr>
        <w:pStyle w:val="code1"/>
        <w:rPr>
          <w:lang w:val="en-US"/>
        </w:rPr>
      </w:pPr>
      <w:r w:rsidRPr="00242F25">
        <w:rPr>
          <w:lang w:val="en-US"/>
        </w:rPr>
        <w:t xml:space="preserve">    CLIENTMODE, // mode of test</w:t>
      </w:r>
    </w:p>
    <w:p w:rsidR="0009585E" w:rsidRPr="00242F25" w:rsidRDefault="0009585E" w:rsidP="007E4C09">
      <w:pPr>
        <w:pStyle w:val="code1"/>
        <w:rPr>
          <w:lang w:val="en-US"/>
        </w:rPr>
      </w:pPr>
      <w:r w:rsidRPr="00242F25">
        <w:rPr>
          <w:lang w:val="en-US"/>
        </w:rPr>
        <w:t xml:space="preserve">    0, // duration (nowtime is unused)</w:t>
      </w:r>
    </w:p>
    <w:p w:rsidR="0009585E" w:rsidRPr="00242F25" w:rsidRDefault="0009585E" w:rsidP="007E4C09">
      <w:pPr>
        <w:pStyle w:val="code1"/>
        <w:rPr>
          <w:lang w:val="en-US"/>
        </w:rPr>
      </w:pPr>
      <w:r w:rsidRPr="00242F25">
        <w:rPr>
          <w:lang w:val="en-US"/>
        </w:rPr>
        <w:t xml:space="preserve">    1 // work mode</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static int</w:t>
      </w:r>
    </w:p>
    <w:p w:rsidR="0009585E" w:rsidRPr="00242F25" w:rsidRDefault="0009585E" w:rsidP="007E4C09">
      <w:pPr>
        <w:pStyle w:val="code1"/>
        <w:rPr>
          <w:lang w:val="en-US"/>
        </w:rPr>
      </w:pPr>
      <w:r w:rsidRPr="00242F25">
        <w:rPr>
          <w:lang w:val="en-US"/>
        </w:rPr>
        <w:t>calculate_configuration(Configuration *cfg)</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r w:rsidRPr="00242F25">
        <w:rPr>
          <w:lang w:val="en-US"/>
        </w:rPr>
        <w:t xml:space="preserve">    if (!cfg)</w:t>
      </w:r>
    </w:p>
    <w:p w:rsidR="0009585E" w:rsidRPr="00242F25" w:rsidRDefault="0009585E" w:rsidP="007E4C09">
      <w:pPr>
        <w:pStyle w:val="code1"/>
        <w:rPr>
          <w:lang w:val="en-US"/>
        </w:rPr>
      </w:pPr>
      <w:r w:rsidRPr="00242F25">
        <w:rPr>
          <w:lang w:val="en-US"/>
        </w:rPr>
        <w:t xml:space="preserve">        return EINVAL;</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if (cfg-&gt;duration)</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cfg-&gt;sendPacksLength = (cfg-&gt;duration * cfg-&gt;portSpeed / 8);</w:t>
      </w:r>
    </w:p>
    <w:p w:rsidR="0009585E" w:rsidRPr="00242F25" w:rsidRDefault="0009585E" w:rsidP="007E4C09">
      <w:pPr>
        <w:pStyle w:val="code1"/>
        <w:rPr>
          <w:lang w:val="en-US"/>
        </w:rPr>
      </w:pPr>
      <w:r w:rsidRPr="00242F25">
        <w:rPr>
          <w:lang w:val="en-US"/>
        </w:rPr>
        <w:t xml:space="preserve">        cfg-&gt;duration = 0;</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return 0;</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lastRenderedPageBreak/>
        <w:t>}</w:t>
      </w:r>
    </w:p>
    <w:p w:rsidR="0009585E" w:rsidRPr="00242F25" w:rsidRDefault="0009585E" w:rsidP="007E4C09">
      <w:pPr>
        <w:pStyle w:val="code1"/>
        <w:rPr>
          <w:lang w:val="en-US"/>
        </w:rPr>
      </w:pP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int</w:t>
      </w:r>
    </w:p>
    <w:p w:rsidR="0009585E" w:rsidRPr="00242F25" w:rsidRDefault="0009585E" w:rsidP="007E4C09">
      <w:pPr>
        <w:pStyle w:val="code1"/>
        <w:rPr>
          <w:lang w:val="en-US"/>
        </w:rPr>
      </w:pPr>
      <w:r w:rsidRPr="00242F25">
        <w:rPr>
          <w:lang w:val="en-US"/>
        </w:rPr>
        <w:t>write_configuration(Configuration *cfg, char **argv, int argc)</w:t>
      </w:r>
    </w:p>
    <w:p w:rsidR="0009585E" w:rsidRPr="00242F25" w:rsidRDefault="0009585E" w:rsidP="007E4C09">
      <w:pPr>
        <w:pStyle w:val="code1"/>
        <w:rPr>
          <w:lang w:val="en-US"/>
        </w:rPr>
      </w:pPr>
      <w:r w:rsidRPr="00242F25">
        <w:rPr>
          <w:lang w:val="en-US"/>
        </w:rPr>
        <w:t>{</w:t>
      </w:r>
    </w:p>
    <w:p w:rsidR="0009585E" w:rsidRPr="00242F25" w:rsidRDefault="0009585E" w:rsidP="007E4C09">
      <w:pPr>
        <w:pStyle w:val="code1"/>
        <w:rPr>
          <w:lang w:val="en-US"/>
        </w:rPr>
      </w:pPr>
      <w:r w:rsidRPr="00242F25">
        <w:rPr>
          <w:lang w:val="en-US"/>
        </w:rPr>
        <w:t xml:space="preserve">    int opt;</w:t>
      </w:r>
    </w:p>
    <w:p w:rsidR="0009585E" w:rsidRPr="00242F25" w:rsidRDefault="0009585E" w:rsidP="007E4C09">
      <w:pPr>
        <w:pStyle w:val="code1"/>
        <w:rPr>
          <w:lang w:val="en-US"/>
        </w:rPr>
      </w:pPr>
      <w:r w:rsidRPr="00242F25">
        <w:rPr>
          <w:lang w:val="en-US"/>
        </w:rPr>
        <w:t xml:space="preserve">    int already_typed = 0;</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 xml:space="preserve">    if (!cfg || !argv ||  argc &lt; 1)</w:t>
      </w:r>
    </w:p>
    <w:p w:rsidR="0009585E" w:rsidRPr="00242F25" w:rsidRDefault="0009585E" w:rsidP="007E4C09">
      <w:pPr>
        <w:pStyle w:val="code1"/>
        <w:rPr>
          <w:lang w:val="en-US"/>
        </w:rPr>
      </w:pPr>
      <w:r w:rsidRPr="00242F25">
        <w:rPr>
          <w:lang w:val="en-US"/>
        </w:rPr>
        <w:t xml:space="preserve">        return EINVAL;</w:t>
      </w:r>
    </w:p>
    <w:p w:rsidR="0009585E" w:rsidRPr="00242F25" w:rsidRDefault="0009585E" w:rsidP="007E4C09">
      <w:pPr>
        <w:pStyle w:val="code1"/>
        <w:rPr>
          <w:lang w:val="en-US"/>
        </w:rPr>
      </w:pPr>
    </w:p>
    <w:p w:rsidR="0009585E" w:rsidRPr="00242F25" w:rsidRDefault="0009585E" w:rsidP="007E4C09">
      <w:pPr>
        <w:pStyle w:val="code1"/>
        <w:rPr>
          <w:lang w:val="en-US"/>
        </w:rPr>
      </w:pPr>
      <w:r w:rsidRPr="00242F25">
        <w:rPr>
          <w:lang w:val="en-US"/>
        </w:rPr>
        <w:t xml:space="preserve">    while (-1 != (opt = getopt(argc, argv, "D:m:s:dlLh")))</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switch(opt)</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case 'D':</w:t>
      </w:r>
    </w:p>
    <w:p w:rsidR="0009585E" w:rsidRPr="00242F25" w:rsidRDefault="0009585E" w:rsidP="007E4C09">
      <w:pPr>
        <w:pStyle w:val="code1"/>
        <w:rPr>
          <w:lang w:val="en-US"/>
        </w:rPr>
      </w:pPr>
      <w:r w:rsidRPr="00242F25">
        <w:rPr>
          <w:lang w:val="en-US"/>
        </w:rPr>
        <w:t xml:space="preserve">            cfg-&gt;duration = atol(optarg);</w:t>
      </w:r>
    </w:p>
    <w:p w:rsidR="0009585E" w:rsidRPr="00242F25" w:rsidRDefault="0009585E" w:rsidP="007E4C09">
      <w:pPr>
        <w:pStyle w:val="code1"/>
        <w:rPr>
          <w:lang w:val="en-US"/>
        </w:rPr>
      </w:pPr>
      <w:r w:rsidRPr="00242F25">
        <w:rPr>
          <w:lang w:val="en-US"/>
        </w:rPr>
        <w:t xml:space="preserve">            if (cfg-&gt;duration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'm':</w:t>
      </w:r>
    </w:p>
    <w:p w:rsidR="0009585E" w:rsidRPr="00242F25" w:rsidRDefault="0009585E" w:rsidP="007E4C09">
      <w:pPr>
        <w:pStyle w:val="code1"/>
        <w:rPr>
          <w:lang w:val="en-US"/>
        </w:rPr>
      </w:pPr>
      <w:r w:rsidRPr="00242F25">
        <w:rPr>
          <w:lang w:val="en-US"/>
        </w:rPr>
        <w:t xml:space="preserve">            cfg-&gt;portSpeed = atol(optarg);</w:t>
      </w:r>
    </w:p>
    <w:p w:rsidR="0009585E" w:rsidRPr="00242F25" w:rsidRDefault="0009585E" w:rsidP="007E4C09">
      <w:pPr>
        <w:pStyle w:val="code1"/>
        <w:rPr>
          <w:lang w:val="en-US"/>
        </w:rPr>
      </w:pPr>
      <w:r w:rsidRPr="00242F25">
        <w:rPr>
          <w:lang w:val="en-US"/>
        </w:rPr>
        <w:t xml:space="preserve">            if (cfg-&gt;portSpeed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's':</w:t>
      </w:r>
    </w:p>
    <w:p w:rsidR="0009585E" w:rsidRPr="00242F25" w:rsidRDefault="0009585E" w:rsidP="007E4C09">
      <w:pPr>
        <w:pStyle w:val="code1"/>
        <w:rPr>
          <w:lang w:val="en-US"/>
        </w:rPr>
      </w:pPr>
      <w:r w:rsidRPr="00242F25">
        <w:rPr>
          <w:lang w:val="en-US"/>
        </w:rPr>
        <w:t xml:space="preserve">            cfg-&gt;sendPacksLength = atol(optarg);</w:t>
      </w:r>
    </w:p>
    <w:p w:rsidR="0009585E" w:rsidRPr="00242F25" w:rsidRDefault="0009585E" w:rsidP="007E4C09">
      <w:pPr>
        <w:pStyle w:val="code1"/>
        <w:rPr>
          <w:lang w:val="en-US"/>
        </w:rPr>
      </w:pPr>
      <w:r w:rsidRPr="00242F25">
        <w:rPr>
          <w:lang w:val="en-US"/>
        </w:rPr>
        <w:t xml:space="preserve">            if (cfg-&gt;sendPacksLength &lt;= 0)</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'd':</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cfg-&gt;serverClientMode = SERVERMODE;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'l':</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cfg-&gt;serverClientMode = CLIENTMODE;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case 'L':</w:t>
      </w:r>
    </w:p>
    <w:p w:rsidR="0009585E" w:rsidRPr="00242F25" w:rsidRDefault="0009585E" w:rsidP="007E4C09">
      <w:pPr>
        <w:pStyle w:val="code1"/>
        <w:rPr>
          <w:lang w:val="en-US"/>
        </w:rPr>
      </w:pPr>
      <w:r w:rsidRPr="00242F25">
        <w:rPr>
          <w:lang w:val="en-US"/>
        </w:rPr>
        <w:t xml:space="preserve">            if (already_typed)</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lastRenderedPageBreak/>
        <w:t xml:space="preserve">            cfg-&gt;serverClientMode = CLIENTSERVERMODE;</w:t>
      </w:r>
    </w:p>
    <w:p w:rsidR="0009585E" w:rsidRPr="00242F25" w:rsidRDefault="0009585E" w:rsidP="007E4C09">
      <w:pPr>
        <w:pStyle w:val="code1"/>
        <w:rPr>
          <w:lang w:val="en-US"/>
        </w:rPr>
      </w:pPr>
      <w:r w:rsidRPr="00242F25">
        <w:rPr>
          <w:lang w:val="en-US"/>
        </w:rPr>
        <w:t xml:space="preserve">            already_typed = 1;</w:t>
      </w:r>
    </w:p>
    <w:p w:rsidR="0009585E" w:rsidRPr="00242F25" w:rsidRDefault="0009585E" w:rsidP="007E4C09">
      <w:pPr>
        <w:pStyle w:val="code1"/>
        <w:rPr>
          <w:lang w:val="en-US"/>
        </w:rPr>
      </w:pPr>
      <w:r w:rsidRPr="00242F25">
        <w:rPr>
          <w:lang w:val="en-US"/>
        </w:rPr>
        <w:t xml:space="preserve">            break;</w:t>
      </w:r>
    </w:p>
    <w:p w:rsidR="0009585E" w:rsidRPr="00242F25" w:rsidRDefault="0009585E" w:rsidP="007E4C09">
      <w:pPr>
        <w:pStyle w:val="code1"/>
        <w:rPr>
          <w:lang w:val="en-US"/>
        </w:rPr>
      </w:pPr>
      <w:r w:rsidRPr="00242F25">
        <w:rPr>
          <w:lang w:val="en-US"/>
        </w:rPr>
        <w:t xml:space="preserve">        default:</w:t>
      </w:r>
    </w:p>
    <w:p w:rsidR="0009585E" w:rsidRPr="00242F25" w:rsidRDefault="0009585E" w:rsidP="007E4C09">
      <w:pPr>
        <w:pStyle w:val="code1"/>
        <w:rPr>
          <w:lang w:val="en-US"/>
        </w:rPr>
      </w:pPr>
      <w:r w:rsidRPr="00242F25">
        <w:rPr>
          <w:lang w:val="en-US"/>
        </w:rPr>
        <w:t xml:space="preserve">            return EAGAIN;</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calculate_configuration(cfg);</w:t>
      </w:r>
    </w:p>
    <w:p w:rsidR="0009585E" w:rsidRPr="00242F25" w:rsidRDefault="0009585E" w:rsidP="007E4C09">
      <w:pPr>
        <w:pStyle w:val="code1"/>
        <w:rPr>
          <w:lang w:val="en-US"/>
        </w:rPr>
      </w:pPr>
      <w:r w:rsidRPr="00242F25">
        <w:rPr>
          <w:lang w:val="en-US"/>
        </w:rPr>
        <w:t xml:space="preserve">    </w:t>
      </w:r>
    </w:p>
    <w:p w:rsidR="0009585E" w:rsidRPr="00242F25" w:rsidRDefault="0009585E" w:rsidP="007E4C09">
      <w:pPr>
        <w:pStyle w:val="code1"/>
        <w:rPr>
          <w:lang w:val="en-US"/>
        </w:rPr>
      </w:pPr>
      <w:r w:rsidRPr="00242F25">
        <w:rPr>
          <w:lang w:val="en-US"/>
        </w:rPr>
        <w:t xml:space="preserve">    if (optind &lt; argc)</w:t>
      </w:r>
    </w:p>
    <w:p w:rsidR="0009585E" w:rsidRPr="00242F25" w:rsidRDefault="0009585E" w:rsidP="007E4C09">
      <w:pPr>
        <w:pStyle w:val="code1"/>
        <w:rPr>
          <w:lang w:val="en-US"/>
        </w:rPr>
      </w:pPr>
      <w:r w:rsidRPr="00242F25">
        <w:rPr>
          <w:lang w:val="en-US"/>
        </w:rPr>
        <w:t xml:space="preserve">        strcpy(config.DeviceName, argv[optind]);</w:t>
      </w:r>
    </w:p>
    <w:p w:rsidR="0009585E" w:rsidRPr="00242F25" w:rsidRDefault="0009585E" w:rsidP="007E4C09">
      <w:pPr>
        <w:pStyle w:val="code1"/>
        <w:rPr>
          <w:lang w:val="en-US"/>
        </w:rPr>
      </w:pPr>
      <w:r w:rsidRPr="00242F25">
        <w:rPr>
          <w:lang w:val="en-US"/>
        </w:rPr>
        <w:t xml:space="preserve">    </w:t>
      </w:r>
    </w:p>
    <w:p w:rsidR="0009585E" w:rsidRPr="006F3067" w:rsidRDefault="0009585E" w:rsidP="007E4C09">
      <w:pPr>
        <w:pStyle w:val="code1"/>
      </w:pPr>
      <w:r w:rsidRPr="00242F25">
        <w:rPr>
          <w:lang w:val="en-US"/>
        </w:rPr>
        <w:t xml:space="preserve">    </w:t>
      </w:r>
      <w:r w:rsidRPr="00552C1B">
        <w:t>return</w:t>
      </w:r>
      <w:r w:rsidRPr="006F3067">
        <w:t xml:space="preserve"> 0;</w:t>
      </w:r>
    </w:p>
    <w:p w:rsidR="0009585E" w:rsidRPr="006F3067" w:rsidRDefault="0009585E" w:rsidP="007E4C09">
      <w:pPr>
        <w:pStyle w:val="code1"/>
      </w:pPr>
      <w:r w:rsidRPr="006F3067">
        <w:t>}</w:t>
      </w:r>
    </w:p>
    <w:p w:rsidR="0009585E" w:rsidRPr="0009585E" w:rsidRDefault="0009585E" w:rsidP="0009585E">
      <w:pPr>
        <w:pStyle w:val="nwcText10"/>
      </w:pPr>
      <w:r w:rsidRPr="0009585E">
        <w:t xml:space="preserve">            </w:t>
      </w:r>
    </w:p>
    <w:p w:rsidR="009128C7" w:rsidRDefault="0009585E" w:rsidP="00552C1B">
      <w:pPr>
        <w:pStyle w:val="nwcText15"/>
      </w:pPr>
      <w:r w:rsidRPr="00552C1B">
        <w:t xml:space="preserve">    </w:t>
      </w:r>
      <w:r w:rsidR="00552C1B">
        <w:t>Использование библиотеки libtio</w:t>
      </w:r>
      <w:r w:rsidR="00552C1B" w:rsidRPr="00552C1B">
        <w:t>, а в частности</w:t>
      </w:r>
      <w:r w:rsidR="00552C1B">
        <w:t xml:space="preserve"> функции </w:t>
      </w:r>
      <w:r w:rsidR="00552C1B" w:rsidRPr="00552C1B">
        <w:rPr>
          <w:i/>
        </w:rPr>
        <w:t>tioInit</w:t>
      </w:r>
      <w:r w:rsidR="00552C1B">
        <w:t xml:space="preserve"> позволяет сократить данный файл до вида:</w:t>
      </w:r>
    </w:p>
    <w:p w:rsidR="009128C7" w:rsidRPr="00242F25" w:rsidRDefault="009128C7" w:rsidP="007E4C09">
      <w:pPr>
        <w:pStyle w:val="code1"/>
        <w:rPr>
          <w:lang w:val="en-US"/>
        </w:rPr>
      </w:pPr>
      <w:r w:rsidRPr="00242F25">
        <w:rPr>
          <w:lang w:val="en-US"/>
        </w:rPr>
        <w:t>#include &lt;errno.h&gt;</w:t>
      </w:r>
    </w:p>
    <w:p w:rsidR="009128C7" w:rsidRPr="00242F25" w:rsidRDefault="009128C7" w:rsidP="007E4C09">
      <w:pPr>
        <w:pStyle w:val="code1"/>
        <w:rPr>
          <w:lang w:val="en-US"/>
        </w:rPr>
      </w:pPr>
      <w:r w:rsidRPr="00242F25">
        <w:rPr>
          <w:lang w:val="en-US"/>
        </w:rPr>
        <w:t>#include &lt;stdlib.h&gt;</w:t>
      </w:r>
    </w:p>
    <w:p w:rsidR="009128C7" w:rsidRPr="00242F25" w:rsidRDefault="009128C7" w:rsidP="007E4C09">
      <w:pPr>
        <w:pStyle w:val="code1"/>
        <w:rPr>
          <w:lang w:val="en-US"/>
        </w:rPr>
      </w:pPr>
      <w:r w:rsidRPr="00242F25">
        <w:rPr>
          <w:lang w:val="en-US"/>
        </w:rPr>
        <w:t>#include &lt;string.h&gt;</w:t>
      </w:r>
    </w:p>
    <w:p w:rsidR="009128C7" w:rsidRPr="00242F25" w:rsidRDefault="009128C7" w:rsidP="007E4C09">
      <w:pPr>
        <w:pStyle w:val="code1"/>
        <w:rPr>
          <w:lang w:val="en-US"/>
        </w:rPr>
      </w:pPr>
      <w:r w:rsidRPr="00242F25">
        <w:rPr>
          <w:lang w:val="en-US"/>
        </w:rPr>
        <w:t>#include &lt;getopt.h&gt;</w:t>
      </w:r>
    </w:p>
    <w:p w:rsidR="009128C7" w:rsidRPr="00242F25" w:rsidRDefault="009128C7" w:rsidP="007E4C09">
      <w:pPr>
        <w:pStyle w:val="code1"/>
        <w:rPr>
          <w:lang w:val="en-US"/>
        </w:rPr>
      </w:pPr>
      <w:r w:rsidRPr="00242F25">
        <w:rPr>
          <w:lang w:val="en-US"/>
        </w:rPr>
        <w:t>#include &lt;unistd.h&gt;</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#include &lt;tio.h&gt;</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#include "config.h"</w:t>
      </w:r>
    </w:p>
    <w:p w:rsidR="009128C7" w:rsidRPr="00242F25" w:rsidRDefault="009128C7" w:rsidP="007E4C09">
      <w:pPr>
        <w:pStyle w:val="code1"/>
        <w:rPr>
          <w:lang w:val="en-US"/>
        </w:rPr>
      </w:pPr>
    </w:p>
    <w:p w:rsidR="009128C7" w:rsidRPr="00242F25" w:rsidRDefault="009128C7" w:rsidP="007E4C09">
      <w:pPr>
        <w:pStyle w:val="code1"/>
        <w:rPr>
          <w:lang w:val="en-US"/>
        </w:rPr>
      </w:pPr>
      <w:r w:rsidRPr="00242F25">
        <w:rPr>
          <w:lang w:val="en-US"/>
        </w:rPr>
        <w:t>Configuration config = {</w:t>
      </w:r>
    </w:p>
    <w:p w:rsidR="009128C7" w:rsidRPr="00242F25" w:rsidRDefault="009128C7" w:rsidP="007E4C09">
      <w:pPr>
        <w:pStyle w:val="code1"/>
        <w:rPr>
          <w:lang w:val="en-US"/>
        </w:rPr>
      </w:pPr>
      <w:r w:rsidRPr="00242F25">
        <w:rPr>
          <w:lang w:val="en-US"/>
        </w:rPr>
        <w:t xml:space="preserve">    -1,         //device fd</w:t>
      </w:r>
    </w:p>
    <w:p w:rsidR="009128C7" w:rsidRPr="00242F25" w:rsidRDefault="009128C7" w:rsidP="007E4C09">
      <w:pPr>
        <w:pStyle w:val="code1"/>
        <w:rPr>
          <w:lang w:val="en-US"/>
        </w:rPr>
      </w:pPr>
      <w:r w:rsidRPr="00242F25">
        <w:rPr>
          <w:lang w:val="en-US"/>
        </w:rPr>
        <w:t xml:space="preserve">    1000,       //minimu m transfered data count </w:t>
      </w:r>
    </w:p>
    <w:p w:rsidR="009128C7" w:rsidRPr="00242F25" w:rsidRDefault="009128C7" w:rsidP="007E4C09">
      <w:pPr>
        <w:pStyle w:val="code1"/>
        <w:rPr>
          <w:lang w:val="en-US"/>
        </w:rPr>
      </w:pPr>
      <w:r w:rsidRPr="00242F25">
        <w:rPr>
          <w:lang w:val="en-US"/>
        </w:rPr>
        <w:t xml:space="preserve">    1           //work mode</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static int</w:t>
      </w:r>
    </w:p>
    <w:p w:rsidR="009128C7" w:rsidRPr="00242F25" w:rsidRDefault="009128C7" w:rsidP="007E4C09">
      <w:pPr>
        <w:pStyle w:val="code1"/>
        <w:rPr>
          <w:lang w:val="en-US"/>
        </w:rPr>
      </w:pPr>
      <w:r w:rsidRPr="00242F25">
        <w:rPr>
          <w:lang w:val="en-US"/>
        </w:rPr>
        <w:t>calculate_configuration(Configuration *cfg)</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 xml:space="preserve">    if (!cfg)</w:t>
      </w:r>
    </w:p>
    <w:p w:rsidR="009128C7" w:rsidRPr="00242F25" w:rsidRDefault="009128C7" w:rsidP="007E4C09">
      <w:pPr>
        <w:pStyle w:val="code1"/>
        <w:rPr>
          <w:lang w:val="en-US"/>
        </w:rPr>
      </w:pPr>
      <w:r w:rsidRPr="00242F25">
        <w:rPr>
          <w:lang w:val="en-US"/>
        </w:rPr>
        <w:t xml:space="preserve">        return EINVAL;</w:t>
      </w:r>
    </w:p>
    <w:p w:rsidR="009128C7" w:rsidRPr="00242F25" w:rsidRDefault="009128C7" w:rsidP="007E4C09">
      <w:pPr>
        <w:pStyle w:val="code1"/>
        <w:rPr>
          <w:lang w:val="en-US"/>
        </w:rPr>
      </w:pPr>
      <w:r w:rsidRPr="00242F25">
        <w:rPr>
          <w:lang w:val="en-US"/>
        </w:rPr>
        <w:t xml:space="preserve">    </w:t>
      </w:r>
    </w:p>
    <w:p w:rsidR="009128C7" w:rsidRPr="00242F25" w:rsidRDefault="009128C7" w:rsidP="007E4C09">
      <w:pPr>
        <w:pStyle w:val="code1"/>
        <w:rPr>
          <w:lang w:val="en-US"/>
        </w:rPr>
      </w:pPr>
      <w:r w:rsidRPr="00242F25">
        <w:rPr>
          <w:lang w:val="en-US"/>
        </w:rPr>
        <w:t xml:space="preserve">    if( tioGetDefL( "DURATION", 0 ) )</w:t>
      </w:r>
    </w:p>
    <w:p w:rsidR="009128C7" w:rsidRPr="00242F25" w:rsidRDefault="009128C7" w:rsidP="007E4C09">
      <w:pPr>
        <w:pStyle w:val="code1"/>
        <w:rPr>
          <w:lang w:val="en-US"/>
        </w:rPr>
      </w:pPr>
      <w:r w:rsidRPr="00242F25">
        <w:rPr>
          <w:lang w:val="en-US"/>
        </w:rPr>
        <w:t xml:space="preserve">        cfg-&gt;sendPacksLength = ( tioGetL( "DURATION" ),  tioGetDefL( "PORTSPEED", 115200 ) / 8);</w:t>
      </w:r>
    </w:p>
    <w:p w:rsidR="009128C7" w:rsidRPr="00242F25" w:rsidRDefault="009128C7" w:rsidP="007E4C09">
      <w:pPr>
        <w:pStyle w:val="code1"/>
        <w:rPr>
          <w:lang w:val="en-US"/>
        </w:rPr>
      </w:pPr>
      <w:r w:rsidRPr="00242F25">
        <w:rPr>
          <w:lang w:val="en-US"/>
        </w:rPr>
        <w:t xml:space="preserve">    return 0;</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int</w:t>
      </w:r>
    </w:p>
    <w:p w:rsidR="009128C7" w:rsidRPr="00242F25" w:rsidRDefault="009128C7" w:rsidP="007E4C09">
      <w:pPr>
        <w:pStyle w:val="code1"/>
        <w:rPr>
          <w:lang w:val="en-US"/>
        </w:rPr>
      </w:pPr>
      <w:r w:rsidRPr="00242F25">
        <w:rPr>
          <w:lang w:val="en-US"/>
        </w:rPr>
        <w:lastRenderedPageBreak/>
        <w:t>write_configuration(Configuration *cfg )</w:t>
      </w:r>
    </w:p>
    <w:p w:rsidR="009128C7" w:rsidRPr="00242F25" w:rsidRDefault="009128C7" w:rsidP="007E4C09">
      <w:pPr>
        <w:pStyle w:val="code1"/>
        <w:rPr>
          <w:lang w:val="en-US"/>
        </w:rPr>
      </w:pPr>
      <w:r w:rsidRPr="00242F25">
        <w:rPr>
          <w:lang w:val="en-US"/>
        </w:rPr>
        <w:t>{</w:t>
      </w:r>
    </w:p>
    <w:p w:rsidR="009128C7" w:rsidRPr="00242F25" w:rsidRDefault="009128C7" w:rsidP="007E4C09">
      <w:pPr>
        <w:pStyle w:val="code1"/>
        <w:rPr>
          <w:lang w:val="en-US"/>
        </w:rPr>
      </w:pPr>
      <w:r w:rsidRPr="00242F25">
        <w:rPr>
          <w:lang w:val="en-US"/>
        </w:rPr>
        <w:t xml:space="preserve">    cfg-&gt;sendPacksLength = tioGetDefL( "SENDPACKSLENGTH", 1000 );</w:t>
      </w:r>
    </w:p>
    <w:p w:rsidR="009128C7" w:rsidRPr="00242F25" w:rsidRDefault="009128C7" w:rsidP="007E4C09">
      <w:pPr>
        <w:pStyle w:val="code1"/>
        <w:rPr>
          <w:lang w:val="en-US"/>
        </w:rPr>
      </w:pPr>
      <w:r w:rsidRPr="00242F25">
        <w:rPr>
          <w:lang w:val="en-US"/>
        </w:rPr>
        <w:t xml:space="preserve">    calculate_configuration(cfg);</w:t>
      </w:r>
    </w:p>
    <w:p w:rsidR="009128C7" w:rsidRPr="006F3067" w:rsidRDefault="009128C7" w:rsidP="007E4C09">
      <w:pPr>
        <w:pStyle w:val="code1"/>
      </w:pPr>
      <w:r w:rsidRPr="00242F25">
        <w:rPr>
          <w:lang w:val="en-US"/>
        </w:rPr>
        <w:t xml:space="preserve">    </w:t>
      </w:r>
      <w:r w:rsidRPr="009128C7">
        <w:t>return</w:t>
      </w:r>
      <w:r w:rsidRPr="006F3067">
        <w:t xml:space="preserve"> 0;</w:t>
      </w:r>
    </w:p>
    <w:p w:rsidR="0009585E" w:rsidRPr="006F3067" w:rsidRDefault="009128C7" w:rsidP="007E4C09">
      <w:pPr>
        <w:pStyle w:val="code1"/>
      </w:pPr>
      <w:r w:rsidRPr="006F3067">
        <w:t>}</w:t>
      </w:r>
      <w:r w:rsidR="00552C1B" w:rsidRPr="006F3067">
        <w:t xml:space="preserve"> </w:t>
      </w:r>
      <w:r w:rsidR="0009585E" w:rsidRPr="006F3067">
        <w:t xml:space="preserve">            </w:t>
      </w:r>
    </w:p>
    <w:p w:rsidR="0009585E" w:rsidRPr="00AE3EC0" w:rsidRDefault="0009585E" w:rsidP="005B1759">
      <w:pPr>
        <w:pStyle w:val="nwcText15"/>
      </w:pPr>
    </w:p>
    <w:p w:rsidR="0009585E" w:rsidRPr="0077633B" w:rsidRDefault="005B1759" w:rsidP="00C54937">
      <w:pPr>
        <w:pStyle w:val="nwcText15"/>
      </w:pPr>
      <w:r>
        <w:t>Причем, чем больше ассортимент параметров командной строки, тем больше преимущество</w:t>
      </w:r>
      <w:r w:rsidR="0032652B">
        <w:t xml:space="preserve"> по времени</w:t>
      </w:r>
      <w:r>
        <w:t xml:space="preserve"> у программиста, использующего библиотеку </w:t>
      </w:r>
      <w:r w:rsidRPr="009A79EE">
        <w:rPr>
          <w:i/>
        </w:rPr>
        <w:t>libtio</w:t>
      </w:r>
      <w:r>
        <w:t xml:space="preserve"> пред программистом, пишущим код разбора вход</w:t>
      </w:r>
      <w:r w:rsidR="0077633B">
        <w:t>ных параметров самостоятельно.</w:t>
      </w:r>
    </w:p>
    <w:p w:rsidR="0009585E" w:rsidRPr="0077633B" w:rsidRDefault="00FA6B66" w:rsidP="00C54937">
      <w:pPr>
        <w:pStyle w:val="nwcText15"/>
      </w:pPr>
      <w:r w:rsidRPr="003E2DCC">
        <w:t xml:space="preserve">Стандартный поток вывода после выполнения тестирующей программы в режиме «Клиент/Сервер» </w:t>
      </w:r>
      <w:r w:rsidR="0077633B">
        <w:t xml:space="preserve">показан на </w:t>
      </w:r>
      <w:fldSimple w:instr=" REF  _Ref342504728 \* Lower \h  \* MERGEFORMAT ">
        <w:r w:rsidR="00242F25">
          <w:t xml:space="preserve">рис. </w:t>
        </w:r>
        <w:r w:rsidR="00242F25">
          <w:rPr>
            <w:noProof/>
          </w:rPr>
          <w:t>2</w:t>
        </w:r>
        <w:r w:rsidR="00242F25">
          <w:t>.</w:t>
        </w:r>
        <w:r w:rsidR="00242F25">
          <w:rPr>
            <w:noProof/>
          </w:rPr>
          <w:t>4</w:t>
        </w:r>
      </w:fldSimple>
    </w:p>
    <w:p w:rsidR="0009585E" w:rsidRDefault="00F67A43" w:rsidP="00F67A43">
      <w:pPr>
        <w:pStyle w:val="11"/>
      </w:pPr>
      <w:r>
        <w:rPr>
          <w:noProof/>
          <w:lang w:eastAsia="ru-RU" w:bidi="ar-SA"/>
        </w:rPr>
        <w:drawing>
          <wp:inline distT="0" distB="0" distL="0" distR="0">
            <wp:extent cx="5943600" cy="3724275"/>
            <wp:effectExtent l="19050" t="0" r="0" b="0"/>
            <wp:docPr id="4" name="Рисунок 1" descr="C:\Users\mishlen\diplom_report\chistovik\rs232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rs232test.png"/>
                    <pic:cNvPicPr>
                      <a:picLocks noChangeAspect="1" noChangeArrowheads="1"/>
                    </pic:cNvPicPr>
                  </pic:nvPicPr>
                  <pic:blipFill>
                    <a:blip r:embed="rId19" cstate="print"/>
                    <a:srcRect/>
                    <a:stretch>
                      <a:fillRect/>
                    </a:stretch>
                  </pic:blipFill>
                  <pic:spPr bwMode="auto">
                    <a:xfrm>
                      <a:off x="0" y="0"/>
                      <a:ext cx="5943600" cy="3724275"/>
                    </a:xfrm>
                    <a:prstGeom prst="rect">
                      <a:avLst/>
                    </a:prstGeom>
                    <a:noFill/>
                    <a:ln w="9525">
                      <a:noFill/>
                      <a:miter lim="800000"/>
                      <a:headEnd/>
                      <a:tailEnd/>
                    </a:ln>
                  </pic:spPr>
                </pic:pic>
              </a:graphicData>
            </a:graphic>
          </wp:inline>
        </w:drawing>
      </w:r>
    </w:p>
    <w:p w:rsidR="00F67A43" w:rsidRDefault="00F67A43" w:rsidP="00F67A43">
      <w:pPr>
        <w:pStyle w:val="aff4"/>
      </w:pPr>
      <w:bookmarkStart w:id="17" w:name="_Ref342504728"/>
      <w:r>
        <w:t xml:space="preserve">Рис. </w:t>
      </w:r>
      <w:fldSimple w:instr=" STYLEREF 1 \s ">
        <w:r w:rsidR="00242F25">
          <w:rPr>
            <w:noProof/>
          </w:rPr>
          <w:t>2</w:t>
        </w:r>
      </w:fldSimple>
      <w:r>
        <w:t>.</w:t>
      </w:r>
      <w:fldSimple w:instr=" SEQ Рис. \* ARABIC \s 1 ">
        <w:r w:rsidR="00242F25">
          <w:rPr>
            <w:noProof/>
          </w:rPr>
          <w:t>4</w:t>
        </w:r>
      </w:fldSimple>
      <w:bookmarkEnd w:id="17"/>
    </w:p>
    <w:p w:rsidR="0009585E" w:rsidRPr="0009585E" w:rsidRDefault="0009585E" w:rsidP="0009585E">
      <w:pPr>
        <w:pStyle w:val="nwcText10"/>
      </w:pPr>
    </w:p>
    <w:p w:rsidR="00044D08" w:rsidRPr="003A7982" w:rsidRDefault="00044D08" w:rsidP="00ED6442">
      <w:pPr>
        <w:pStyle w:val="1"/>
      </w:pPr>
      <w:bookmarkStart w:id="18" w:name="_Toc343107949"/>
      <w:r w:rsidRPr="003A7982">
        <w:lastRenderedPageBreak/>
        <w:t>Технологическая</w:t>
      </w:r>
      <w:r w:rsidR="00BA59EE" w:rsidRPr="003A7982">
        <w:t xml:space="preserve"> </w:t>
      </w:r>
      <w:r w:rsidRPr="003A7982">
        <w:t>часть</w:t>
      </w:r>
      <w:bookmarkEnd w:id="18"/>
    </w:p>
    <w:p w:rsidR="00044D08" w:rsidRPr="00340890" w:rsidRDefault="00044D08" w:rsidP="00ED6442">
      <w:pPr>
        <w:pStyle w:val="nwcTitle2"/>
      </w:pPr>
      <w:bookmarkStart w:id="19" w:name="_Ref342934416"/>
      <w:bookmarkStart w:id="20" w:name="_Toc343107950"/>
      <w:r w:rsidRPr="003A7982">
        <w:rPr>
          <w:rFonts w:eastAsia="Times New Roman"/>
        </w:rPr>
        <w:t>Профилирование</w:t>
      </w:r>
      <w:r w:rsidR="00BA59EE" w:rsidRPr="003A7982">
        <w:rPr>
          <w:rFonts w:eastAsia="Times New Roman"/>
        </w:rPr>
        <w:t xml:space="preserve"> </w:t>
      </w:r>
      <w:r w:rsidRPr="003A7982">
        <w:rPr>
          <w:rFonts w:eastAsia="Times New Roman"/>
        </w:rPr>
        <w:t>разрабатываемого</w:t>
      </w:r>
      <w:r w:rsidR="00BA59EE" w:rsidRPr="003A7982">
        <w:rPr>
          <w:rFonts w:eastAsia="Times New Roman"/>
        </w:rPr>
        <w:t xml:space="preserve"> </w:t>
      </w:r>
      <w:r w:rsidRPr="003A7982">
        <w:rPr>
          <w:rFonts w:eastAsia="Times New Roman"/>
        </w:rPr>
        <w:t>программного</w:t>
      </w:r>
      <w:r w:rsidR="00BA59EE" w:rsidRPr="003A7982">
        <w:rPr>
          <w:rFonts w:eastAsia="Times New Roman"/>
        </w:rPr>
        <w:t xml:space="preserve"> </w:t>
      </w:r>
      <w:r w:rsidRPr="003A7982">
        <w:rPr>
          <w:rFonts w:eastAsia="Times New Roman"/>
        </w:rPr>
        <w:t>обеспечения</w:t>
      </w:r>
      <w:bookmarkEnd w:id="19"/>
      <w:bookmarkEnd w:id="20"/>
    </w:p>
    <w:p w:rsidR="00274170" w:rsidRDefault="00BD2170" w:rsidP="00274170">
      <w:pPr>
        <w:pStyle w:val="nwcText15"/>
      </w:pPr>
      <w:r>
        <w:t>Профилирование</w:t>
      </w:r>
      <w:r w:rsidR="00340890">
        <w:t xml:space="preserve"> – это сбор характеристи</w:t>
      </w:r>
      <w:r w:rsidR="00274170">
        <w:t>к программног</w:t>
      </w:r>
      <w:r w:rsidR="00935A62">
        <w:t>о обеспечения, таких как данные</w:t>
      </w:r>
      <w:r w:rsidR="00274170">
        <w:t xml:space="preserve"> о </w:t>
      </w:r>
      <w:r w:rsidR="00E50ACA">
        <w:t>продолжительности и частоте</w:t>
      </w:r>
      <w:r w:rsidR="00274170">
        <w:t xml:space="preserve"> выполнения каждой из </w:t>
      </w:r>
      <w:r>
        <w:t>функций программы</w:t>
      </w:r>
      <w:r w:rsidR="00274170">
        <w:t xml:space="preserve">, поиск </w:t>
      </w:r>
      <w:r w:rsidR="00274170" w:rsidRPr="00274170">
        <w:t>утечек памяти, и прочих ошибок, связанных с неправиль</w:t>
      </w:r>
      <w:r w:rsidR="00706613">
        <w:t xml:space="preserve">ной работой с областями памяти </w:t>
      </w:r>
      <w:r w:rsidR="00987C2B">
        <w:t>–</w:t>
      </w:r>
      <w:r w:rsidR="00274170" w:rsidRPr="00274170">
        <w:t xml:space="preserve"> чтением или записью за пред</w:t>
      </w:r>
      <w:r w:rsidR="00451843">
        <w:t>елами выделенных регионов и тому подобное.</w:t>
      </w:r>
      <w:r>
        <w:t xml:space="preserve"> </w:t>
      </w:r>
    </w:p>
    <w:p w:rsidR="008A7E17" w:rsidRDefault="00E50ACA" w:rsidP="005F76BD">
      <w:pPr>
        <w:pStyle w:val="nwcText15"/>
      </w:pPr>
      <w:r>
        <w:t xml:space="preserve">В качестве профилировщика используется </w:t>
      </w:r>
      <w:r w:rsidRPr="00935A62">
        <w:rPr>
          <w:i/>
        </w:rPr>
        <w:t>Valgrind</w:t>
      </w:r>
      <w:r w:rsidR="00DC5805">
        <w:t>, предоставляющий множество инструментов для поиска узких мест в коде.</w:t>
      </w:r>
      <w:r w:rsidR="00D1145C">
        <w:t xml:space="preserve"> Инструмент по умолчанию, а также наиболее используемый</w:t>
      </w:r>
      <w:r w:rsidR="00D1145C" w:rsidRPr="00D1145C">
        <w:t xml:space="preserve"> </w:t>
      </w:r>
      <w:r w:rsidR="00987C2B">
        <w:t>–</w:t>
      </w:r>
      <w:r w:rsidR="00D1145C" w:rsidRPr="00D1145C">
        <w:t xml:space="preserve"> </w:t>
      </w:r>
      <w:r w:rsidR="00D1145C" w:rsidRPr="00935A62">
        <w:rPr>
          <w:i/>
        </w:rPr>
        <w:t>Memcheck</w:t>
      </w:r>
      <w:r w:rsidR="00D1145C" w:rsidRPr="00D1145C">
        <w:t>.</w:t>
      </w:r>
    </w:p>
    <w:p w:rsidR="005F76BD" w:rsidRPr="005F76BD" w:rsidRDefault="00D1145C" w:rsidP="005F76BD">
      <w:pPr>
        <w:pStyle w:val="nwcText15"/>
      </w:pPr>
      <w:r w:rsidRPr="00935A62">
        <w:rPr>
          <w:i/>
        </w:rPr>
        <w:t>Memcheck</w:t>
      </w:r>
      <w:r w:rsidRPr="00D1145C">
        <w:t xml:space="preserve"> вставляет дополнительный код</w:t>
      </w:r>
      <w:r w:rsidR="00FC65A2">
        <w:t xml:space="preserve"> в программное обеспечение</w:t>
      </w:r>
      <w:r w:rsidRPr="00D1145C">
        <w:t>, который</w:t>
      </w:r>
      <w:r w:rsidR="00FC65A2">
        <w:t xml:space="preserve"> </w:t>
      </w:r>
      <w:r w:rsidRPr="00D1145C">
        <w:t xml:space="preserve"> отслеживает</w:t>
      </w:r>
      <w:r w:rsidR="00FC65A2">
        <w:t xml:space="preserve"> любые манипуляции и перемещения данных в памяти. </w:t>
      </w:r>
      <w:r w:rsidR="00284F46">
        <w:t xml:space="preserve">Более того, </w:t>
      </w:r>
      <w:r w:rsidR="00ED302F" w:rsidRPr="00935A62">
        <w:rPr>
          <w:i/>
        </w:rPr>
        <w:t>Memcheck</w:t>
      </w:r>
      <w:r w:rsidR="00ED302F" w:rsidRPr="00ED302F">
        <w:t xml:space="preserve"> заменяет стандартное выделение памяти языка Си собственной реализацией, которая помимо прочего включает в себя защиту памяти (</w:t>
      </w:r>
      <w:r w:rsidR="00ED302F" w:rsidRPr="00935A62">
        <w:rPr>
          <w:i/>
        </w:rPr>
        <w:t>memory</w:t>
      </w:r>
      <w:r w:rsidR="00ED302F" w:rsidRPr="00ED302F">
        <w:t xml:space="preserve"> </w:t>
      </w:r>
      <w:r w:rsidR="00ED302F" w:rsidRPr="00935A62">
        <w:rPr>
          <w:i/>
        </w:rPr>
        <w:t>guards</w:t>
      </w:r>
      <w:r w:rsidR="00ED302F" w:rsidRPr="00ED302F">
        <w:t xml:space="preserve">) вокруг всех выделенных блоков. Данная возможность позволяет </w:t>
      </w:r>
      <w:r w:rsidR="00ED302F" w:rsidRPr="00E86EEB">
        <w:rPr>
          <w:i/>
        </w:rPr>
        <w:t>Memcheck</w:t>
      </w:r>
      <w:r w:rsidR="00ED302F" w:rsidRPr="00ED302F">
        <w:t xml:space="preserve"> обнаруживать ошибки несоответствия (</w:t>
      </w:r>
      <w:r w:rsidR="00ED302F" w:rsidRPr="00E86EEB">
        <w:rPr>
          <w:i/>
        </w:rPr>
        <w:t>off-by-one errors</w:t>
      </w:r>
      <w:r w:rsidR="00ED302F" w:rsidRPr="00ED302F">
        <w:t>), при которых программа считывает или записывает вне выделенного блока памяти.</w:t>
      </w:r>
      <w:r w:rsidR="005F76BD">
        <w:t xml:space="preserve"> </w:t>
      </w:r>
      <w:r w:rsidR="005F76BD" w:rsidRPr="005F76BD">
        <w:t xml:space="preserve">Проблемы, которые может обнаруживать </w:t>
      </w:r>
      <w:r w:rsidR="005F76BD" w:rsidRPr="00E86EEB">
        <w:rPr>
          <w:i/>
        </w:rPr>
        <w:t>Memcheck</w:t>
      </w:r>
      <w:r w:rsidR="005F76BD" w:rsidRPr="005F76BD">
        <w:t xml:space="preserve"> и предупреждать о них, включают в себя:</w:t>
      </w:r>
    </w:p>
    <w:p w:rsidR="00462EE1" w:rsidRPr="00462EE1" w:rsidRDefault="00462EE1" w:rsidP="00462EE1">
      <w:pPr>
        <w:pStyle w:val="nwcText15"/>
        <w:numPr>
          <w:ilvl w:val="0"/>
          <w:numId w:val="18"/>
        </w:numPr>
      </w:pPr>
      <w:r w:rsidRPr="00462EE1">
        <w:t>чтение или запись по неправильным адресам памяти — за границами</w:t>
      </w:r>
      <w:r w:rsidR="00777C7D">
        <w:t xml:space="preserve"> выделенных блоков памяти и т.п</w:t>
      </w:r>
      <w:r w:rsidR="00777C7D" w:rsidRPr="00777C7D">
        <w:t>.;</w:t>
      </w:r>
    </w:p>
    <w:p w:rsidR="00462EE1" w:rsidRPr="00462EE1" w:rsidRDefault="00462EE1" w:rsidP="00462EE1">
      <w:pPr>
        <w:pStyle w:val="nwcText15"/>
        <w:numPr>
          <w:ilvl w:val="0"/>
          <w:numId w:val="18"/>
        </w:numPr>
      </w:pPr>
      <w:r w:rsidRPr="00462EE1">
        <w:t>использование не инициализированных значений, в том числ</w:t>
      </w:r>
      <w:r w:rsidR="00E86EEB">
        <w:t>е и для переменных</w:t>
      </w:r>
      <w:r w:rsidR="00DD2A61">
        <w:t>,</w:t>
      </w:r>
      <w:r w:rsidR="00E86EEB">
        <w:t xml:space="preserve"> выделяемых в</w:t>
      </w:r>
      <w:r w:rsidRPr="00462EE1">
        <w:t xml:space="preserve"> стеке</w:t>
      </w:r>
      <w:r w:rsidR="00777C7D" w:rsidRPr="00777C7D">
        <w:t>;</w:t>
      </w:r>
    </w:p>
    <w:p w:rsidR="00462EE1" w:rsidRPr="00462EE1" w:rsidRDefault="00462EE1" w:rsidP="00462EE1">
      <w:pPr>
        <w:pStyle w:val="nwcText15"/>
        <w:numPr>
          <w:ilvl w:val="0"/>
          <w:numId w:val="18"/>
        </w:numPr>
      </w:pPr>
      <w:r w:rsidRPr="00462EE1">
        <w:t>ошибки освобождения памяти, например, когда блок памяти уже был освобожден в другом месте</w:t>
      </w:r>
      <w:r w:rsidR="00777C7D" w:rsidRPr="00777C7D">
        <w:t>;</w:t>
      </w:r>
    </w:p>
    <w:p w:rsidR="00462EE1" w:rsidRPr="00462EE1" w:rsidRDefault="00462EE1" w:rsidP="00462EE1">
      <w:pPr>
        <w:pStyle w:val="nwcText15"/>
        <w:numPr>
          <w:ilvl w:val="0"/>
          <w:numId w:val="18"/>
        </w:numPr>
      </w:pPr>
      <w:r w:rsidRPr="00462EE1">
        <w:t>передача некорректных параметров системным вызовам, например указание неправильных указателей для операций чтения из буфера, указанного пользователем</w:t>
      </w:r>
      <w:r w:rsidR="00777C7D" w:rsidRPr="00777C7D">
        <w:t>;</w:t>
      </w:r>
    </w:p>
    <w:p w:rsidR="00F75A1C" w:rsidRDefault="00462EE1" w:rsidP="00462EE1">
      <w:pPr>
        <w:pStyle w:val="nwcText15"/>
        <w:numPr>
          <w:ilvl w:val="0"/>
          <w:numId w:val="18"/>
        </w:numPr>
      </w:pPr>
      <w:r w:rsidRPr="00462EE1">
        <w:lastRenderedPageBreak/>
        <w:t>пересечение границ блоков памяти при использовании операций копирования/перемещения данных между двумя блоками памяти</w:t>
      </w:r>
      <w:r w:rsidR="00F75A1C">
        <w:t>.</w:t>
      </w:r>
    </w:p>
    <w:p w:rsidR="00FC2992" w:rsidRDefault="00462EE1" w:rsidP="00F75A1C">
      <w:pPr>
        <w:pStyle w:val="nwcText15"/>
      </w:pPr>
      <w:r w:rsidRPr="00777C7D">
        <w:t xml:space="preserve"> </w:t>
      </w:r>
      <w:r w:rsidR="006D53D4" w:rsidRPr="008E2A08">
        <w:t xml:space="preserve">Однако, использование </w:t>
      </w:r>
      <w:r w:rsidR="006D53D4" w:rsidRPr="00B517A6">
        <w:rPr>
          <w:i/>
        </w:rPr>
        <w:t>Memcheck</w:t>
      </w:r>
      <w:r w:rsidR="006D53D4" w:rsidRPr="008E2A08">
        <w:t xml:space="preserve"> </w:t>
      </w:r>
      <w:r w:rsidR="00591366" w:rsidRPr="008E2A08">
        <w:t xml:space="preserve">способствует снижению производительности </w:t>
      </w:r>
      <w:r w:rsidR="005F76BD" w:rsidRPr="008E2A08">
        <w:t>в 5-12</w:t>
      </w:r>
      <w:r w:rsidR="00C93E1C">
        <w:t xml:space="preserve"> раз</w:t>
      </w:r>
      <w:r w:rsidR="00591366" w:rsidRPr="008E2A08">
        <w:t>, а также использованию</w:t>
      </w:r>
      <w:r w:rsidR="005F76BD" w:rsidRPr="008E2A08">
        <w:t xml:space="preserve"> большего объёма памяти</w:t>
      </w:r>
      <w:r w:rsidR="008E2A08">
        <w:t xml:space="preserve">, из чего следует, что использование </w:t>
      </w:r>
      <w:r w:rsidR="008E2A08" w:rsidRPr="00B517A6">
        <w:rPr>
          <w:i/>
        </w:rPr>
        <w:t>Memcheck</w:t>
      </w:r>
      <w:r w:rsidR="008E2A08">
        <w:t>-реализации выделения памяти не приветствуется и должно использоваться только при профилиро</w:t>
      </w:r>
      <w:r w:rsidR="00B517A6">
        <w:t>вании программного обеспечения.</w:t>
      </w:r>
    </w:p>
    <w:p w:rsidR="00526E11" w:rsidRDefault="00526E11" w:rsidP="00F75A1C">
      <w:pPr>
        <w:pStyle w:val="nwcText15"/>
      </w:pPr>
      <w:r>
        <w:t xml:space="preserve">На </w:t>
      </w:r>
      <w:fldSimple w:instr=" REF  _Ref342863609 \* Lower \h  \* MERGEFORMAT ">
        <w:r w:rsidR="00242F25">
          <w:t xml:space="preserve">рис. </w:t>
        </w:r>
        <w:r w:rsidR="00242F25">
          <w:rPr>
            <w:noProof/>
          </w:rPr>
          <w:t>3</w:t>
        </w:r>
        <w:r w:rsidR="00242F25">
          <w:t>.</w:t>
        </w:r>
        <w:r w:rsidR="00242F25">
          <w:rPr>
            <w:noProof/>
          </w:rPr>
          <w:t>1</w:t>
        </w:r>
      </w:fldSimple>
      <w:r>
        <w:t xml:space="preserve"> показан вывод профилировщика </w:t>
      </w:r>
      <w:r w:rsidRPr="00935A62">
        <w:rPr>
          <w:i/>
        </w:rPr>
        <w:t>Valgrind</w:t>
      </w:r>
      <w:r>
        <w:t>, использовавшего ин</w:t>
      </w:r>
      <w:r w:rsidR="00EF0C9C">
        <w:t>с</w:t>
      </w:r>
      <w:r>
        <w:t xml:space="preserve">трумент  </w:t>
      </w:r>
      <w:r w:rsidRPr="00B517A6">
        <w:rPr>
          <w:i/>
        </w:rPr>
        <w:t>Memcheck</w:t>
      </w:r>
      <w:r>
        <w:rPr>
          <w:i/>
        </w:rPr>
        <w:t xml:space="preserve">. </w:t>
      </w:r>
      <w:r>
        <w:t>В качестве объекта</w:t>
      </w:r>
      <w:r w:rsidR="00226010">
        <w:t xml:space="preserve"> для</w:t>
      </w:r>
      <w:r>
        <w:t xml:space="preserve"> исследования </w:t>
      </w:r>
      <w:r w:rsidR="00226010">
        <w:t>используется</w:t>
      </w:r>
      <w:r>
        <w:t xml:space="preserve"> </w:t>
      </w:r>
      <w:r w:rsidR="00F15BF9">
        <w:t>программ</w:t>
      </w:r>
      <w:r w:rsidR="00CA56E0">
        <w:t>а</w:t>
      </w:r>
      <w:r w:rsidR="00F15BF9">
        <w:t xml:space="preserve"> тестирования функции  решения квадратного уравнения </w:t>
      </w:r>
      <w:r w:rsidR="009116F2">
        <w:t xml:space="preserve">(см. п. </w:t>
      </w:r>
      <w:r w:rsidR="00F318C9">
        <w:fldChar w:fldCharType="begin"/>
      </w:r>
      <w:r w:rsidR="0067066F">
        <w:instrText xml:space="preserve"> REF _Ref342931540 \r \h </w:instrText>
      </w:r>
      <w:r w:rsidR="00F318C9">
        <w:fldChar w:fldCharType="separate"/>
      </w:r>
      <w:r w:rsidR="00242F25">
        <w:t>2.4</w:t>
      </w:r>
      <w:r w:rsidR="00F318C9">
        <w:fldChar w:fldCharType="end"/>
      </w:r>
      <w:r w:rsidR="009116F2">
        <w:t>)</w:t>
      </w:r>
      <w:r w:rsidR="00226010">
        <w:t>.</w:t>
      </w: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6167B0" w:rsidRDefault="006167B0" w:rsidP="00F75A1C">
      <w:pPr>
        <w:pStyle w:val="nwcText15"/>
      </w:pPr>
    </w:p>
    <w:p w:rsidR="000B63AD" w:rsidRPr="0057192D" w:rsidRDefault="000B63AD" w:rsidP="00F75A1C">
      <w:pPr>
        <w:pStyle w:val="nwcText15"/>
      </w:pPr>
    </w:p>
    <w:p w:rsidR="00063C77" w:rsidRPr="0057192D" w:rsidRDefault="00063C77" w:rsidP="00063C77">
      <w:pPr>
        <w:pStyle w:val="11"/>
        <w:rPr>
          <w:noProof/>
          <w:lang w:eastAsia="ru-RU" w:bidi="ar-SA"/>
        </w:rPr>
      </w:pPr>
    </w:p>
    <w:p w:rsidR="000B63AD" w:rsidRPr="000B63AD" w:rsidRDefault="000B63AD" w:rsidP="00063C77">
      <w:pPr>
        <w:pStyle w:val="11"/>
      </w:pPr>
      <w:r>
        <w:rPr>
          <w:noProof/>
          <w:lang w:eastAsia="ru-RU" w:bidi="ar-SA"/>
        </w:rPr>
        <w:drawing>
          <wp:inline distT="0" distB="0" distL="0" distR="0">
            <wp:extent cx="5940425" cy="5882005"/>
            <wp:effectExtent l="19050" t="0" r="3175" b="0"/>
            <wp:docPr id="17" name="Рисунок 16" descr="valmem1-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mem1-bad.png"/>
                    <pic:cNvPicPr/>
                  </pic:nvPicPr>
                  <pic:blipFill>
                    <a:blip r:embed="rId20" cstate="print"/>
                    <a:stretch>
                      <a:fillRect/>
                    </a:stretch>
                  </pic:blipFill>
                  <pic:spPr>
                    <a:xfrm>
                      <a:off x="0" y="0"/>
                      <a:ext cx="5940425" cy="5882005"/>
                    </a:xfrm>
                    <a:prstGeom prst="rect">
                      <a:avLst/>
                    </a:prstGeom>
                  </pic:spPr>
                </pic:pic>
              </a:graphicData>
            </a:graphic>
          </wp:inline>
        </w:drawing>
      </w:r>
    </w:p>
    <w:p w:rsidR="00063C77" w:rsidRDefault="00063C77" w:rsidP="00063C77">
      <w:pPr>
        <w:pStyle w:val="aff4"/>
      </w:pPr>
      <w:bookmarkStart w:id="21" w:name="_Ref342863609"/>
      <w:r>
        <w:t xml:space="preserve">Рис. </w:t>
      </w:r>
      <w:fldSimple w:instr=" STYLEREF 1 \s ">
        <w:r w:rsidR="00242F25">
          <w:rPr>
            <w:noProof/>
          </w:rPr>
          <w:t>3</w:t>
        </w:r>
      </w:fldSimple>
      <w:r>
        <w:t>.</w:t>
      </w:r>
      <w:fldSimple w:instr=" SEQ Рис. \* ARABIC \s 1 ">
        <w:r w:rsidR="00242F25">
          <w:rPr>
            <w:noProof/>
          </w:rPr>
          <w:t>1</w:t>
        </w:r>
      </w:fldSimple>
      <w:bookmarkEnd w:id="21"/>
    </w:p>
    <w:p w:rsidR="006167B0" w:rsidRDefault="006167B0" w:rsidP="00063C77">
      <w:pPr>
        <w:pStyle w:val="aff4"/>
      </w:pPr>
    </w:p>
    <w:p w:rsidR="006167B0" w:rsidRDefault="006167B0" w:rsidP="006167B0">
      <w:pPr>
        <w:pStyle w:val="nwcText15"/>
      </w:pPr>
      <w:r>
        <w:t xml:space="preserve">В данной проверке поведение </w:t>
      </w:r>
      <w:r w:rsidRPr="00B517A6">
        <w:rPr>
          <w:i/>
        </w:rPr>
        <w:t>Memcheck</w:t>
      </w:r>
      <w:r>
        <w:t xml:space="preserve"> настраивается следующими ключами:</w:t>
      </w:r>
    </w:p>
    <w:p w:rsidR="006167B0" w:rsidRPr="00992D83" w:rsidRDefault="006167B0" w:rsidP="006167B0">
      <w:pPr>
        <w:pStyle w:val="nwcText15"/>
      </w:pPr>
      <w:r w:rsidRPr="00AE03A2">
        <w:rPr>
          <w:i/>
        </w:rPr>
        <w:t>--leak-check=full</w:t>
      </w:r>
      <w:r w:rsidRPr="00992D83">
        <w:t xml:space="preserve"> </w:t>
      </w:r>
      <w:r>
        <w:t>– функция обнаружения утечек памяти</w:t>
      </w:r>
      <w:r w:rsidRPr="00992D83">
        <w:t>,</w:t>
      </w:r>
      <w:r>
        <w:t xml:space="preserve"> будет выводить не только сводную информацию, но и информацию о месте, в котором происходит утечка памяти.</w:t>
      </w:r>
    </w:p>
    <w:p w:rsidR="006167B0" w:rsidRPr="00757481" w:rsidRDefault="006167B0" w:rsidP="006167B0">
      <w:pPr>
        <w:pStyle w:val="nwcText15"/>
      </w:pPr>
      <w:r w:rsidRPr="00AE03A2">
        <w:rPr>
          <w:i/>
        </w:rPr>
        <w:t>--show-reachable=yes</w:t>
      </w:r>
      <w:r w:rsidRPr="00757481">
        <w:t xml:space="preserve"> – </w:t>
      </w:r>
      <w:r>
        <w:t>будет</w:t>
      </w:r>
      <w:r w:rsidRPr="00757481">
        <w:t xml:space="preserve"> </w:t>
      </w:r>
      <w:r>
        <w:t>показана</w:t>
      </w:r>
      <w:r w:rsidRPr="00757481">
        <w:t xml:space="preserve"> </w:t>
      </w:r>
      <w:r>
        <w:t>информация о блоках, не освобожденной памяти, указатель на которые все ещё не потерян.</w:t>
      </w:r>
    </w:p>
    <w:p w:rsidR="006167B0" w:rsidRPr="006167B0" w:rsidRDefault="006167B0" w:rsidP="006167B0">
      <w:pPr>
        <w:pStyle w:val="nwcText15"/>
      </w:pPr>
      <w:r w:rsidRPr="00AE03A2">
        <w:rPr>
          <w:i/>
        </w:rPr>
        <w:t>--track-origins=yes</w:t>
      </w:r>
      <w:r w:rsidRPr="0057192D">
        <w:t xml:space="preserve"> – </w:t>
      </w:r>
      <w:r>
        <w:t>при задании</w:t>
      </w:r>
      <w:r w:rsidRPr="0057192D">
        <w:t xml:space="preserve"> </w:t>
      </w:r>
      <w:r>
        <w:t>этого ключа, будет выводиться информация о неинициализированных переменных и об их происхождении.</w:t>
      </w:r>
    </w:p>
    <w:p w:rsidR="00FC2992" w:rsidRDefault="00FC2992" w:rsidP="005F76BD">
      <w:pPr>
        <w:pStyle w:val="nwcText15"/>
      </w:pPr>
      <w:r>
        <w:lastRenderedPageBreak/>
        <w:t>Следующий инструмент</w:t>
      </w:r>
      <w:r w:rsidR="0068794A">
        <w:t>,</w:t>
      </w:r>
      <w:r>
        <w:t xml:space="preserve"> который использовался </w:t>
      </w:r>
      <w:r w:rsidR="0068794A">
        <w:t>в дипломной работе</w:t>
      </w:r>
      <w:r w:rsidR="00221C89">
        <w:t xml:space="preserve"> для профилирования основных функций библиотеки</w:t>
      </w:r>
      <w:r w:rsidR="0068794A">
        <w:t>, -</w:t>
      </w:r>
      <w:r>
        <w:t xml:space="preserve"> </w:t>
      </w:r>
      <w:r w:rsidRPr="0018049B">
        <w:rPr>
          <w:i/>
        </w:rPr>
        <w:t>Callgrind</w:t>
      </w:r>
      <w:r>
        <w:t>.</w:t>
      </w:r>
    </w:p>
    <w:p w:rsidR="009A1750" w:rsidRPr="005C7B1E" w:rsidRDefault="00651208" w:rsidP="009A1750">
      <w:pPr>
        <w:pStyle w:val="nwcText15"/>
      </w:pPr>
      <w:r w:rsidRPr="0018049B">
        <w:rPr>
          <w:i/>
        </w:rPr>
        <w:t>Callgrind</w:t>
      </w:r>
      <w:r>
        <w:t xml:space="preserve"> анализирует вызовы функций. На основе </w:t>
      </w:r>
      <w:r w:rsidR="00013776">
        <w:t>полученных</w:t>
      </w:r>
      <w:r>
        <w:t xml:space="preserve"> данных при использовании этого инструмента можно построить </w:t>
      </w:r>
      <w:r w:rsidRPr="00651208">
        <w:t>дерево вызовов функций, и соответственно, проанализировать узкие места в работе программы.</w:t>
      </w:r>
      <w:r w:rsidR="00FC2992" w:rsidRPr="00FC2992">
        <w:t xml:space="preserve"> </w:t>
      </w:r>
      <w:r w:rsidR="009A1750" w:rsidRPr="009A1750">
        <w:t xml:space="preserve">По умолчанию он собирает данные о количестве выполненных инструкций, зависимостях между вызывающей и вызываемой функциями и количество вызовов конкретных </w:t>
      </w:r>
      <w:commentRangeStart w:id="22"/>
      <w:r w:rsidR="009A1750" w:rsidRPr="009A1750">
        <w:t>функций.</w:t>
      </w:r>
      <w:commentRangeEnd w:id="22"/>
      <w:r w:rsidR="00E31F18">
        <w:rPr>
          <w:rStyle w:val="af5"/>
          <w:rFonts w:asciiTheme="minorHAnsi" w:hAnsiTheme="minorHAnsi"/>
        </w:rPr>
        <w:commentReference w:id="22"/>
      </w:r>
    </w:p>
    <w:p w:rsidR="0067066F" w:rsidRDefault="005E3AE3" w:rsidP="009A1750">
      <w:pPr>
        <w:pStyle w:val="nwcText15"/>
      </w:pPr>
      <w:r>
        <w:t xml:space="preserve">Для визуализации данных, полученных в результате работы </w:t>
      </w:r>
      <w:r w:rsidRPr="00431148">
        <w:rPr>
          <w:i/>
        </w:rPr>
        <w:t>Callgrind</w:t>
      </w:r>
      <w:r w:rsidR="006A0F47">
        <w:t>,</w:t>
      </w:r>
      <w:r>
        <w:t xml:space="preserve"> использовалась программа </w:t>
      </w:r>
      <w:r w:rsidRPr="00431148">
        <w:rPr>
          <w:i/>
        </w:rPr>
        <w:t>Kcachegrind</w:t>
      </w:r>
      <w:r w:rsidR="006A0F47">
        <w:t xml:space="preserve">. </w:t>
      </w:r>
    </w:p>
    <w:p w:rsidR="003233B8" w:rsidRDefault="003233B8" w:rsidP="003233B8">
      <w:pPr>
        <w:pStyle w:val="nwcText15"/>
      </w:pPr>
      <w:r>
        <w:t xml:space="preserve">На </w:t>
      </w:r>
      <w:fldSimple w:instr=" REF  _Ref342932994 \* Lower \h  \* MERGEFORMAT ">
        <w:r w:rsidR="00242F25">
          <w:t xml:space="preserve">рис. </w:t>
        </w:r>
        <w:r w:rsidR="00242F25">
          <w:rPr>
            <w:noProof/>
          </w:rPr>
          <w:t>3</w:t>
        </w:r>
        <w:r w:rsidR="00242F25">
          <w:t>.</w:t>
        </w:r>
        <w:r w:rsidR="00242F25">
          <w:rPr>
            <w:noProof/>
          </w:rPr>
          <w:t>2</w:t>
        </w:r>
      </w:fldSimple>
      <w:r>
        <w:t xml:space="preserve"> показана схема вызовов функций для программы</w:t>
      </w:r>
      <w:r w:rsidR="007B4CE3">
        <w:t xml:space="preserve"> тестирования функции</w:t>
      </w:r>
      <w:r>
        <w:t xml:space="preserve">  решения квадратного уравнения (см. п. </w:t>
      </w:r>
      <w:r w:rsidR="00F318C9">
        <w:fldChar w:fldCharType="begin"/>
      </w:r>
      <w:r>
        <w:instrText xml:space="preserve"> REF _Ref342931540 \r \h </w:instrText>
      </w:r>
      <w:r w:rsidR="00F318C9">
        <w:fldChar w:fldCharType="separate"/>
      </w:r>
      <w:r w:rsidR="00242F25">
        <w:t>2.4</w:t>
      </w:r>
      <w:r w:rsidR="00F318C9">
        <w:fldChar w:fldCharType="end"/>
      </w:r>
      <w:r>
        <w:t>).</w:t>
      </w:r>
      <w:r w:rsidR="000D0B6E">
        <w:t xml:space="preserve"> Данная схема не содержит в себе все вызываемые функции, так как нет смысла анализировать </w:t>
      </w:r>
      <w:r w:rsidR="00156617">
        <w:t>функци</w:t>
      </w:r>
      <w:r w:rsidR="0049555D">
        <w:t>и</w:t>
      </w:r>
      <w:r w:rsidR="00156617">
        <w:t>, выполнение которых занимает незначительную часть процессорного времени.</w:t>
      </w:r>
    </w:p>
    <w:p w:rsidR="0049555D" w:rsidRDefault="0049555D" w:rsidP="003233B8">
      <w:pPr>
        <w:pStyle w:val="nwcText15"/>
      </w:pPr>
    </w:p>
    <w:p w:rsidR="005C7B1E" w:rsidRDefault="00F318C9" w:rsidP="005C7B1E">
      <w:pPr>
        <w:pStyle w:val="11"/>
      </w:pPr>
      <w:r>
        <w:rPr>
          <w:noProof/>
          <w:lang w:eastAsia="ru-RU" w:bidi="ar-SA"/>
        </w:rPr>
        <w:lastRenderedPageBreak/>
        <w:pict>
          <v:group id="_x0000_s1029" style="position:absolute;left:0;text-align:left;margin-left:10.4pt;margin-top:131.65pt;width:414.95pt;height:115pt;z-index:251661312" coordorigin="1909,3767" coordsize="8299,230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_x0000_s1026" type="#_x0000_t42" style="position:absolute;left:1909;top:5107;width:1323;height:960;v-text-anchor:middle" adj="32261,33143,27886,,23559,,32261,33143">
              <v:textbox style="mso-next-textbox:#_x0000_s1026" inset="0,0,0,0">
                <w:txbxContent>
                  <w:p w:rsidR="002A01CF" w:rsidRPr="0049555D" w:rsidRDefault="002A01CF" w:rsidP="0049555D">
                    <w:pPr>
                      <w:jc w:val="center"/>
                      <w:rPr>
                        <w:rFonts w:ascii="Times New Roman" w:hAnsi="Times New Roman"/>
                      </w:rPr>
                    </w:pPr>
                    <w:r w:rsidRPr="0049555D">
                      <w:rPr>
                        <w:rFonts w:ascii="Times New Roman" w:hAnsi="Times New Roman"/>
                      </w:rPr>
                      <w:t>Имя вызываемой функции</w:t>
                    </w:r>
                  </w:p>
                </w:txbxContent>
              </v:textbox>
              <o:callout v:ext="edit" minusx="t" minusy="t"/>
            </v:shape>
            <v:shape id="_x0000_s1027" type="#_x0000_t42" style="position:absolute;left:3349;top:3767;width:2059;height:960;v-text-anchor:middle" adj="31965,30128,24758,,22859,,28450,28238">
              <v:textbox style="mso-next-textbox:#_x0000_s1027" inset="0,0,0,0">
                <w:txbxContent>
                  <w:p w:rsidR="002A01CF" w:rsidRPr="00B57889" w:rsidRDefault="002A01CF" w:rsidP="0049555D">
                    <w:pPr>
                      <w:jc w:val="center"/>
                      <w:rPr>
                        <w:rFonts w:ascii="Times New Roman" w:hAnsi="Times New Roman"/>
                      </w:rPr>
                    </w:pPr>
                    <w:r>
                      <w:rPr>
                        <w:rFonts w:ascii="Times New Roman" w:hAnsi="Times New Roman"/>
                      </w:rPr>
                      <w:t>Число операций процессора</w:t>
                    </w:r>
                  </w:p>
                </w:txbxContent>
              </v:textbox>
              <o:callout v:ext="edit" minusx="t" minusy="t"/>
            </v:shape>
            <v:shape id="_x0000_s1028" type="#_x0000_t42" style="position:absolute;left:8885;top:4409;width:1323;height:960;v-text-anchor:middle" adj="25535,30375,24539,,23559,,25535,22860">
              <v:textbox style="mso-next-textbox:#_x0000_s1028" inset="0,0,0,0">
                <w:txbxContent>
                  <w:p w:rsidR="002A01CF" w:rsidRPr="00B57889" w:rsidRDefault="002A01CF" w:rsidP="0049555D">
                    <w:pPr>
                      <w:jc w:val="center"/>
                      <w:rPr>
                        <w:rFonts w:ascii="Times New Roman" w:hAnsi="Times New Roman"/>
                      </w:rPr>
                    </w:pPr>
                    <w:r>
                      <w:rPr>
                        <w:rFonts w:ascii="Times New Roman" w:hAnsi="Times New Roman"/>
                      </w:rPr>
                      <w:t>Количество вызовов функции</w:t>
                    </w:r>
                  </w:p>
                </w:txbxContent>
              </v:textbox>
              <o:callout v:ext="edit" minusx="t" minusy="t"/>
            </v:shape>
          </v:group>
        </w:pict>
      </w:r>
      <w:r w:rsidR="005C7B1E">
        <w:rPr>
          <w:noProof/>
          <w:lang w:eastAsia="ru-RU" w:bidi="ar-SA"/>
        </w:rPr>
        <w:drawing>
          <wp:inline distT="0" distB="0" distL="0" distR="0">
            <wp:extent cx="5940398" cy="8345170"/>
            <wp:effectExtent l="19050" t="0" r="3202" b="0"/>
            <wp:docPr id="15" name="Рисунок 14" descr="bad-callgrap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callgraph.tif"/>
                    <pic:cNvPicPr/>
                  </pic:nvPicPr>
                  <pic:blipFill>
                    <a:blip r:embed="rId21" cstate="print"/>
                    <a:stretch>
                      <a:fillRect/>
                    </a:stretch>
                  </pic:blipFill>
                  <pic:spPr>
                    <a:xfrm>
                      <a:off x="0" y="0"/>
                      <a:ext cx="5940398" cy="8345170"/>
                    </a:xfrm>
                    <a:prstGeom prst="rect">
                      <a:avLst/>
                    </a:prstGeom>
                  </pic:spPr>
                </pic:pic>
              </a:graphicData>
            </a:graphic>
          </wp:inline>
        </w:drawing>
      </w:r>
    </w:p>
    <w:p w:rsidR="005C7B1E" w:rsidRDefault="005C7B1E" w:rsidP="005C7B1E">
      <w:pPr>
        <w:pStyle w:val="aff4"/>
      </w:pPr>
      <w:bookmarkStart w:id="23" w:name="_Ref342932994"/>
      <w:r>
        <w:t xml:space="preserve">Рис. </w:t>
      </w:r>
      <w:fldSimple w:instr=" STYLEREF 1 \s ">
        <w:r w:rsidR="00242F25">
          <w:rPr>
            <w:noProof/>
          </w:rPr>
          <w:t>3</w:t>
        </w:r>
      </w:fldSimple>
      <w:r>
        <w:t>.</w:t>
      </w:r>
      <w:fldSimple w:instr=" SEQ Рис. \* ARABIC \s 1 ">
        <w:r w:rsidR="00242F25">
          <w:rPr>
            <w:noProof/>
          </w:rPr>
          <w:t>2</w:t>
        </w:r>
      </w:fldSimple>
      <w:bookmarkEnd w:id="23"/>
    </w:p>
    <w:p w:rsidR="00044D08" w:rsidRPr="005A31CD" w:rsidRDefault="00044D08" w:rsidP="00ED6442">
      <w:pPr>
        <w:pStyle w:val="nwcTitle2"/>
      </w:pPr>
      <w:bookmarkStart w:id="24" w:name="_Toc343107951"/>
      <w:r w:rsidRPr="003A7982">
        <w:lastRenderedPageBreak/>
        <w:t>Анализ</w:t>
      </w:r>
      <w:r w:rsidR="00BA59EE" w:rsidRPr="003A7982">
        <w:t xml:space="preserve"> </w:t>
      </w:r>
      <w:r w:rsidRPr="003A7982">
        <w:t>производительности</w:t>
      </w:r>
      <w:r w:rsidR="00BA59EE" w:rsidRPr="003A7982">
        <w:t xml:space="preserve"> </w:t>
      </w:r>
      <w:r w:rsidRPr="003A7982">
        <w:rPr>
          <w:rFonts w:eastAsia="Times New Roman"/>
        </w:rPr>
        <w:t>библиотеки</w:t>
      </w:r>
      <w:r w:rsidR="00BA59EE" w:rsidRPr="003A7982">
        <w:rPr>
          <w:rFonts w:eastAsia="Times New Roman"/>
        </w:rPr>
        <w:t xml:space="preserve"> </w:t>
      </w:r>
      <w:r w:rsidRPr="003A7982">
        <w:rPr>
          <w:rFonts w:eastAsia="Times New Roman"/>
        </w:rPr>
        <w:t>интерфейсов</w:t>
      </w:r>
      <w:bookmarkEnd w:id="24"/>
    </w:p>
    <w:p w:rsidR="001A54FC" w:rsidRDefault="004970BE" w:rsidP="001A54FC">
      <w:pPr>
        <w:pStyle w:val="nwcText15"/>
      </w:pPr>
      <w:r>
        <w:t xml:space="preserve">По результатам работы профилировщика </w:t>
      </w:r>
      <w:r w:rsidRPr="00935A62">
        <w:rPr>
          <w:i/>
        </w:rPr>
        <w:t>Valgrind</w:t>
      </w:r>
      <w:r>
        <w:t xml:space="preserve">(инструмент </w:t>
      </w:r>
      <w:r w:rsidR="00ED256B">
        <w:t xml:space="preserve">профилировки </w:t>
      </w:r>
      <w:r w:rsidRPr="00935A62">
        <w:rPr>
          <w:i/>
        </w:rPr>
        <w:t>Memcheck</w:t>
      </w:r>
      <w:r w:rsidRPr="004970BE">
        <w:t>)</w:t>
      </w:r>
      <w:r>
        <w:t xml:space="preserve"> </w:t>
      </w:r>
      <w:r w:rsidR="00ED256B">
        <w:t>и</w:t>
      </w:r>
      <w:r w:rsidR="005A31CD">
        <w:t>з</w:t>
      </w:r>
      <w:r w:rsidR="005A31CD" w:rsidRPr="001B0E3B">
        <w:t xml:space="preserve"> </w:t>
      </w:r>
      <w:fldSimple w:instr=" REF  _Ref342863609 \* Lower \h  \* MERGEFORMAT ">
        <w:r w:rsidR="00242F25">
          <w:t xml:space="preserve">рис. </w:t>
        </w:r>
        <w:r w:rsidR="00242F25">
          <w:rPr>
            <w:noProof/>
          </w:rPr>
          <w:t>3</w:t>
        </w:r>
        <w:r w:rsidR="00242F25">
          <w:t>.</w:t>
        </w:r>
        <w:r w:rsidR="00242F25">
          <w:rPr>
            <w:noProof/>
          </w:rPr>
          <w:t>1</w:t>
        </w:r>
      </w:fldSimple>
      <w:r w:rsidR="001B0E3B" w:rsidRPr="001B0E3B">
        <w:t xml:space="preserve"> </w:t>
      </w:r>
      <w:r w:rsidR="001B0E3B">
        <w:t>видно</w:t>
      </w:r>
      <w:r w:rsidR="001B0E3B" w:rsidRPr="001B0E3B">
        <w:t>,</w:t>
      </w:r>
      <w:r w:rsidR="001B0E3B">
        <w:t xml:space="preserve"> что приложением выделяется 234 блока памяти, весящие 14,102 байта</w:t>
      </w:r>
      <w:r>
        <w:t xml:space="preserve">, а освобождается только 218. </w:t>
      </w:r>
      <w:r w:rsidR="00431148">
        <w:t>Следовательно,</w:t>
      </w:r>
      <w:r w:rsidR="00735F95">
        <w:t xml:space="preserve"> </w:t>
      </w:r>
      <w:r w:rsidR="007A05C2">
        <w:t>16 блоков весом 1,712 байт не освобождены должным образом.</w:t>
      </w:r>
      <w:r w:rsidR="00735F95">
        <w:t xml:space="preserve"> </w:t>
      </w:r>
      <w:r w:rsidR="00B0019F">
        <w:t>Произошла</w:t>
      </w:r>
      <w:r w:rsidR="00B0019F" w:rsidRPr="0067066F">
        <w:t xml:space="preserve"> </w:t>
      </w:r>
      <w:r w:rsidR="00B0019F">
        <w:t>утечка</w:t>
      </w:r>
      <w:r w:rsidR="00B0019F" w:rsidRPr="0067066F">
        <w:t xml:space="preserve"> </w:t>
      </w:r>
      <w:r w:rsidR="00B0019F">
        <w:t>памяти</w:t>
      </w:r>
      <w:r w:rsidR="00B0019F" w:rsidRPr="0067066F">
        <w:t xml:space="preserve">. </w:t>
      </w:r>
      <w:r w:rsidR="00B0019F">
        <w:t>Так</w:t>
      </w:r>
      <w:r w:rsidR="00B0019F" w:rsidRPr="00B0019F">
        <w:t xml:space="preserve"> </w:t>
      </w:r>
      <w:r w:rsidR="00B0019F">
        <w:t>же</w:t>
      </w:r>
      <w:r w:rsidR="00B0019F" w:rsidRPr="00B0019F">
        <w:t xml:space="preserve"> </w:t>
      </w:r>
      <w:r w:rsidR="00B0019F">
        <w:t>определено</w:t>
      </w:r>
      <w:r w:rsidR="00B0019F" w:rsidRPr="00B0019F">
        <w:t>,</w:t>
      </w:r>
      <w:r w:rsidR="006351CD">
        <w:t xml:space="preserve"> </w:t>
      </w:r>
      <w:r w:rsidR="00B0019F">
        <w:t>что</w:t>
      </w:r>
      <w:r w:rsidR="00B0019F" w:rsidRPr="00B0019F">
        <w:t xml:space="preserve"> </w:t>
      </w:r>
      <w:r w:rsidR="00B0019F">
        <w:t>на 14 блоков не указывает не один указатель, что говорит о том, что управление над этими блоками памяти потеряно.</w:t>
      </w:r>
      <w:r w:rsidR="00E25A1B">
        <w:t xml:space="preserve"> Оставшиеся</w:t>
      </w:r>
      <w:r w:rsidR="00E25A1B" w:rsidRPr="00E25A1B">
        <w:t xml:space="preserve"> 2 </w:t>
      </w:r>
      <w:r w:rsidR="00E25A1B">
        <w:t>блока</w:t>
      </w:r>
      <w:r w:rsidR="00E25A1B" w:rsidRPr="00E25A1B">
        <w:t>,</w:t>
      </w:r>
      <w:r w:rsidR="00E25A1B">
        <w:t xml:space="preserve"> на момент выхода из программы были все ещё достигаемыми, то есть существовали указатели, хранившие в себе адреса этих блоков.</w:t>
      </w:r>
      <w:r w:rsidR="00917C7F">
        <w:t xml:space="preserve"> Так</w:t>
      </w:r>
      <w:r w:rsidR="00917C7F" w:rsidRPr="00917C7F">
        <w:t xml:space="preserve"> </w:t>
      </w:r>
      <w:r w:rsidR="00917C7F">
        <w:t>же</w:t>
      </w:r>
      <w:r w:rsidR="00917C7F" w:rsidRPr="00917C7F">
        <w:t xml:space="preserve"> </w:t>
      </w:r>
      <w:r w:rsidR="00917C7F">
        <w:t>из</w:t>
      </w:r>
      <w:r w:rsidR="00917C7F" w:rsidRPr="00917C7F">
        <w:t xml:space="preserve"> </w:t>
      </w:r>
      <w:fldSimple w:instr=" REF  _Ref342863609 \* Lower \h  \* MERGEFORMAT ">
        <w:r w:rsidR="00242F25">
          <w:t xml:space="preserve">рис. </w:t>
        </w:r>
        <w:r w:rsidR="00242F25">
          <w:rPr>
            <w:noProof/>
          </w:rPr>
          <w:t>3</w:t>
        </w:r>
        <w:r w:rsidR="00242F25">
          <w:t>.</w:t>
        </w:r>
        <w:r w:rsidR="00242F25">
          <w:rPr>
            <w:noProof/>
          </w:rPr>
          <w:t>1</w:t>
        </w:r>
      </w:fldSimple>
      <w:r w:rsidR="00917C7F" w:rsidRPr="00917C7F">
        <w:t xml:space="preserve"> </w:t>
      </w:r>
      <w:r w:rsidR="00917C7F">
        <w:t>видны конкретные строки кода в которых выделяется память для этих блоков</w:t>
      </w:r>
      <w:r w:rsidR="003650EB">
        <w:t>, что существенно упрощает поиск тех самых блоков памяти.</w:t>
      </w:r>
    </w:p>
    <w:p w:rsidR="005D0BA7" w:rsidRPr="00917C7F" w:rsidRDefault="005D0BA7" w:rsidP="001A54FC">
      <w:pPr>
        <w:pStyle w:val="nwcText15"/>
      </w:pPr>
      <w:r>
        <w:t>Устранение утечки памяти связанной с двумя блоками памяти, которые  на момент выхода из программы были все ещё достигаемыми</w:t>
      </w:r>
      <w:r w:rsidR="00140818">
        <w:t>:</w:t>
      </w:r>
    </w:p>
    <w:p w:rsidR="001A54FC" w:rsidRPr="00242F25" w:rsidRDefault="001A54FC" w:rsidP="001A54FC">
      <w:pPr>
        <w:pStyle w:val="code1"/>
        <w:rPr>
          <w:lang w:val="en-US"/>
        </w:rPr>
      </w:pPr>
      <w:r w:rsidRPr="00242F25">
        <w:rPr>
          <w:lang w:val="en-US"/>
        </w:rPr>
        <w:t>diff --git a/prototypes/quadratic-equation/source.c b/prototypes/quadratic-equation/source.c</w:t>
      </w:r>
    </w:p>
    <w:p w:rsidR="001A54FC" w:rsidRPr="00242F25" w:rsidRDefault="001A54FC" w:rsidP="001A54FC">
      <w:pPr>
        <w:pStyle w:val="code1"/>
        <w:rPr>
          <w:lang w:val="en-US"/>
        </w:rPr>
      </w:pPr>
      <w:r w:rsidRPr="00242F25">
        <w:rPr>
          <w:lang w:val="en-US"/>
        </w:rPr>
        <w:t>index 14b83a7..a0aa898 100644</w:t>
      </w:r>
    </w:p>
    <w:p w:rsidR="001A54FC" w:rsidRPr="00242F25" w:rsidRDefault="001A54FC" w:rsidP="001A54FC">
      <w:pPr>
        <w:pStyle w:val="code1"/>
        <w:rPr>
          <w:lang w:val="en-US"/>
        </w:rPr>
      </w:pPr>
      <w:r w:rsidRPr="00242F25">
        <w:rPr>
          <w:lang w:val="en-US"/>
        </w:rPr>
        <w:t>--- a/prototypes/quadratic-equation/source.c</w:t>
      </w:r>
    </w:p>
    <w:p w:rsidR="001A54FC" w:rsidRPr="00242F25" w:rsidRDefault="001A54FC" w:rsidP="001A54FC">
      <w:pPr>
        <w:pStyle w:val="code1"/>
        <w:rPr>
          <w:lang w:val="en-US"/>
        </w:rPr>
      </w:pPr>
      <w:r w:rsidRPr="00242F25">
        <w:rPr>
          <w:lang w:val="en-US"/>
        </w:rPr>
        <w:t>+++ b/prototypes/quadratic-equation/source.c</w:t>
      </w:r>
    </w:p>
    <w:p w:rsidR="001A54FC" w:rsidRPr="00242F25" w:rsidRDefault="001A54FC" w:rsidP="001A54FC">
      <w:pPr>
        <w:pStyle w:val="code1"/>
        <w:rPr>
          <w:lang w:val="en-US"/>
        </w:rPr>
      </w:pPr>
      <w:r w:rsidRPr="00242F25">
        <w:rPr>
          <w:lang w:val="en-US"/>
        </w:rPr>
        <w:t>@@ -22,7 +22,7 @@ int quad( long a, long b, long c, SRoots* Roots )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int main( int argc, const char* argv[] ) {</w:t>
      </w:r>
    </w:p>
    <w:p w:rsidR="001A54FC" w:rsidRPr="00242F25" w:rsidRDefault="001A54FC" w:rsidP="001A54FC">
      <w:pPr>
        <w:pStyle w:val="code1"/>
        <w:rPr>
          <w:lang w:val="en-US"/>
        </w:rPr>
      </w:pPr>
      <w:r w:rsidRPr="00242F25">
        <w:rPr>
          <w:lang w:val="en-US"/>
        </w:rPr>
        <w:t xml:space="preserve">     SRoots *Roots = malloc( sizeof(SRoots) ); </w:t>
      </w:r>
    </w:p>
    <w:p w:rsidR="001A54FC" w:rsidRPr="00242F25" w:rsidRDefault="001A54FC" w:rsidP="001A54FC">
      <w:pPr>
        <w:pStyle w:val="code1false"/>
        <w:rPr>
          <w:lang w:val="en-US"/>
        </w:rPr>
      </w:pPr>
      <w:r w:rsidRPr="00242F25">
        <w:rPr>
          <w:lang w:val="en-US"/>
        </w:rPr>
        <w:t xml:space="preserve">-    SRoots *RootsEtalon = malloc( sizeof(SRoots) );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//int myargc = 6;</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-65,8 +65,8 @@ int main( int argc, const char* argv[] ) {</w:t>
      </w:r>
    </w:p>
    <w:p w:rsidR="001A54FC" w:rsidRPr="00242F25" w:rsidRDefault="001A54FC" w:rsidP="001A54FC">
      <w:pPr>
        <w:pStyle w:val="code1"/>
        <w:rPr>
          <w:lang w:val="en-US"/>
        </w:rPr>
      </w:pPr>
      <w:r w:rsidRPr="00242F25">
        <w:rPr>
          <w:lang w:val="en-US"/>
        </w:rPr>
        <w:t xml:space="preserve">     tioTableRecord( td, tioGetL( "ROOT2" ), Roots-&gt;root2 );</w:t>
      </w:r>
    </w:p>
    <w:p w:rsidR="001A54FC" w:rsidRPr="00242F25" w:rsidRDefault="001A54FC" w:rsidP="001A54FC">
      <w:pPr>
        <w:pStyle w:val="code1"/>
        <w:rPr>
          <w:lang w:val="en-US"/>
        </w:rPr>
      </w:pPr>
      <w:r w:rsidRPr="00242F25">
        <w:rPr>
          <w:lang w:val="en-US"/>
        </w:rPr>
        <w:t xml:space="preserve">     tioTableEnd( td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false"/>
        <w:rPr>
          <w:lang w:val="en-US"/>
        </w:rPr>
      </w:pPr>
      <w:r w:rsidRPr="00242F25">
        <w:rPr>
          <w:lang w:val="en-US"/>
        </w:rPr>
        <w:t>-    tioFinish( 0 );</w:t>
      </w:r>
    </w:p>
    <w:p w:rsidR="001A54FC" w:rsidRPr="00242F25" w:rsidRDefault="001A54FC" w:rsidP="001A54FC">
      <w:pPr>
        <w:pStyle w:val="code1"/>
        <w:rPr>
          <w:lang w:val="en-US"/>
        </w:rPr>
      </w:pPr>
      <w:r w:rsidRPr="00242F25">
        <w:rPr>
          <w:lang w:val="en-US"/>
        </w:rPr>
        <w:t xml:space="preserve">     free(Roots);</w:t>
      </w:r>
    </w:p>
    <w:p w:rsidR="001A54FC" w:rsidRPr="0067066F" w:rsidRDefault="001A54FC" w:rsidP="001A54FC">
      <w:pPr>
        <w:pStyle w:val="code1true"/>
      </w:pPr>
      <w:r w:rsidRPr="0067066F">
        <w:t xml:space="preserve">+    </w:t>
      </w:r>
      <w:r w:rsidRPr="00063C77">
        <w:t>tioFinish</w:t>
      </w:r>
      <w:r w:rsidRPr="0067066F">
        <w:t>( 0 );</w:t>
      </w:r>
    </w:p>
    <w:p w:rsidR="001A54FC" w:rsidRPr="0067066F" w:rsidRDefault="001A54FC" w:rsidP="001A54FC">
      <w:pPr>
        <w:pStyle w:val="code1"/>
      </w:pPr>
      <w:r w:rsidRPr="0067066F">
        <w:lastRenderedPageBreak/>
        <w:t xml:space="preserve">     </w:t>
      </w:r>
      <w:r w:rsidRPr="00063C77">
        <w:t>return</w:t>
      </w:r>
      <w:r w:rsidRPr="0067066F">
        <w:t xml:space="preserve"> 0;</w:t>
      </w:r>
    </w:p>
    <w:p w:rsidR="001A54FC" w:rsidRPr="0067066F" w:rsidRDefault="001A54FC" w:rsidP="001A54FC">
      <w:pPr>
        <w:pStyle w:val="code1"/>
      </w:pPr>
      <w:r w:rsidRPr="0067066F">
        <w:t xml:space="preserve">     </w:t>
      </w:r>
    </w:p>
    <w:p w:rsidR="001A54FC" w:rsidRPr="0067066F" w:rsidRDefault="001A54FC" w:rsidP="001A54FC">
      <w:pPr>
        <w:pStyle w:val="code1"/>
      </w:pPr>
      <w:r w:rsidRPr="0067066F">
        <w:t xml:space="preserve"> }</w:t>
      </w:r>
    </w:p>
    <w:p w:rsidR="001A54FC" w:rsidRDefault="001A54FC" w:rsidP="001A54FC">
      <w:pPr>
        <w:pStyle w:val="code1"/>
      </w:pPr>
    </w:p>
    <w:p w:rsidR="00E31F18" w:rsidRDefault="00E31F18" w:rsidP="001A54FC">
      <w:pPr>
        <w:pStyle w:val="code1"/>
      </w:pPr>
    </w:p>
    <w:p w:rsidR="00E31F18" w:rsidRPr="00E31F18" w:rsidRDefault="00E31F18" w:rsidP="00E31F18">
      <w:pPr>
        <w:pStyle w:val="nwcText15"/>
      </w:pPr>
      <w:r>
        <w:t xml:space="preserve">Изменения </w:t>
      </w:r>
      <w:r w:rsidR="00252479">
        <w:t>в</w:t>
      </w:r>
      <w:r>
        <w:t xml:space="preserve"> исходном коде функции</w:t>
      </w:r>
      <w:r w:rsidR="00637A87">
        <w:t xml:space="preserve"> отображения строки таблицы,</w:t>
      </w:r>
      <w:r w:rsidR="00BF359B">
        <w:t xml:space="preserve"> помогающие исправить утечку п</w:t>
      </w:r>
      <w:r w:rsidR="005C4F7B">
        <w:t>а</w:t>
      </w:r>
      <w:r w:rsidR="00BF359B">
        <w:t>мяти</w:t>
      </w:r>
      <w:r>
        <w:t xml:space="preserve"> </w:t>
      </w:r>
      <w:r w:rsidR="006E12E5">
        <w:t xml:space="preserve">(14 </w:t>
      </w:r>
      <w:r w:rsidR="00431148">
        <w:t>потерянных</w:t>
      </w:r>
      <w:r w:rsidR="006E12E5">
        <w:t xml:space="preserve"> блоков)</w:t>
      </w:r>
      <w:r w:rsidR="006E63A8">
        <w:t>.</w:t>
      </w:r>
    </w:p>
    <w:p w:rsidR="00E31F18" w:rsidRPr="00E31F18" w:rsidRDefault="00E31F18" w:rsidP="001A54FC">
      <w:pPr>
        <w:pStyle w:val="code1"/>
      </w:pPr>
    </w:p>
    <w:p w:rsidR="001A54FC" w:rsidRPr="00242F25" w:rsidRDefault="001A54FC" w:rsidP="001A54FC">
      <w:pPr>
        <w:pStyle w:val="code1"/>
        <w:rPr>
          <w:lang w:val="en-US"/>
        </w:rPr>
      </w:pPr>
      <w:r w:rsidRPr="00242F25">
        <w:rPr>
          <w:lang w:val="en-US"/>
        </w:rPr>
        <w:t>diff --git a/src/tioTableBegin.c b/src/tioTableBegin.c</w:t>
      </w:r>
    </w:p>
    <w:p w:rsidR="001A54FC" w:rsidRPr="00242F25" w:rsidRDefault="001A54FC" w:rsidP="001A54FC">
      <w:pPr>
        <w:pStyle w:val="code1"/>
        <w:rPr>
          <w:lang w:val="en-US"/>
        </w:rPr>
      </w:pPr>
      <w:r w:rsidRPr="00242F25">
        <w:rPr>
          <w:lang w:val="en-US"/>
        </w:rPr>
        <w:t>index 030406d..422cf06 100644</w:t>
      </w:r>
    </w:p>
    <w:p w:rsidR="001A54FC" w:rsidRPr="00242F25" w:rsidRDefault="001A54FC" w:rsidP="001A54FC">
      <w:pPr>
        <w:pStyle w:val="code1"/>
        <w:rPr>
          <w:lang w:val="en-US"/>
        </w:rPr>
      </w:pPr>
      <w:r w:rsidRPr="00242F25">
        <w:rPr>
          <w:lang w:val="en-US"/>
        </w:rPr>
        <w:t>--- a/src/tioTableBegin.c</w:t>
      </w:r>
    </w:p>
    <w:p w:rsidR="001A54FC" w:rsidRPr="00242F25" w:rsidRDefault="001A54FC" w:rsidP="001A54FC">
      <w:pPr>
        <w:pStyle w:val="code1"/>
        <w:rPr>
          <w:lang w:val="en-US"/>
        </w:rPr>
      </w:pPr>
      <w:r w:rsidRPr="00242F25">
        <w:rPr>
          <w:lang w:val="en-US"/>
        </w:rPr>
        <w:t>+++ b/src/tioTableBegin.c</w:t>
      </w:r>
    </w:p>
    <w:p w:rsidR="001A54FC" w:rsidRPr="00242F25" w:rsidRDefault="001A54FC" w:rsidP="001A54FC">
      <w:pPr>
        <w:pStyle w:val="code1"/>
        <w:rPr>
          <w:lang w:val="en-US"/>
        </w:rPr>
      </w:pPr>
      <w:r w:rsidRPr="00242F25">
        <w:rPr>
          <w:lang w:val="en-US"/>
        </w:rPr>
        <w:t>@@ +459,11 @@ int tabRow( void **strings, int *bufType, int countColum, int lenColCon )</w:t>
      </w:r>
    </w:p>
    <w:p w:rsidR="001A54FC" w:rsidRPr="00242F25" w:rsidRDefault="001A54FC" w:rsidP="001A54FC">
      <w:pPr>
        <w:pStyle w:val="code1"/>
        <w:rPr>
          <w:lang w:val="en-US"/>
        </w:rPr>
      </w:pPr>
      <w:r w:rsidRPr="00242F25">
        <w:rPr>
          <w:lang w:val="en-US"/>
        </w:rPr>
        <w:t xml:space="preserve">             }</w:t>
      </w:r>
    </w:p>
    <w:p w:rsidR="001A54FC" w:rsidRPr="00242F25" w:rsidRDefault="001A54FC" w:rsidP="001A54FC">
      <w:pPr>
        <w:pStyle w:val="code1"/>
        <w:rPr>
          <w:lang w:val="en-US"/>
        </w:rPr>
      </w:pPr>
      <w:r w:rsidRPr="00242F25">
        <w:rPr>
          <w:lang w:val="en-US"/>
        </w:rPr>
        <w:t xml:space="preserve">             /*Insert spaces*/</w:t>
      </w:r>
    </w:p>
    <w:p w:rsidR="001A54FC" w:rsidRPr="00242F25" w:rsidRDefault="001A54FC" w:rsidP="001A54FC">
      <w:pPr>
        <w:pStyle w:val="code1"/>
        <w:rPr>
          <w:lang w:val="en-US"/>
        </w:rPr>
      </w:pPr>
      <w:r w:rsidRPr="00242F25">
        <w:rPr>
          <w:lang w:val="en-US"/>
        </w:rPr>
        <w:t xml:space="preserve">             for(extraCounter = colStr[i] + 1; extraCounter &lt; (max + 1); ++ extraCounter )</w:t>
      </w:r>
    </w:p>
    <w:p w:rsidR="001A54FC" w:rsidRPr="00242F25" w:rsidRDefault="001A54FC" w:rsidP="001A54FC">
      <w:pPr>
        <w:pStyle w:val="code1true"/>
        <w:rPr>
          <w:lang w:val="en-US"/>
        </w:rPr>
      </w:pPr>
      <w:r w:rsidRPr="00242F25">
        <w:rPr>
          <w:lang w:val="en-US"/>
        </w:rPr>
        <w:t>+            {</w:t>
      </w:r>
    </w:p>
    <w:p w:rsidR="001A54FC" w:rsidRPr="00242F25" w:rsidRDefault="001A54FC" w:rsidP="001A54FC">
      <w:pPr>
        <w:pStyle w:val="code1"/>
        <w:rPr>
          <w:lang w:val="en-US"/>
        </w:rPr>
      </w:pPr>
      <w:r w:rsidRPr="00242F25">
        <w:rPr>
          <w:lang w:val="en-US"/>
        </w:rPr>
        <w:t xml:space="preserve">                 for( offset = 0; offset &lt; (lenColCon - 1); ++ offset )</w:t>
      </w:r>
    </w:p>
    <w:p w:rsidR="001A54FC" w:rsidRPr="00242F25" w:rsidRDefault="001A54FC" w:rsidP="001A54FC">
      <w:pPr>
        <w:pStyle w:val="code1"/>
        <w:rPr>
          <w:lang w:val="en-US"/>
        </w:rPr>
      </w:pPr>
      <w:r w:rsidRPr="00242F25">
        <w:rPr>
          <w:lang w:val="en-US"/>
        </w:rPr>
        <w:t xml:space="preserve">                     data[i][extraCounter][offset] = ' ';</w:t>
      </w:r>
    </w:p>
    <w:p w:rsidR="001A54FC" w:rsidRPr="00242F25" w:rsidRDefault="001A54FC" w:rsidP="001A54FC">
      <w:pPr>
        <w:pStyle w:val="code1true"/>
        <w:rPr>
          <w:lang w:val="en-US"/>
        </w:rPr>
      </w:pPr>
      <w:r w:rsidRPr="00242F25">
        <w:rPr>
          <w:lang w:val="en-US"/>
        </w:rPr>
        <w:t>+                data[i][extraCounter][offset] = '\0';</w:t>
      </w:r>
    </w:p>
    <w:p w:rsidR="001A54FC" w:rsidRPr="00242F25" w:rsidRDefault="001A54FC" w:rsidP="001A54FC">
      <w:pPr>
        <w:pStyle w:val="code1true"/>
        <w:rPr>
          <w:lang w:val="en-US"/>
        </w:rPr>
      </w:pPr>
      <w:r w:rsidRPr="00242F25">
        <w:rPr>
          <w:lang w:val="en-US"/>
        </w:rPr>
        <w:t>+            }</w:t>
      </w:r>
    </w:p>
    <w:p w:rsidR="001A54FC" w:rsidRPr="00242F25" w:rsidRDefault="001A54FC" w:rsidP="001A54FC">
      <w:pPr>
        <w:pStyle w:val="code1"/>
        <w:rPr>
          <w:lang w:val="en-US"/>
        </w:rPr>
      </w:pPr>
      <w:r w:rsidRPr="00242F25">
        <w:rPr>
          <w:lang w:val="en-US"/>
        </w:rPr>
        <w:t xml:space="preserve">             break;</w:t>
      </w:r>
    </w:p>
    <w:p w:rsidR="001A54FC" w:rsidRPr="00242F25" w:rsidRDefault="001A54FC" w:rsidP="001A54FC">
      <w:pPr>
        <w:pStyle w:val="code1"/>
        <w:rPr>
          <w:lang w:val="en-US"/>
        </w:rPr>
      </w:pPr>
      <w:r w:rsidRPr="00242F25">
        <w:rPr>
          <w:lang w:val="en-US"/>
        </w:rPr>
        <w:t xml:space="preserve">         default:</w:t>
      </w:r>
    </w:p>
    <w:p w:rsidR="001A54FC" w:rsidRPr="00242F25" w:rsidRDefault="001A54FC" w:rsidP="001A54FC">
      <w:pPr>
        <w:pStyle w:val="code1"/>
        <w:rPr>
          <w:lang w:val="en-US"/>
        </w:rPr>
      </w:pPr>
      <w:r w:rsidRPr="00242F25">
        <w:rPr>
          <w:lang w:val="en-US"/>
        </w:rPr>
        <w:t xml:space="preserve">             printf("ERROR!");</w:t>
      </w:r>
    </w:p>
    <w:p w:rsidR="001A54FC" w:rsidRPr="00242F25" w:rsidRDefault="001A54FC" w:rsidP="001A54FC">
      <w:pPr>
        <w:pStyle w:val="code1"/>
        <w:rPr>
          <w:lang w:val="en-US"/>
        </w:rPr>
      </w:pPr>
      <w:r w:rsidRPr="00242F25">
        <w:rPr>
          <w:lang w:val="en-US"/>
        </w:rPr>
        <w:t>@@ -481,7 +484,7 @@ int tabRow( void **strings, int *bufType, int countColum, int lenColCon )</w:t>
      </w:r>
    </w:p>
    <w:p w:rsidR="001A54FC" w:rsidRPr="00242F25" w:rsidRDefault="001A54FC" w:rsidP="001A54FC">
      <w:pPr>
        <w:pStyle w:val="code1"/>
        <w:rPr>
          <w:lang w:val="en-US"/>
        </w:rPr>
      </w:pPr>
      <w:r w:rsidRPr="00242F25">
        <w:rPr>
          <w:lang w:val="en-US"/>
        </w:rPr>
        <w:t xml:space="preserve">     /*FREE */</w:t>
      </w:r>
    </w:p>
    <w:p w:rsidR="001A54FC" w:rsidRPr="00242F25" w:rsidRDefault="001A54FC" w:rsidP="001A54FC">
      <w:pPr>
        <w:pStyle w:val="code1"/>
        <w:rPr>
          <w:lang w:val="en-US"/>
        </w:rPr>
      </w:pPr>
      <w:r w:rsidRPr="00242F25">
        <w:rPr>
          <w:lang w:val="en-US"/>
        </w:rPr>
        <w:t xml:space="preserve">     for( i = 0; i &lt; countColum; ++ i )</w:t>
      </w:r>
    </w:p>
    <w:p w:rsidR="001A54FC" w:rsidRPr="00242F25" w:rsidRDefault="001A54FC" w:rsidP="001A54FC">
      <w:pPr>
        <w:pStyle w:val="code1"/>
        <w:rPr>
          <w:lang w:val="en-US"/>
        </w:rPr>
      </w:pPr>
      <w:r w:rsidRPr="00242F25">
        <w:rPr>
          <w:lang w:val="en-US"/>
        </w:rPr>
        <w:t xml:space="preserve">     {</w:t>
      </w:r>
    </w:p>
    <w:p w:rsidR="001A54FC" w:rsidRPr="00242F25" w:rsidRDefault="001A54FC" w:rsidP="00DD366C">
      <w:pPr>
        <w:pStyle w:val="code1false"/>
        <w:rPr>
          <w:lang w:val="en-US"/>
        </w:rPr>
      </w:pPr>
      <w:r w:rsidRPr="00242F25">
        <w:rPr>
          <w:lang w:val="en-US"/>
        </w:rPr>
        <w:t>-        for( j = 0; j &lt; colStr[i]; ++ j )</w:t>
      </w:r>
    </w:p>
    <w:p w:rsidR="001A54FC" w:rsidRPr="00242F25" w:rsidRDefault="001A54FC" w:rsidP="001A54FC">
      <w:pPr>
        <w:pStyle w:val="code1true"/>
        <w:rPr>
          <w:lang w:val="en-US"/>
        </w:rPr>
      </w:pPr>
      <w:r w:rsidRPr="00242F25">
        <w:rPr>
          <w:lang w:val="en-US"/>
        </w:rPr>
        <w:t>+        for( j = 0; j &lt;= colStr[i]; ++ j )</w:t>
      </w:r>
    </w:p>
    <w:p w:rsidR="001A54FC" w:rsidRPr="0067066F" w:rsidRDefault="001A54FC" w:rsidP="001A54FC">
      <w:pPr>
        <w:pStyle w:val="code1"/>
      </w:pPr>
      <w:r w:rsidRPr="00242F25">
        <w:rPr>
          <w:lang w:val="en-US"/>
        </w:rPr>
        <w:t xml:space="preserve">         </w:t>
      </w:r>
      <w:r w:rsidRPr="0067066F">
        <w:t>{</w:t>
      </w:r>
    </w:p>
    <w:p w:rsidR="001A54FC" w:rsidRPr="0067066F" w:rsidRDefault="001A54FC" w:rsidP="001A54FC">
      <w:pPr>
        <w:pStyle w:val="code1"/>
      </w:pPr>
      <w:r w:rsidRPr="0067066F">
        <w:t xml:space="preserve">             </w:t>
      </w:r>
      <w:r w:rsidRPr="005B5F75">
        <w:t>free</w:t>
      </w:r>
      <w:r w:rsidRPr="0067066F">
        <w:t>(</w:t>
      </w:r>
      <w:r w:rsidRPr="005B5F75">
        <w:t>data</w:t>
      </w:r>
      <w:r w:rsidRPr="0067066F">
        <w:t>[</w:t>
      </w:r>
      <w:r w:rsidRPr="005B5F75">
        <w:t>i</w:t>
      </w:r>
      <w:r w:rsidRPr="0067066F">
        <w:t>][</w:t>
      </w:r>
      <w:r w:rsidRPr="005B5F75">
        <w:t>j</w:t>
      </w:r>
      <w:r w:rsidRPr="0067066F">
        <w:t>]);</w:t>
      </w:r>
    </w:p>
    <w:p w:rsidR="001A54FC" w:rsidRPr="0067066F" w:rsidRDefault="001A54FC" w:rsidP="001A54FC">
      <w:pPr>
        <w:pStyle w:val="code1"/>
      </w:pPr>
      <w:r w:rsidRPr="0067066F">
        <w:t xml:space="preserve">         }</w:t>
      </w:r>
    </w:p>
    <w:p w:rsidR="001A54FC" w:rsidRPr="005B5F75" w:rsidRDefault="005B5F75" w:rsidP="001A54FC">
      <w:pPr>
        <w:pStyle w:val="nwcText15"/>
      </w:pPr>
      <w:r>
        <w:lastRenderedPageBreak/>
        <w:t xml:space="preserve">В результате внесенных изменений </w:t>
      </w:r>
      <w:r w:rsidRPr="00935A62">
        <w:rPr>
          <w:i/>
        </w:rPr>
        <w:t>Valgrind</w:t>
      </w:r>
      <w:r>
        <w:rPr>
          <w:i/>
        </w:rPr>
        <w:t xml:space="preserve">, </w:t>
      </w:r>
      <w:r>
        <w:t>запущенный с теми же</w:t>
      </w:r>
      <w:r w:rsidRPr="005B5F75">
        <w:t xml:space="preserve"> </w:t>
      </w:r>
      <w:r>
        <w:t>ключами и для той же программы, что и в п.</w:t>
      </w:r>
      <w:r w:rsidR="00121384">
        <w:t xml:space="preserve"> </w:t>
      </w:r>
      <w:r w:rsidR="00F318C9">
        <w:fldChar w:fldCharType="begin"/>
      </w:r>
      <w:r w:rsidR="00121384">
        <w:instrText xml:space="preserve"> REF _Ref342934416 \r \h </w:instrText>
      </w:r>
      <w:r w:rsidR="00F318C9">
        <w:fldChar w:fldCharType="separate"/>
      </w:r>
      <w:r w:rsidR="00242F25">
        <w:t>3.1</w:t>
      </w:r>
      <w:r w:rsidR="00F318C9">
        <w:fldChar w:fldCharType="end"/>
      </w:r>
      <w:r>
        <w:t xml:space="preserve"> выводит сообщение</w:t>
      </w:r>
      <w:r w:rsidR="00784091">
        <w:t xml:space="preserve"> показанное на </w:t>
      </w:r>
      <w:fldSimple w:instr=" REF  _Ref342674210 \* Lower \h  \* MERGEFORMAT ">
        <w:r w:rsidR="00242F25">
          <w:t xml:space="preserve">рис. </w:t>
        </w:r>
        <w:r w:rsidR="00242F25">
          <w:rPr>
            <w:noProof/>
          </w:rPr>
          <w:t>3</w:t>
        </w:r>
        <w:r w:rsidR="00242F25">
          <w:t>.</w:t>
        </w:r>
        <w:r w:rsidR="00242F25">
          <w:rPr>
            <w:noProof/>
          </w:rPr>
          <w:t>5</w:t>
        </w:r>
      </w:fldSimple>
      <w:r w:rsidR="00121384">
        <w:t>.</w:t>
      </w:r>
    </w:p>
    <w:p w:rsidR="0035738B" w:rsidRDefault="0035738B" w:rsidP="0035738B">
      <w:pPr>
        <w:pStyle w:val="11"/>
      </w:pPr>
      <w:r>
        <w:rPr>
          <w:noProof/>
          <w:lang w:eastAsia="ru-RU" w:bidi="ar-SA"/>
        </w:rPr>
        <w:drawing>
          <wp:inline distT="0" distB="0" distL="0" distR="0">
            <wp:extent cx="5943600" cy="1488440"/>
            <wp:effectExtent l="19050" t="0" r="0" b="0"/>
            <wp:docPr id="18" name="Рисунок 1" descr="C:\Users\mishlen\diplom_report\chistovik\valgrind\valmem1-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len\diplom_report\chistovik\valgrind\valmem1-good.png"/>
                    <pic:cNvPicPr>
                      <a:picLocks noChangeAspect="1" noChangeArrowheads="1"/>
                    </pic:cNvPicPr>
                  </pic:nvPicPr>
                  <pic:blipFill>
                    <a:blip r:embed="rId22" cstate="print"/>
                    <a:srcRect/>
                    <a:stretch>
                      <a:fillRect/>
                    </a:stretch>
                  </pic:blipFill>
                  <pic:spPr bwMode="auto">
                    <a:xfrm>
                      <a:off x="0" y="0"/>
                      <a:ext cx="5943600" cy="1488440"/>
                    </a:xfrm>
                    <a:prstGeom prst="rect">
                      <a:avLst/>
                    </a:prstGeom>
                    <a:noFill/>
                    <a:ln w="9525">
                      <a:noFill/>
                      <a:miter lim="800000"/>
                      <a:headEnd/>
                      <a:tailEnd/>
                    </a:ln>
                  </pic:spPr>
                </pic:pic>
              </a:graphicData>
            </a:graphic>
          </wp:inline>
        </w:drawing>
      </w:r>
    </w:p>
    <w:p w:rsidR="00121384" w:rsidRDefault="00121384" w:rsidP="00121384">
      <w:pPr>
        <w:pStyle w:val="aff4"/>
      </w:pPr>
      <w:r>
        <w:t xml:space="preserve">Рис. </w:t>
      </w:r>
      <w:fldSimple w:instr=" STYLEREF 1 \s ">
        <w:r w:rsidR="00242F25">
          <w:rPr>
            <w:noProof/>
          </w:rPr>
          <w:t>3</w:t>
        </w:r>
      </w:fldSimple>
      <w:r>
        <w:t>.</w:t>
      </w:r>
      <w:fldSimple w:instr=" SEQ Рис. \* ARABIC \s 1 ">
        <w:r w:rsidR="00242F25">
          <w:rPr>
            <w:noProof/>
          </w:rPr>
          <w:t>3</w:t>
        </w:r>
      </w:fldSimple>
    </w:p>
    <w:p w:rsidR="00C44638" w:rsidRDefault="00C44638" w:rsidP="00C44638">
      <w:pPr>
        <w:pStyle w:val="nwcText15"/>
      </w:pPr>
    </w:p>
    <w:p w:rsidR="0013652F" w:rsidRDefault="00C44638" w:rsidP="00C44638">
      <w:pPr>
        <w:pStyle w:val="nwcText15"/>
      </w:pPr>
      <w:r>
        <w:t xml:space="preserve">Теперь проанализируем данные о числе вызовов функция, полученных с помощью инструмента </w:t>
      </w:r>
      <w:r w:rsidRPr="00431148">
        <w:rPr>
          <w:i/>
        </w:rPr>
        <w:t>Callgrind</w:t>
      </w:r>
      <w:r w:rsidR="0054234A">
        <w:t xml:space="preserve">. Из </w:t>
      </w:r>
      <w:fldSimple w:instr=" REF  _Ref342932994 \* Lower \h  \* MERGEFORMAT ">
        <w:r w:rsidR="00242F25">
          <w:t xml:space="preserve">рис. </w:t>
        </w:r>
        <w:r w:rsidR="00242F25">
          <w:rPr>
            <w:noProof/>
          </w:rPr>
          <w:t>3</w:t>
        </w:r>
        <w:r w:rsidR="00242F25">
          <w:t>.</w:t>
        </w:r>
        <w:r w:rsidR="00242F25">
          <w:rPr>
            <w:noProof/>
          </w:rPr>
          <w:t>2</w:t>
        </w:r>
      </w:fldSimple>
      <w:r w:rsidR="0085702D">
        <w:t xml:space="preserve"> видно, что выполнение функции </w:t>
      </w:r>
      <w:r w:rsidR="0085702D" w:rsidRPr="00431148">
        <w:rPr>
          <w:i/>
        </w:rPr>
        <w:t>drawLine</w:t>
      </w:r>
      <w:r w:rsidR="0085702D">
        <w:t xml:space="preserve"> занимает примерно 25% процессорного времени, затрачиваемого на работу всей программы</w:t>
      </w:r>
      <w:r w:rsidR="00D753C0">
        <w:t>.</w:t>
      </w:r>
    </w:p>
    <w:p w:rsidR="00D753C0" w:rsidRDefault="00D753C0" w:rsidP="00C44638">
      <w:pPr>
        <w:pStyle w:val="nwcText15"/>
      </w:pPr>
      <w:r>
        <w:t>Для оптимизации работы данной функции были сделаны следующие изменения:</w:t>
      </w:r>
    </w:p>
    <w:p w:rsidR="00723AC1" w:rsidRPr="00242F25" w:rsidRDefault="00723AC1" w:rsidP="00723AC1">
      <w:pPr>
        <w:pStyle w:val="code1"/>
        <w:rPr>
          <w:lang w:val="en-US"/>
        </w:rPr>
      </w:pPr>
      <w:r w:rsidRPr="00242F25">
        <w:rPr>
          <w:lang w:val="en-US"/>
        </w:rPr>
        <w:t>diff --git a/src/tioTableBegin.c b/src/tioTableBegin.c</w:t>
      </w:r>
    </w:p>
    <w:p w:rsidR="00723AC1" w:rsidRPr="00242F25" w:rsidRDefault="00723AC1" w:rsidP="00723AC1">
      <w:pPr>
        <w:pStyle w:val="code1"/>
        <w:rPr>
          <w:lang w:val="en-US"/>
        </w:rPr>
      </w:pPr>
      <w:r w:rsidRPr="00242F25">
        <w:rPr>
          <w:lang w:val="en-US"/>
        </w:rPr>
        <w:t>index 030406d..60bdcd9 100644</w:t>
      </w:r>
    </w:p>
    <w:p w:rsidR="00723AC1" w:rsidRPr="00242F25" w:rsidRDefault="00723AC1" w:rsidP="00723AC1">
      <w:pPr>
        <w:pStyle w:val="code1"/>
        <w:rPr>
          <w:lang w:val="en-US"/>
        </w:rPr>
      </w:pPr>
      <w:r w:rsidRPr="00242F25">
        <w:rPr>
          <w:lang w:val="en-US"/>
        </w:rPr>
        <w:t>--- a/src/tioTableBegin.c</w:t>
      </w:r>
    </w:p>
    <w:p w:rsidR="00723AC1" w:rsidRPr="00242F25" w:rsidRDefault="00723AC1" w:rsidP="00723AC1">
      <w:pPr>
        <w:pStyle w:val="code1"/>
        <w:rPr>
          <w:lang w:val="en-US"/>
        </w:rPr>
      </w:pPr>
      <w:r w:rsidRPr="00242F25">
        <w:rPr>
          <w:lang w:val="en-US"/>
        </w:rPr>
        <w:t>+++ b/src/tioTableBegin.c</w:t>
      </w:r>
    </w:p>
    <w:p w:rsidR="00723AC1" w:rsidRPr="00242F25" w:rsidRDefault="00723AC1" w:rsidP="00723AC1">
      <w:pPr>
        <w:pStyle w:val="code1"/>
        <w:rPr>
          <w:lang w:val="en-US"/>
        </w:rPr>
      </w:pPr>
      <w:r w:rsidRPr="00242F25">
        <w:rPr>
          <w:lang w:val="en-US"/>
        </w:rPr>
        <w:t>@@ -516,15 +516,20 @@ int capMap( int countColum, char **cap, int lenColCon )</w:t>
      </w:r>
    </w:p>
    <w:p w:rsidR="00723AC1" w:rsidRPr="00242F25" w:rsidRDefault="00723AC1" w:rsidP="00723AC1">
      <w:pPr>
        <w:pStyle w:val="code1"/>
        <w:rPr>
          <w:lang w:val="en-US"/>
        </w:rPr>
      </w:pPr>
      <w:r w:rsidRPr="00242F25">
        <w:rPr>
          <w:lang w:val="en-US"/>
        </w:rPr>
        <w:t xml:space="preserve"> /*Draw line function*/</w:t>
      </w:r>
    </w:p>
    <w:p w:rsidR="00723AC1" w:rsidRPr="00242F25" w:rsidRDefault="00723AC1" w:rsidP="00723AC1">
      <w:pPr>
        <w:pStyle w:val="code1"/>
        <w:rPr>
          <w:lang w:val="en-US"/>
        </w:rPr>
      </w:pPr>
      <w:r w:rsidRPr="00242F25">
        <w:rPr>
          <w:lang w:val="en-US"/>
        </w:rPr>
        <w:t xml:space="preserve"> int drawLine( int lenColCon )</w:t>
      </w:r>
    </w:p>
    <w:p w:rsidR="00723AC1" w:rsidRPr="00242F25" w:rsidRDefault="00723AC1" w:rsidP="00723AC1">
      <w:pPr>
        <w:pStyle w:val="code1"/>
        <w:rPr>
          <w:lang w:val="en-US"/>
        </w:rPr>
      </w:pPr>
      <w:r w:rsidRPr="00242F25">
        <w:rPr>
          <w:lang w:val="en-US"/>
        </w:rPr>
        <w:t xml:space="preserve"> {</w:t>
      </w:r>
    </w:p>
    <w:p w:rsidR="00723AC1" w:rsidRPr="00242F25" w:rsidRDefault="00723AC1" w:rsidP="00723AC1">
      <w:pPr>
        <w:pStyle w:val="code1true"/>
        <w:rPr>
          <w:lang w:val="en-US"/>
        </w:rPr>
      </w:pPr>
      <w:r w:rsidRPr="00242F25">
        <w:rPr>
          <w:lang w:val="en-US"/>
        </w:rPr>
        <w:t>+</w:t>
      </w:r>
    </w:p>
    <w:p w:rsidR="00723AC1" w:rsidRPr="00242F25" w:rsidRDefault="00723AC1" w:rsidP="00723AC1">
      <w:pPr>
        <w:pStyle w:val="code1true"/>
        <w:rPr>
          <w:lang w:val="en-US"/>
        </w:rPr>
      </w:pPr>
      <w:r w:rsidRPr="00242F25">
        <w:rPr>
          <w:lang w:val="en-US"/>
        </w:rPr>
        <w:t>+    char *pLine = malloc( WIDTH * sizeof( char ) );</w:t>
      </w:r>
    </w:p>
    <w:p w:rsidR="00723AC1" w:rsidRPr="00242F25" w:rsidRDefault="00723AC1" w:rsidP="00723AC1">
      <w:pPr>
        <w:pStyle w:val="code1"/>
        <w:rPr>
          <w:lang w:val="en-US"/>
        </w:rPr>
      </w:pPr>
      <w:r w:rsidRPr="00242F25">
        <w:rPr>
          <w:lang w:val="en-US"/>
        </w:rPr>
        <w:t xml:space="preserve">     int i;</w:t>
      </w:r>
    </w:p>
    <w:p w:rsidR="00723AC1" w:rsidRPr="00242F25" w:rsidRDefault="00723AC1" w:rsidP="00723AC1">
      <w:pPr>
        <w:pStyle w:val="code1"/>
        <w:rPr>
          <w:lang w:val="en-US"/>
        </w:rPr>
      </w:pPr>
      <w:r w:rsidRPr="00242F25">
        <w:rPr>
          <w:lang w:val="en-US"/>
        </w:rPr>
        <w:t xml:space="preserve">     </w:t>
      </w:r>
      <w:r w:rsidR="00EA6549" w:rsidRPr="00242F25">
        <w:rPr>
          <w:lang w:val="en-US"/>
        </w:rPr>
        <w:t>for( i = 0; i &lt; WIDTH; ++ i )</w:t>
      </w:r>
    </w:p>
    <w:p w:rsidR="00723AC1" w:rsidRPr="00242F25" w:rsidRDefault="00723AC1" w:rsidP="00723AC1">
      <w:pPr>
        <w:pStyle w:val="code1"/>
        <w:rPr>
          <w:lang w:val="en-US"/>
        </w:rPr>
      </w:pPr>
      <w:r w:rsidRPr="00242F25">
        <w:rPr>
          <w:lang w:val="en-US"/>
        </w:rPr>
        <w:t xml:space="preserve">     {</w:t>
      </w:r>
    </w:p>
    <w:p w:rsidR="00723AC1" w:rsidRPr="00242F25" w:rsidRDefault="00723AC1" w:rsidP="00723AC1">
      <w:pPr>
        <w:pStyle w:val="code1"/>
        <w:rPr>
          <w:lang w:val="en-US"/>
        </w:rPr>
      </w:pPr>
      <w:r w:rsidRPr="00242F25">
        <w:rPr>
          <w:lang w:val="en-US"/>
        </w:rPr>
        <w:t xml:space="preserve">         if((i % lenColCon) == 0)</w:t>
      </w:r>
    </w:p>
    <w:p w:rsidR="00723AC1" w:rsidRPr="00242F25" w:rsidRDefault="00723AC1" w:rsidP="00EA6549">
      <w:pPr>
        <w:pStyle w:val="code1false"/>
        <w:rPr>
          <w:lang w:val="en-US"/>
        </w:rPr>
      </w:pPr>
      <w:r w:rsidRPr="00242F25">
        <w:rPr>
          <w:lang w:val="en-US"/>
        </w:rPr>
        <w:t>-            printf("+");</w:t>
      </w:r>
    </w:p>
    <w:p w:rsidR="00723AC1" w:rsidRPr="00242F25" w:rsidRDefault="00723AC1" w:rsidP="00EA6549">
      <w:pPr>
        <w:pStyle w:val="code1true"/>
        <w:rPr>
          <w:lang w:val="en-US"/>
        </w:rPr>
      </w:pPr>
      <w:r w:rsidRPr="00242F25">
        <w:rPr>
          <w:lang w:val="en-US"/>
        </w:rPr>
        <w:t>+            pLine[i] = '+';</w:t>
      </w:r>
    </w:p>
    <w:p w:rsidR="00723AC1" w:rsidRPr="00242F25" w:rsidRDefault="00723AC1" w:rsidP="00723AC1">
      <w:pPr>
        <w:pStyle w:val="code1"/>
        <w:rPr>
          <w:lang w:val="en-US"/>
        </w:rPr>
      </w:pPr>
      <w:r w:rsidRPr="00242F25">
        <w:rPr>
          <w:lang w:val="en-US"/>
        </w:rPr>
        <w:t xml:space="preserve">         else</w:t>
      </w:r>
    </w:p>
    <w:p w:rsidR="00723AC1" w:rsidRPr="00242F25" w:rsidRDefault="00723AC1" w:rsidP="00EA6549">
      <w:pPr>
        <w:pStyle w:val="code1false"/>
        <w:rPr>
          <w:lang w:val="en-US"/>
        </w:rPr>
      </w:pPr>
      <w:r w:rsidRPr="00242F25">
        <w:rPr>
          <w:lang w:val="en-US"/>
        </w:rPr>
        <w:t>-            printf("-");</w:t>
      </w:r>
    </w:p>
    <w:p w:rsidR="00723AC1" w:rsidRPr="00242F25" w:rsidRDefault="00723AC1" w:rsidP="00EA6549">
      <w:pPr>
        <w:pStyle w:val="code1true"/>
        <w:rPr>
          <w:lang w:val="en-US"/>
        </w:rPr>
      </w:pPr>
      <w:r w:rsidRPr="00242F25">
        <w:rPr>
          <w:lang w:val="en-US"/>
        </w:rPr>
        <w:lastRenderedPageBreak/>
        <w:t>+            pLine[i] = '-';</w:t>
      </w:r>
    </w:p>
    <w:p w:rsidR="00723AC1" w:rsidRPr="00242F25" w:rsidRDefault="00723AC1" w:rsidP="00723AC1">
      <w:pPr>
        <w:pStyle w:val="code1"/>
        <w:rPr>
          <w:lang w:val="en-US"/>
        </w:rPr>
      </w:pPr>
      <w:r w:rsidRPr="00242F25">
        <w:rPr>
          <w:lang w:val="en-US"/>
        </w:rPr>
        <w:t xml:space="preserve">     }</w:t>
      </w:r>
    </w:p>
    <w:p w:rsidR="00723AC1" w:rsidRPr="00242F25" w:rsidRDefault="00723AC1" w:rsidP="00EA6549">
      <w:pPr>
        <w:pStyle w:val="code1false"/>
        <w:rPr>
          <w:lang w:val="en-US"/>
        </w:rPr>
      </w:pPr>
      <w:r w:rsidRPr="00242F25">
        <w:rPr>
          <w:lang w:val="en-US"/>
        </w:rPr>
        <w:t>-    printf( "+\n" );</w:t>
      </w:r>
    </w:p>
    <w:p w:rsidR="00723AC1" w:rsidRPr="00242F25" w:rsidRDefault="00723AC1" w:rsidP="00EA6549">
      <w:pPr>
        <w:pStyle w:val="code1true"/>
        <w:rPr>
          <w:lang w:val="en-US"/>
        </w:rPr>
      </w:pPr>
      <w:r w:rsidRPr="00242F25">
        <w:rPr>
          <w:lang w:val="en-US"/>
        </w:rPr>
        <w:t>+    pLine[i] = '+';</w:t>
      </w:r>
    </w:p>
    <w:p w:rsidR="00723AC1" w:rsidRPr="00242F25" w:rsidRDefault="00723AC1" w:rsidP="00EA6549">
      <w:pPr>
        <w:pStyle w:val="code1true"/>
        <w:rPr>
          <w:lang w:val="en-US"/>
        </w:rPr>
      </w:pPr>
      <w:r w:rsidRPr="00242F25">
        <w:rPr>
          <w:lang w:val="en-US"/>
        </w:rPr>
        <w:t>+    pLine[++i] = '\n';</w:t>
      </w:r>
    </w:p>
    <w:p w:rsidR="00723AC1" w:rsidRPr="00242F25" w:rsidRDefault="00723AC1" w:rsidP="00EA6549">
      <w:pPr>
        <w:pStyle w:val="code1true"/>
        <w:rPr>
          <w:lang w:val="en-US"/>
        </w:rPr>
      </w:pPr>
      <w:r w:rsidRPr="00242F25">
        <w:rPr>
          <w:lang w:val="en-US"/>
        </w:rPr>
        <w:t>+    fputs( pLine, stdout );</w:t>
      </w:r>
    </w:p>
    <w:p w:rsidR="00723AC1" w:rsidRPr="00242F25" w:rsidRDefault="00723AC1" w:rsidP="00723AC1">
      <w:pPr>
        <w:pStyle w:val="code1"/>
        <w:rPr>
          <w:lang w:val="en-US"/>
        </w:rPr>
      </w:pPr>
      <w:r w:rsidRPr="00242F25">
        <w:rPr>
          <w:lang w:val="en-US"/>
        </w:rPr>
        <w:t xml:space="preserve"> </w:t>
      </w:r>
    </w:p>
    <w:p w:rsidR="00723AC1" w:rsidRPr="00723AC1" w:rsidRDefault="00723AC1" w:rsidP="00723AC1">
      <w:pPr>
        <w:pStyle w:val="code1"/>
      </w:pPr>
      <w:r w:rsidRPr="00242F25">
        <w:rPr>
          <w:lang w:val="en-US"/>
        </w:rPr>
        <w:t xml:space="preserve">     </w:t>
      </w:r>
      <w:r w:rsidRPr="00723AC1">
        <w:t>return 0;</w:t>
      </w:r>
    </w:p>
    <w:p w:rsidR="00723AC1" w:rsidRDefault="00723AC1" w:rsidP="00723AC1">
      <w:pPr>
        <w:pStyle w:val="code1"/>
      </w:pPr>
      <w:r w:rsidRPr="00723AC1">
        <w:t xml:space="preserve"> }</w:t>
      </w:r>
    </w:p>
    <w:p w:rsidR="00EA6549" w:rsidRDefault="00EA6549" w:rsidP="00723AC1">
      <w:pPr>
        <w:pStyle w:val="code1"/>
      </w:pPr>
    </w:p>
    <w:p w:rsidR="00EA6549" w:rsidRPr="00B26CE1" w:rsidRDefault="00EA6549" w:rsidP="00EA6549">
      <w:pPr>
        <w:pStyle w:val="nwcText15"/>
      </w:pPr>
      <w:r>
        <w:t xml:space="preserve">Данные изменения помогли уменьшить процессорное время необходимое для выполнения функции </w:t>
      </w:r>
      <w:r w:rsidRPr="00431148">
        <w:rPr>
          <w:i/>
        </w:rPr>
        <w:t>drawLine</w:t>
      </w:r>
      <w:r w:rsidR="00821E47">
        <w:t xml:space="preserve"> (</w:t>
      </w:r>
      <w:fldSimple w:instr=" REF  _Ref342936363 \* Lower \h  \* MERGEFORMAT ">
        <w:r w:rsidR="00242F25">
          <w:t xml:space="preserve">рис. </w:t>
        </w:r>
        <w:r w:rsidR="00242F25">
          <w:rPr>
            <w:noProof/>
          </w:rPr>
          <w:t>3</w:t>
        </w:r>
        <w:r w:rsidR="00242F25">
          <w:t>.</w:t>
        </w:r>
        <w:r w:rsidR="00242F25">
          <w:rPr>
            <w:noProof/>
          </w:rPr>
          <w:t>6</w:t>
        </w:r>
      </w:fldSimple>
      <w:r w:rsidR="00821E47">
        <w:t>)</w:t>
      </w:r>
      <w:r>
        <w:t>.</w:t>
      </w:r>
      <w:r w:rsidR="00581096">
        <w:t xml:space="preserve"> Теперь оно составляет около 5% от общего времени</w:t>
      </w:r>
      <w:r w:rsidR="0038138E">
        <w:t xml:space="preserve"> выполнения программы</w:t>
      </w:r>
      <w:r w:rsidR="00B26CE1">
        <w:t xml:space="preserve">. </w:t>
      </w:r>
    </w:p>
    <w:p w:rsidR="00871D5F" w:rsidRDefault="00A7764A" w:rsidP="00A7764A">
      <w:pPr>
        <w:pStyle w:val="11"/>
      </w:pPr>
      <w:r>
        <w:rPr>
          <w:noProof/>
          <w:lang w:eastAsia="ru-RU" w:bidi="ar-SA"/>
        </w:rPr>
        <w:lastRenderedPageBreak/>
        <w:drawing>
          <wp:inline distT="0" distB="0" distL="0" distR="0">
            <wp:extent cx="5940425" cy="7494905"/>
            <wp:effectExtent l="19050" t="0" r="3175" b="0"/>
            <wp:docPr id="19" name="Рисунок 18" descr="good-callgraph (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callgraph (2).tif"/>
                    <pic:cNvPicPr/>
                  </pic:nvPicPr>
                  <pic:blipFill>
                    <a:blip r:embed="rId23" cstate="print"/>
                    <a:stretch>
                      <a:fillRect/>
                    </a:stretch>
                  </pic:blipFill>
                  <pic:spPr>
                    <a:xfrm>
                      <a:off x="0" y="0"/>
                      <a:ext cx="5940425" cy="7494905"/>
                    </a:xfrm>
                    <a:prstGeom prst="rect">
                      <a:avLst/>
                    </a:prstGeom>
                  </pic:spPr>
                </pic:pic>
              </a:graphicData>
            </a:graphic>
          </wp:inline>
        </w:drawing>
      </w:r>
    </w:p>
    <w:p w:rsidR="00821E47" w:rsidRDefault="00821E47" w:rsidP="00821E47">
      <w:pPr>
        <w:pStyle w:val="aff4"/>
      </w:pPr>
      <w:r>
        <w:t xml:space="preserve">Рис. </w:t>
      </w:r>
      <w:fldSimple w:instr=" STYLEREF 1 \s ">
        <w:r w:rsidR="00242F25">
          <w:rPr>
            <w:noProof/>
          </w:rPr>
          <w:t>3</w:t>
        </w:r>
      </w:fldSimple>
      <w:r>
        <w:t>.</w:t>
      </w:r>
      <w:fldSimple w:instr=" SEQ Рис. \* ARABIC \s 1 ">
        <w:r w:rsidR="00242F25">
          <w:rPr>
            <w:noProof/>
          </w:rPr>
          <w:t>4</w:t>
        </w:r>
      </w:fldSimple>
    </w:p>
    <w:p w:rsidR="00821E47" w:rsidRPr="00EA6549" w:rsidRDefault="00821E47" w:rsidP="00821E47">
      <w:pPr>
        <w:pStyle w:val="aff4"/>
      </w:pPr>
    </w:p>
    <w:p w:rsidR="00044D08" w:rsidRPr="00F94FEE" w:rsidRDefault="00044D08" w:rsidP="00ED6442">
      <w:pPr>
        <w:pStyle w:val="nwcTitle2"/>
      </w:pPr>
      <w:bookmarkStart w:id="25" w:name="_Toc343107952"/>
      <w:r w:rsidRPr="003A7982">
        <w:rPr>
          <w:rFonts w:eastAsia="Times New Roman"/>
        </w:rPr>
        <w:t>Отладка</w:t>
      </w:r>
      <w:r w:rsidR="00BA59EE" w:rsidRPr="003A7982">
        <w:rPr>
          <w:rFonts w:eastAsia="Times New Roman"/>
        </w:rPr>
        <w:t xml:space="preserve"> </w:t>
      </w:r>
      <w:r w:rsidRPr="003A7982">
        <w:rPr>
          <w:rFonts w:eastAsia="Times New Roman"/>
        </w:rPr>
        <w:t>и</w:t>
      </w:r>
      <w:r w:rsidR="00BA59EE" w:rsidRPr="003A7982">
        <w:rPr>
          <w:rFonts w:eastAsia="Times New Roman"/>
        </w:rPr>
        <w:t xml:space="preserve"> </w:t>
      </w:r>
      <w:r w:rsidRPr="003A7982">
        <w:rPr>
          <w:rFonts w:eastAsia="Times New Roman"/>
        </w:rPr>
        <w:t>тестирование</w:t>
      </w:r>
      <w:r w:rsidR="00BA59EE" w:rsidRPr="003A7982">
        <w:rPr>
          <w:rFonts w:eastAsia="Times New Roman"/>
        </w:rPr>
        <w:t xml:space="preserve"> </w:t>
      </w:r>
      <w:r w:rsidRPr="003A7982">
        <w:rPr>
          <w:rFonts w:eastAsia="Times New Roman"/>
        </w:rPr>
        <w:t>разрабатываемой</w:t>
      </w:r>
      <w:r w:rsidR="00BA59EE" w:rsidRPr="003A7982">
        <w:rPr>
          <w:rFonts w:eastAsia="Times New Roman"/>
        </w:rPr>
        <w:t xml:space="preserve"> </w:t>
      </w:r>
      <w:r w:rsidRPr="003A7982">
        <w:rPr>
          <w:rFonts w:eastAsia="Times New Roman"/>
        </w:rPr>
        <w:t>библиотеки</w:t>
      </w:r>
      <w:bookmarkEnd w:id="25"/>
    </w:p>
    <w:p w:rsidR="00763A70" w:rsidRDefault="00763A70" w:rsidP="00763A70">
      <w:pPr>
        <w:pStyle w:val="nwcText15"/>
        <w:rPr>
          <w:rFonts w:eastAsia="Times New Roman"/>
        </w:rPr>
      </w:pPr>
      <w:r w:rsidRPr="00F94FEE">
        <w:rPr>
          <w:rFonts w:eastAsia="Times New Roman"/>
        </w:rPr>
        <w:t>Отладка разработанной библиотеки производилась с помощью</w:t>
      </w:r>
      <w:r>
        <w:rPr>
          <w:rFonts w:eastAsia="Times New Roman"/>
        </w:rPr>
        <w:t xml:space="preserve"> программы </w:t>
      </w:r>
      <w:r w:rsidRPr="009A79EE">
        <w:rPr>
          <w:rFonts w:eastAsia="Times New Roman"/>
          <w:i/>
        </w:rPr>
        <w:t>GDB</w:t>
      </w:r>
      <w:r>
        <w:rPr>
          <w:rFonts w:eastAsia="Times New Roman"/>
        </w:rPr>
        <w:t xml:space="preserve"> (</w:t>
      </w:r>
      <w:r w:rsidRPr="009A79EE">
        <w:rPr>
          <w:rFonts w:eastAsia="Times New Roman"/>
          <w:i/>
        </w:rPr>
        <w:t>GNU</w:t>
      </w:r>
      <w:r w:rsidRPr="00F94FEE">
        <w:rPr>
          <w:rFonts w:eastAsia="Times New Roman"/>
        </w:rPr>
        <w:t xml:space="preserve"> </w:t>
      </w:r>
      <w:r w:rsidRPr="009A79EE">
        <w:rPr>
          <w:rFonts w:eastAsia="Times New Roman"/>
          <w:i/>
        </w:rPr>
        <w:t>Debugger</w:t>
      </w:r>
      <w:r>
        <w:rPr>
          <w:rFonts w:eastAsia="Times New Roman"/>
        </w:rPr>
        <w:t>), первоначально написанной</w:t>
      </w:r>
      <w:r w:rsidRPr="00F94FEE">
        <w:rPr>
          <w:rFonts w:eastAsia="Times New Roman"/>
        </w:rPr>
        <w:t xml:space="preserve"> Ричардом </w:t>
      </w:r>
      <w:r w:rsidRPr="00F94FEE">
        <w:rPr>
          <w:rFonts w:eastAsia="Times New Roman"/>
        </w:rPr>
        <w:lastRenderedPageBreak/>
        <w:t>Столлмэном в 1988 году</w:t>
      </w:r>
      <w:r w:rsidRPr="00FB17DF">
        <w:rPr>
          <w:rFonts w:eastAsia="Times New Roman"/>
        </w:rPr>
        <w:t xml:space="preserve"> </w:t>
      </w:r>
      <w:r>
        <w:rPr>
          <w:rFonts w:eastAsia="Times New Roman"/>
        </w:rPr>
        <w:t>и являющейся  свободным программным</w:t>
      </w:r>
      <w:r w:rsidRPr="00F94FEE">
        <w:rPr>
          <w:rFonts w:eastAsia="Times New Roman"/>
        </w:rPr>
        <w:t xml:space="preserve"> обеспечение</w:t>
      </w:r>
      <w:r>
        <w:rPr>
          <w:rFonts w:eastAsia="Times New Roman"/>
        </w:rPr>
        <w:t xml:space="preserve">м.  </w:t>
      </w:r>
    </w:p>
    <w:p w:rsidR="00763A70" w:rsidRDefault="00763A70" w:rsidP="00763A70">
      <w:pPr>
        <w:pStyle w:val="nwcText15"/>
        <w:rPr>
          <w:rFonts w:eastAsia="Times New Roman"/>
        </w:rPr>
      </w:pPr>
      <w:r w:rsidRPr="009A79EE">
        <w:rPr>
          <w:rFonts w:eastAsia="Times New Roman"/>
          <w:i/>
        </w:rPr>
        <w:t>GDB</w:t>
      </w:r>
      <w:r w:rsidRPr="00B4187B">
        <w:rPr>
          <w:rFonts w:eastAsia="Times New Roman"/>
        </w:rPr>
        <w:t xml:space="preserve"> </w:t>
      </w:r>
      <w:r>
        <w:rPr>
          <w:rFonts w:eastAsia="Times New Roman"/>
        </w:rPr>
        <w:t>р</w:t>
      </w:r>
      <w:r w:rsidRPr="00F94FEE">
        <w:rPr>
          <w:rFonts w:eastAsia="Times New Roman"/>
        </w:rPr>
        <w:t>аботает</w:t>
      </w:r>
      <w:r>
        <w:rPr>
          <w:rFonts w:eastAsia="Times New Roman"/>
        </w:rPr>
        <w:t xml:space="preserve"> </w:t>
      </w:r>
      <w:r w:rsidRPr="00F94FEE">
        <w:rPr>
          <w:rFonts w:eastAsia="Times New Roman"/>
        </w:rPr>
        <w:t xml:space="preserve">на многих </w:t>
      </w:r>
      <w:r w:rsidRPr="009A79EE">
        <w:rPr>
          <w:rFonts w:eastAsia="Times New Roman"/>
          <w:i/>
        </w:rPr>
        <w:t>UNIX</w:t>
      </w:r>
      <w:r w:rsidRPr="00F94FEE">
        <w:rPr>
          <w:rFonts w:eastAsia="Times New Roman"/>
        </w:rPr>
        <w:t xml:space="preserve">-подобных системах и умеет производить отладку многих языков программирования, включая Си, </w:t>
      </w:r>
      <w:r w:rsidRPr="009A79EE">
        <w:rPr>
          <w:rFonts w:eastAsia="Times New Roman"/>
          <w:i/>
        </w:rPr>
        <w:t>C</w:t>
      </w:r>
      <w:r w:rsidRPr="009A79EE">
        <w:rPr>
          <w:rFonts w:eastAsia="Times New Roman"/>
        </w:rPr>
        <w:t>++,</w:t>
      </w:r>
      <w:r w:rsidRPr="00F94FEE">
        <w:rPr>
          <w:rFonts w:eastAsia="Times New Roman"/>
        </w:rPr>
        <w:t xml:space="preserve"> </w:t>
      </w:r>
      <w:r w:rsidRPr="009A79EE">
        <w:rPr>
          <w:rFonts w:eastAsia="Times New Roman"/>
          <w:i/>
        </w:rPr>
        <w:t>Free</w:t>
      </w:r>
      <w:r w:rsidRPr="00F94FEE">
        <w:rPr>
          <w:rFonts w:eastAsia="Times New Roman"/>
        </w:rPr>
        <w:t xml:space="preserve"> </w:t>
      </w:r>
      <w:r w:rsidRPr="009A79EE">
        <w:rPr>
          <w:rFonts w:eastAsia="Times New Roman"/>
          <w:i/>
        </w:rPr>
        <w:t>Pascal</w:t>
      </w:r>
      <w:r w:rsidRPr="00F94FEE">
        <w:rPr>
          <w:rFonts w:eastAsia="Times New Roman"/>
        </w:rPr>
        <w:t xml:space="preserve">, </w:t>
      </w:r>
      <w:r w:rsidRPr="009A79EE">
        <w:rPr>
          <w:rFonts w:eastAsia="Times New Roman"/>
          <w:i/>
        </w:rPr>
        <w:t>FreeBASIC</w:t>
      </w:r>
      <w:r w:rsidRPr="00F94FEE">
        <w:rPr>
          <w:rFonts w:eastAsia="Times New Roman"/>
        </w:rPr>
        <w:t xml:space="preserve">, </w:t>
      </w:r>
      <w:r w:rsidRPr="009A79EE">
        <w:rPr>
          <w:rFonts w:eastAsia="Times New Roman"/>
          <w:i/>
        </w:rPr>
        <w:t>Ada</w:t>
      </w:r>
      <w:r w:rsidRPr="00F94FEE">
        <w:rPr>
          <w:rFonts w:eastAsia="Times New Roman"/>
        </w:rPr>
        <w:t xml:space="preserve"> и Фортран.</w:t>
      </w:r>
    </w:p>
    <w:p w:rsidR="00763A70" w:rsidRPr="00EB0698" w:rsidRDefault="00763A70" w:rsidP="00763A70">
      <w:pPr>
        <w:pStyle w:val="nwcText15"/>
      </w:pPr>
      <w:r>
        <w:t>Отладчик имеет</w:t>
      </w:r>
      <w:r w:rsidRPr="00EB0698">
        <w:t xml:space="preserve"> средства для слежения и контроля за выполнением компьютерных программ. Пользователь может изменять внутренние переменные программ и вызывать функции независимо от обычного поведения программы. </w:t>
      </w:r>
    </w:p>
    <w:p w:rsidR="00763A70" w:rsidRDefault="00763A70" w:rsidP="00763A70">
      <w:pPr>
        <w:pStyle w:val="nwcText15"/>
      </w:pPr>
      <w:r>
        <w:t>С</w:t>
      </w:r>
      <w:r w:rsidRPr="00EB0698">
        <w:t xml:space="preserve"> версии 7.0 добавлена поддержка «обратимой отладки», позволяющей отмотать назад процесс выполнения, чтобы посмотреть, что произошло.</w:t>
      </w:r>
    </w:p>
    <w:p w:rsidR="00AB1DEC" w:rsidRDefault="00227C6C" w:rsidP="00EB0698">
      <w:pPr>
        <w:pStyle w:val="nwcText15"/>
      </w:pPr>
      <w:r>
        <w:t xml:space="preserve">При разработке библиотеки </w:t>
      </w:r>
      <w:r w:rsidRPr="009A79EE">
        <w:rPr>
          <w:i/>
        </w:rPr>
        <w:t>libtio</w:t>
      </w:r>
      <w:r>
        <w:t xml:space="preserve"> после добавления новой функции</w:t>
      </w:r>
      <w:r w:rsidR="00776E0E">
        <w:t>,</w:t>
      </w:r>
      <w:r w:rsidR="0026214A">
        <w:t xml:space="preserve"> </w:t>
      </w:r>
      <w:r w:rsidR="00B467A7">
        <w:t xml:space="preserve"> </w:t>
      </w:r>
      <w:r w:rsidR="00776E0E">
        <w:t xml:space="preserve"> проводилось</w:t>
      </w:r>
      <w:r w:rsidR="0026214A" w:rsidRPr="0026214A">
        <w:t xml:space="preserve"> </w:t>
      </w:r>
      <w:r w:rsidR="0026214A">
        <w:t>автоматическое</w:t>
      </w:r>
      <w:r w:rsidR="00776E0E">
        <w:t xml:space="preserve"> модульное тестирование по принципу черного ящика</w:t>
      </w:r>
      <w:r w:rsidR="00CA5D35">
        <w:t>, что позволяло</w:t>
      </w:r>
      <w:r w:rsidR="00CA5D35" w:rsidRPr="00CA5D35">
        <w:t xml:space="preserve"> быстро проверить, не привело ли очередное изменение кода к регрессии, то есть к появлению ошибок в уже оттестированных мес</w:t>
      </w:r>
      <w:r w:rsidR="00CA5D35">
        <w:t>тах программы, а также облегчало</w:t>
      </w:r>
      <w:r w:rsidR="00CA5D35" w:rsidRPr="00CA5D35">
        <w:t xml:space="preserve"> обнаружение и устранение таких ошибок.</w:t>
      </w:r>
      <w:r w:rsidR="0054402C">
        <w:t xml:space="preserve"> </w:t>
      </w:r>
    </w:p>
    <w:p w:rsidR="00EB0698" w:rsidRDefault="00AB1DEC" w:rsidP="00EB0698">
      <w:pPr>
        <w:pStyle w:val="nwcText15"/>
      </w:pPr>
      <w:r>
        <w:t>Поток вывода после запуска модульных тестов изображен на рисунк</w:t>
      </w:r>
      <w:r w:rsidR="00A94FB9">
        <w:t>ах</w:t>
      </w:r>
      <w:r>
        <w:t xml:space="preserve"> </w:t>
      </w:r>
      <w:fldSimple w:instr=" REF  _Ref342674210 \* Lower \h  \* MERGEFORMAT ">
        <w:r w:rsidR="00242F25">
          <w:t xml:space="preserve">рис. </w:t>
        </w:r>
        <w:r w:rsidR="00242F25">
          <w:rPr>
            <w:noProof/>
          </w:rPr>
          <w:t>3</w:t>
        </w:r>
        <w:r w:rsidR="00242F25">
          <w:t>.</w:t>
        </w:r>
        <w:r w:rsidR="00242F25">
          <w:rPr>
            <w:noProof/>
          </w:rPr>
          <w:t>5</w:t>
        </w:r>
      </w:fldSimple>
      <w:r w:rsidR="00A94FB9">
        <w:t xml:space="preserve"> – </w:t>
      </w:r>
      <w:fldSimple w:instr=" REF  _Ref342674218 \* Lower \h  \* MERGEFORMAT ">
        <w:r w:rsidR="00242F25">
          <w:t xml:space="preserve">рис. </w:t>
        </w:r>
        <w:r w:rsidR="00242F25">
          <w:rPr>
            <w:noProof/>
          </w:rPr>
          <w:t>3</w:t>
        </w:r>
        <w:r w:rsidR="00242F25">
          <w:t>.</w:t>
        </w:r>
        <w:r w:rsidR="00242F25">
          <w:rPr>
            <w:noProof/>
          </w:rPr>
          <w:t>8</w:t>
        </w:r>
      </w:fldSimple>
      <w:r w:rsidR="00A94FB9">
        <w:t>.</w:t>
      </w:r>
    </w:p>
    <w:p w:rsidR="0054402C" w:rsidRDefault="00642BEC" w:rsidP="00514511">
      <w:pPr>
        <w:pStyle w:val="nwcText10"/>
      </w:pPr>
      <w:r>
        <w:rPr>
          <w:noProof/>
        </w:rPr>
        <w:lastRenderedPageBreak/>
        <w:drawing>
          <wp:inline distT="0" distB="0" distL="0" distR="0">
            <wp:extent cx="4741920" cy="7229475"/>
            <wp:effectExtent l="19050" t="0" r="1530" b="0"/>
            <wp:docPr id="5" name="Рисунок 1" descr="C:\Documents and Settings\User\diplom_report\chistovik\mT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User\diplom_report\chistovik\mTest1.PNG"/>
                    <pic:cNvPicPr>
                      <a:picLocks noChangeAspect="1" noChangeArrowheads="1"/>
                    </pic:cNvPicPr>
                  </pic:nvPicPr>
                  <pic:blipFill>
                    <a:blip r:embed="rId24" cstate="print"/>
                    <a:srcRect/>
                    <a:stretch>
                      <a:fillRect/>
                    </a:stretch>
                  </pic:blipFill>
                  <pic:spPr bwMode="auto">
                    <a:xfrm>
                      <a:off x="0" y="0"/>
                      <a:ext cx="4744815" cy="7233889"/>
                    </a:xfrm>
                    <a:prstGeom prst="rect">
                      <a:avLst/>
                    </a:prstGeom>
                    <a:noFill/>
                    <a:ln w="9525">
                      <a:noFill/>
                      <a:miter lim="800000"/>
                      <a:headEnd/>
                      <a:tailEnd/>
                    </a:ln>
                  </pic:spPr>
                </pic:pic>
              </a:graphicData>
            </a:graphic>
          </wp:inline>
        </w:drawing>
      </w:r>
    </w:p>
    <w:p w:rsidR="00A94FB9" w:rsidRDefault="00A94FB9" w:rsidP="00A94FB9">
      <w:pPr>
        <w:pStyle w:val="aff4"/>
      </w:pPr>
      <w:bookmarkStart w:id="26" w:name="_Ref342674210"/>
      <w:r>
        <w:t xml:space="preserve">Рис. </w:t>
      </w:r>
      <w:fldSimple w:instr=" STYLEREF 1 \s ">
        <w:r w:rsidR="00242F25">
          <w:rPr>
            <w:noProof/>
          </w:rPr>
          <w:t>3</w:t>
        </w:r>
      </w:fldSimple>
      <w:r>
        <w:t>.</w:t>
      </w:r>
      <w:fldSimple w:instr=" SEQ Рис. \* ARABIC \s 1 ">
        <w:r w:rsidR="00242F25">
          <w:rPr>
            <w:noProof/>
          </w:rPr>
          <w:t>5</w:t>
        </w:r>
      </w:fldSimple>
      <w:bookmarkEnd w:id="26"/>
    </w:p>
    <w:p w:rsidR="00A94FB9" w:rsidRPr="00A94FB9" w:rsidRDefault="00A94FB9" w:rsidP="00514511">
      <w:pPr>
        <w:pStyle w:val="nwcText10"/>
      </w:pPr>
    </w:p>
    <w:p w:rsidR="00951705" w:rsidRDefault="00951705" w:rsidP="00514511">
      <w:pPr>
        <w:pStyle w:val="nwcText10"/>
        <w:rPr>
          <w:lang w:val="en-US"/>
        </w:rPr>
        <w:sectPr w:rsidR="00951705" w:rsidSect="00AC2625">
          <w:footerReference w:type="default" r:id="rId25"/>
          <w:pgSz w:w="11906" w:h="16838"/>
          <w:pgMar w:top="1134" w:right="850" w:bottom="1134" w:left="1701" w:header="708" w:footer="708" w:gutter="0"/>
          <w:cols w:space="708"/>
          <w:docGrid w:linePitch="360"/>
        </w:sectPr>
      </w:pPr>
    </w:p>
    <w:p w:rsidR="00367B05" w:rsidRDefault="00367B05" w:rsidP="00514511">
      <w:pPr>
        <w:pStyle w:val="nwcText10"/>
      </w:pPr>
      <w:r w:rsidRPr="00367B05">
        <w:rPr>
          <w:noProof/>
        </w:rPr>
        <w:lastRenderedPageBreak/>
        <w:drawing>
          <wp:inline distT="0" distB="0" distL="0" distR="0">
            <wp:extent cx="9363075" cy="509309"/>
            <wp:effectExtent l="19050" t="0" r="9525" b="0"/>
            <wp:docPr id="8" name="Рисунок 2" descr="C:\Documents and Settings\User\diplom_report\chistovik\m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User\diplom_report\chistovik\mTest2.PNG"/>
                    <pic:cNvPicPr>
                      <a:picLocks noChangeAspect="1" noChangeArrowheads="1"/>
                    </pic:cNvPicPr>
                  </pic:nvPicPr>
                  <pic:blipFill>
                    <a:blip r:embed="rId26" cstate="print"/>
                    <a:srcRect/>
                    <a:stretch>
                      <a:fillRect/>
                    </a:stretch>
                  </pic:blipFill>
                  <pic:spPr bwMode="auto">
                    <a:xfrm>
                      <a:off x="0" y="0"/>
                      <a:ext cx="9360379" cy="509162"/>
                    </a:xfrm>
                    <a:prstGeom prst="rect">
                      <a:avLst/>
                    </a:prstGeom>
                    <a:noFill/>
                    <a:ln w="9525">
                      <a:noFill/>
                      <a:miter lim="800000"/>
                      <a:headEnd/>
                      <a:tailEnd/>
                    </a:ln>
                  </pic:spPr>
                </pic:pic>
              </a:graphicData>
            </a:graphic>
          </wp:inline>
        </w:drawing>
      </w:r>
    </w:p>
    <w:p w:rsidR="00367B05" w:rsidRDefault="00514511" w:rsidP="00514511">
      <w:pPr>
        <w:pStyle w:val="nwcText10"/>
      </w:pPr>
      <w:r>
        <w:rPr>
          <w:noProof/>
        </w:rPr>
        <w:drawing>
          <wp:inline distT="0" distB="0" distL="0" distR="0">
            <wp:extent cx="9363075" cy="3591934"/>
            <wp:effectExtent l="19050" t="0" r="9525" b="0"/>
            <wp:docPr id="10" name="Рисунок 4" descr="C:\Documents and Settings\User\diplom_report\chistovik\m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User\diplom_report\chistovik\mTest3.PNG"/>
                    <pic:cNvPicPr>
                      <a:picLocks noChangeAspect="1" noChangeArrowheads="1"/>
                    </pic:cNvPicPr>
                  </pic:nvPicPr>
                  <pic:blipFill>
                    <a:blip r:embed="rId27" cstate="print"/>
                    <a:srcRect/>
                    <a:stretch>
                      <a:fillRect/>
                    </a:stretch>
                  </pic:blipFill>
                  <pic:spPr bwMode="auto">
                    <a:xfrm>
                      <a:off x="0" y="0"/>
                      <a:ext cx="9363075" cy="3591934"/>
                    </a:xfrm>
                    <a:prstGeom prst="rect">
                      <a:avLst/>
                    </a:prstGeom>
                    <a:noFill/>
                    <a:ln w="9525">
                      <a:noFill/>
                      <a:miter lim="800000"/>
                      <a:headEnd/>
                      <a:tailEnd/>
                    </a:ln>
                  </pic:spPr>
                </pic:pic>
              </a:graphicData>
            </a:graphic>
          </wp:inline>
        </w:drawing>
      </w:r>
    </w:p>
    <w:p w:rsidR="00A94FB9" w:rsidRDefault="00A94FB9" w:rsidP="00A94FB9">
      <w:pPr>
        <w:pStyle w:val="aff4"/>
      </w:pPr>
      <w:bookmarkStart w:id="27" w:name="_Ref342936363"/>
      <w:r>
        <w:t xml:space="preserve">Рис. </w:t>
      </w:r>
      <w:fldSimple w:instr=" STYLEREF 1 \s ">
        <w:r w:rsidR="00242F25">
          <w:rPr>
            <w:noProof/>
          </w:rPr>
          <w:t>3</w:t>
        </w:r>
      </w:fldSimple>
      <w:r>
        <w:t>.</w:t>
      </w:r>
      <w:fldSimple w:instr=" SEQ Рис. \* ARABIC \s 1 ">
        <w:r w:rsidR="00242F25">
          <w:rPr>
            <w:noProof/>
          </w:rPr>
          <w:t>6</w:t>
        </w:r>
      </w:fldSimple>
      <w:bookmarkEnd w:id="27"/>
    </w:p>
    <w:p w:rsidR="00514511" w:rsidRDefault="00514511" w:rsidP="00514511">
      <w:pPr>
        <w:pStyle w:val="nwcText10"/>
      </w:pPr>
      <w:r>
        <w:rPr>
          <w:noProof/>
        </w:rPr>
        <w:lastRenderedPageBreak/>
        <w:drawing>
          <wp:inline distT="0" distB="0" distL="0" distR="0">
            <wp:extent cx="8448675" cy="3390319"/>
            <wp:effectExtent l="19050" t="0" r="9525" b="0"/>
            <wp:docPr id="11" name="Рисунок 5" descr="C:\Documents and Settings\User\diplom_report\chistovik\mTe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User\diplom_report\chistovik\mTest4.PNG"/>
                    <pic:cNvPicPr>
                      <a:picLocks noChangeAspect="1" noChangeArrowheads="1"/>
                    </pic:cNvPicPr>
                  </pic:nvPicPr>
                  <pic:blipFill>
                    <a:blip r:embed="rId28" cstate="print"/>
                    <a:srcRect/>
                    <a:stretch>
                      <a:fillRect/>
                    </a:stretch>
                  </pic:blipFill>
                  <pic:spPr bwMode="auto">
                    <a:xfrm>
                      <a:off x="0" y="0"/>
                      <a:ext cx="8448675" cy="3390319"/>
                    </a:xfrm>
                    <a:prstGeom prst="rect">
                      <a:avLst/>
                    </a:prstGeom>
                    <a:noFill/>
                    <a:ln w="9525">
                      <a:noFill/>
                      <a:miter lim="800000"/>
                      <a:headEnd/>
                      <a:tailEnd/>
                    </a:ln>
                  </pic:spPr>
                </pic:pic>
              </a:graphicData>
            </a:graphic>
          </wp:inline>
        </w:drawing>
      </w:r>
    </w:p>
    <w:p w:rsidR="00A94FB9" w:rsidRDefault="00A94FB9" w:rsidP="00A94FB9">
      <w:pPr>
        <w:pStyle w:val="aff4"/>
      </w:pPr>
      <w:r>
        <w:t xml:space="preserve">Рис. </w:t>
      </w:r>
      <w:fldSimple w:instr=" STYLEREF 1 \s ">
        <w:r w:rsidR="00242F25">
          <w:rPr>
            <w:noProof/>
          </w:rPr>
          <w:t>3</w:t>
        </w:r>
      </w:fldSimple>
      <w:r>
        <w:t>.</w:t>
      </w:r>
      <w:fldSimple w:instr=" SEQ Рис. \* ARABIC \s 1 ">
        <w:r w:rsidR="00242F25">
          <w:rPr>
            <w:noProof/>
          </w:rPr>
          <w:t>7</w:t>
        </w:r>
      </w:fldSimple>
    </w:p>
    <w:p w:rsidR="00A94FB9" w:rsidRPr="00A94FB9" w:rsidRDefault="00A94FB9" w:rsidP="00514511">
      <w:pPr>
        <w:pStyle w:val="nwcText10"/>
      </w:pPr>
    </w:p>
    <w:p w:rsidR="00951705" w:rsidRDefault="00951705" w:rsidP="00514511">
      <w:pPr>
        <w:pStyle w:val="nwcText10"/>
        <w:rPr>
          <w:lang w:val="en-US"/>
        </w:rPr>
        <w:sectPr w:rsidR="00951705" w:rsidSect="00951705">
          <w:pgSz w:w="16838" w:h="11906" w:orient="landscape"/>
          <w:pgMar w:top="1701" w:right="1134" w:bottom="850" w:left="1134" w:header="708" w:footer="708" w:gutter="0"/>
          <w:cols w:space="708"/>
          <w:docGrid w:linePitch="360"/>
        </w:sectPr>
      </w:pPr>
    </w:p>
    <w:p w:rsidR="00951705" w:rsidRPr="00951705" w:rsidRDefault="00951705" w:rsidP="00514511">
      <w:pPr>
        <w:pStyle w:val="nwcText10"/>
        <w:rPr>
          <w:lang w:val="en-US"/>
        </w:rPr>
      </w:pPr>
    </w:p>
    <w:p w:rsidR="00514511" w:rsidRDefault="00805C96" w:rsidP="00514511">
      <w:pPr>
        <w:pStyle w:val="nwcText10"/>
      </w:pPr>
      <w:r>
        <w:rPr>
          <w:noProof/>
        </w:rPr>
        <w:drawing>
          <wp:inline distT="0" distB="0" distL="0" distR="0">
            <wp:extent cx="3028950" cy="4705350"/>
            <wp:effectExtent l="19050" t="0" r="0" b="0"/>
            <wp:docPr id="12" name="Рисунок 6" descr="C:\Documents and Settings\User\diplom_report\chistovik\mTe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User\diplom_report\chistovik\mTest5.PNG"/>
                    <pic:cNvPicPr>
                      <a:picLocks noChangeAspect="1" noChangeArrowheads="1"/>
                    </pic:cNvPicPr>
                  </pic:nvPicPr>
                  <pic:blipFill>
                    <a:blip r:embed="rId29" cstate="print"/>
                    <a:srcRect/>
                    <a:stretch>
                      <a:fillRect/>
                    </a:stretch>
                  </pic:blipFill>
                  <pic:spPr bwMode="auto">
                    <a:xfrm>
                      <a:off x="0" y="0"/>
                      <a:ext cx="3028950" cy="4705350"/>
                    </a:xfrm>
                    <a:prstGeom prst="rect">
                      <a:avLst/>
                    </a:prstGeom>
                    <a:noFill/>
                    <a:ln w="9525">
                      <a:noFill/>
                      <a:miter lim="800000"/>
                      <a:headEnd/>
                      <a:tailEnd/>
                    </a:ln>
                  </pic:spPr>
                </pic:pic>
              </a:graphicData>
            </a:graphic>
          </wp:inline>
        </w:drawing>
      </w:r>
    </w:p>
    <w:p w:rsidR="00A94FB9" w:rsidRDefault="00A94FB9" w:rsidP="00A94FB9">
      <w:pPr>
        <w:pStyle w:val="aff4"/>
      </w:pPr>
      <w:bookmarkStart w:id="28" w:name="_Ref342674218"/>
      <w:r>
        <w:t xml:space="preserve">Рис. </w:t>
      </w:r>
      <w:fldSimple w:instr=" STYLEREF 1 \s ">
        <w:r w:rsidR="00242F25">
          <w:rPr>
            <w:noProof/>
          </w:rPr>
          <w:t>3</w:t>
        </w:r>
      </w:fldSimple>
      <w:r>
        <w:t>.</w:t>
      </w:r>
      <w:fldSimple w:instr=" SEQ Рис. \* ARABIC \s 1 ">
        <w:r w:rsidR="00242F25">
          <w:rPr>
            <w:noProof/>
          </w:rPr>
          <w:t>8</w:t>
        </w:r>
      </w:fldSimple>
      <w:bookmarkEnd w:id="28"/>
    </w:p>
    <w:p w:rsidR="00514511" w:rsidRDefault="00514511" w:rsidP="00514511">
      <w:pPr>
        <w:pStyle w:val="nwcText10"/>
      </w:pPr>
    </w:p>
    <w:p w:rsidR="00ED7FFA" w:rsidRPr="008960C0" w:rsidRDefault="005D1037" w:rsidP="00ED7FFA">
      <w:pPr>
        <w:pStyle w:val="nwcText15"/>
      </w:pPr>
      <w:r w:rsidRPr="008960C0">
        <w:t>Сценарий</w:t>
      </w:r>
      <w:r w:rsidR="00780CA4" w:rsidRPr="008960C0">
        <w:t xml:space="preserve"> командной оболочки,</w:t>
      </w:r>
      <w:r w:rsidR="00780CA4" w:rsidRPr="00780CA4">
        <w:t xml:space="preserve"> </w:t>
      </w:r>
      <w:r w:rsidR="00780CA4" w:rsidRPr="008960C0">
        <w:t>позволяющий автоматизировать процесс запуска тестов</w:t>
      </w:r>
      <w:r w:rsidRPr="008960C0">
        <w:t>,</w:t>
      </w:r>
      <w:r w:rsidR="00780CA4" w:rsidRPr="008960C0">
        <w:t xml:space="preserve"> представлен в </w:t>
      </w:r>
      <w:commentRangeStart w:id="29"/>
      <w:r w:rsidR="00780CA4" w:rsidRPr="008960C0">
        <w:t>приложении</w:t>
      </w:r>
      <w:commentRangeEnd w:id="29"/>
    </w:p>
    <w:p w:rsidR="00780CA4" w:rsidRDefault="00780CA4" w:rsidP="008937CE">
      <w:pPr>
        <w:pStyle w:val="nwcText15"/>
      </w:pPr>
      <w:r>
        <w:rPr>
          <w:rStyle w:val="af5"/>
          <w:rFonts w:asciiTheme="minorHAnsi" w:hAnsiTheme="minorHAnsi"/>
        </w:rPr>
        <w:commentReference w:id="29"/>
      </w:r>
      <w:r w:rsidR="008960C0">
        <w:t>Вначале сценария приписываем в переменную окружения LD</w:t>
      </w:r>
      <w:r w:rsidR="008960C0" w:rsidRPr="008960C0">
        <w:t>_</w:t>
      </w:r>
      <w:r w:rsidR="008960C0">
        <w:t>LIBRERY</w:t>
      </w:r>
      <w:r w:rsidR="008960C0" w:rsidRPr="008960C0">
        <w:t>_</w:t>
      </w:r>
      <w:r w:rsidR="008960C0">
        <w:t>PATH</w:t>
      </w:r>
      <w:r w:rsidR="008960C0" w:rsidRPr="008960C0">
        <w:t xml:space="preserve"> </w:t>
      </w:r>
      <w:r w:rsidR="008960C0">
        <w:t>папку .</w:t>
      </w:r>
      <w:r w:rsidR="008960C0" w:rsidRPr="008960C0">
        <w:t>/</w:t>
      </w:r>
      <w:r w:rsidR="008960C0" w:rsidRPr="009A79EE">
        <w:rPr>
          <w:i/>
        </w:rPr>
        <w:t>lib</w:t>
      </w:r>
      <w:r w:rsidR="008960C0">
        <w:t xml:space="preserve">. Это делается для того, чтобы модульные тесты искали скомпилированную библиотеку </w:t>
      </w:r>
      <w:r w:rsidR="008960C0" w:rsidRPr="009A79EE">
        <w:rPr>
          <w:i/>
        </w:rPr>
        <w:t>libtio</w:t>
      </w:r>
      <w:r w:rsidR="008960C0" w:rsidRPr="008960C0">
        <w:t xml:space="preserve"> </w:t>
      </w:r>
      <w:r w:rsidR="008960C0">
        <w:t>в директории lib, находя</w:t>
      </w:r>
      <w:r w:rsidR="00431880">
        <w:t>щуюся в корневой директории проекта.</w:t>
      </w:r>
      <w:r w:rsidR="00303916">
        <w:t xml:space="preserve"> Далее проводим настройку цветов некоторых элементов вывода, таки</w:t>
      </w:r>
      <w:r w:rsidR="00951705">
        <w:t>х</w:t>
      </w:r>
      <w:r w:rsidR="00303916">
        <w:t xml:space="preserve"> как </w:t>
      </w:r>
      <w:r w:rsidR="00303916" w:rsidRPr="009A79EE">
        <w:rPr>
          <w:i/>
        </w:rPr>
        <w:t>TS</w:t>
      </w:r>
      <w:r w:rsidR="00303916">
        <w:t xml:space="preserve">, </w:t>
      </w:r>
      <w:r w:rsidR="00303916" w:rsidRPr="009A79EE">
        <w:rPr>
          <w:i/>
        </w:rPr>
        <w:t>Test</w:t>
      </w:r>
      <w:r w:rsidR="00303916">
        <w:t xml:space="preserve">, </w:t>
      </w:r>
      <w:r w:rsidR="00303916" w:rsidRPr="009A79EE">
        <w:rPr>
          <w:i/>
        </w:rPr>
        <w:t>Run</w:t>
      </w:r>
      <w:r w:rsidR="00303916" w:rsidRPr="00303916">
        <w:t xml:space="preserve"> </w:t>
      </w:r>
      <w:r w:rsidR="00303916" w:rsidRPr="009A79EE">
        <w:rPr>
          <w:i/>
        </w:rPr>
        <w:t>test</w:t>
      </w:r>
      <w:r w:rsidR="00303916">
        <w:t xml:space="preserve">, </w:t>
      </w:r>
      <w:r w:rsidR="00303916" w:rsidRPr="009A79EE">
        <w:rPr>
          <w:i/>
        </w:rPr>
        <w:t>PASS</w:t>
      </w:r>
      <w:r w:rsidR="00303916">
        <w:t xml:space="preserve">, </w:t>
      </w:r>
      <w:r w:rsidR="00303916" w:rsidRPr="009A79EE">
        <w:rPr>
          <w:i/>
        </w:rPr>
        <w:t>FAIL</w:t>
      </w:r>
      <w:r w:rsidR="00A47A9C" w:rsidRPr="00A47A9C">
        <w:t xml:space="preserve"> </w:t>
      </w:r>
      <w:r w:rsidR="00A47A9C">
        <w:t>и т. д.</w:t>
      </w:r>
      <w:r w:rsidR="0089391E">
        <w:t xml:space="preserve"> Далее все исполняемые файлы, начинающиеся с </w:t>
      </w:r>
      <w:r w:rsidR="0089391E" w:rsidRPr="009A79EE">
        <w:rPr>
          <w:i/>
        </w:rPr>
        <w:t>test</w:t>
      </w:r>
      <w:r w:rsidR="0089391E" w:rsidRPr="0089391E">
        <w:t>_</w:t>
      </w:r>
      <w:r w:rsidR="00884452">
        <w:t>,</w:t>
      </w:r>
      <w:r w:rsidR="0089391E" w:rsidRPr="0089391E">
        <w:t xml:space="preserve"> </w:t>
      </w:r>
      <w:r w:rsidR="00CB0A2C">
        <w:t>поочередно запускаются и если завершаются без ошибок, то в поток вывода печатается сообщение о том</w:t>
      </w:r>
      <w:r w:rsidR="002F5ED1">
        <w:t>,</w:t>
      </w:r>
      <w:r w:rsidR="00CB0A2C">
        <w:t xml:space="preserve"> что тест пройден. В противном случае – печатается сообщение о том</w:t>
      </w:r>
      <w:r w:rsidR="002F5ED1">
        <w:t>,</w:t>
      </w:r>
      <w:r w:rsidR="00CB0A2C">
        <w:t xml:space="preserve"> что тест провален.</w:t>
      </w:r>
    </w:p>
    <w:p w:rsidR="007E02E9" w:rsidRDefault="007E02E9" w:rsidP="008937CE">
      <w:pPr>
        <w:pStyle w:val="nwcText15"/>
      </w:pPr>
      <w:r>
        <w:lastRenderedPageBreak/>
        <w:t xml:space="preserve">Так же среди прочих тестов, имеются тесты, успешным выполнением которых является их </w:t>
      </w:r>
      <w:r w:rsidR="00951705">
        <w:t>завершение</w:t>
      </w:r>
      <w:r>
        <w:t xml:space="preserve"> с определенным кодом ошибки. </w:t>
      </w:r>
      <w:r w:rsidR="007056D4">
        <w:t xml:space="preserve">Название таких тестов начинается с </w:t>
      </w:r>
      <w:r w:rsidR="007056D4" w:rsidRPr="009A79EE">
        <w:rPr>
          <w:i/>
        </w:rPr>
        <w:t>fail</w:t>
      </w:r>
      <w:r w:rsidR="007056D4" w:rsidRPr="006A7272">
        <w:t>_</w:t>
      </w:r>
      <w:r w:rsidR="007056D4">
        <w:t xml:space="preserve">. </w:t>
      </w:r>
      <w:r w:rsidR="006A7272">
        <w:t>Такие тесты считаются успешно завершенными</w:t>
      </w:r>
      <w:r w:rsidR="00EE61D0">
        <w:t>,</w:t>
      </w:r>
      <w:r w:rsidR="006A7272">
        <w:t xml:space="preserve"> если они возвращают значение равное значению из одноименного файла с типом </w:t>
      </w:r>
      <w:r w:rsidR="006A7272" w:rsidRPr="006A7272">
        <w:t>.</w:t>
      </w:r>
      <w:r w:rsidR="006A7272" w:rsidRPr="009A79EE">
        <w:rPr>
          <w:i/>
        </w:rPr>
        <w:t>result</w:t>
      </w:r>
      <w:r w:rsidR="008041DC">
        <w:t xml:space="preserve">. </w:t>
      </w:r>
    </w:p>
    <w:p w:rsidR="00BB0DD1" w:rsidRDefault="00BB0DD1" w:rsidP="008937CE">
      <w:pPr>
        <w:pStyle w:val="nwcText15"/>
      </w:pPr>
      <w:r>
        <w:t>В конце сценария</w:t>
      </w:r>
      <w:r w:rsidRPr="00BB0DD1">
        <w:t xml:space="preserve"> </w:t>
      </w:r>
      <w:r>
        <w:t>переменная LD</w:t>
      </w:r>
      <w:r w:rsidRPr="00BB0DD1">
        <w:t>_</w:t>
      </w:r>
      <w:r>
        <w:t>LIBRERY</w:t>
      </w:r>
      <w:r w:rsidRPr="00BB0DD1">
        <w:t>_</w:t>
      </w:r>
      <w:r>
        <w:t>PATH</w:t>
      </w:r>
      <w:r w:rsidRPr="00BB0DD1">
        <w:t xml:space="preserve"> </w:t>
      </w:r>
      <w:r>
        <w:t xml:space="preserve">возвращается в </w:t>
      </w:r>
      <w:r w:rsidR="0061096C">
        <w:t>перво</w:t>
      </w:r>
      <w:r>
        <w:t>начальное значение.</w:t>
      </w:r>
      <w:r w:rsidR="00A40643">
        <w:t xml:space="preserve"> </w:t>
      </w:r>
    </w:p>
    <w:p w:rsidR="00A40643" w:rsidRDefault="00A40643" w:rsidP="008937CE">
      <w:pPr>
        <w:pStyle w:val="nwcText15"/>
      </w:pPr>
      <w:r>
        <w:t>Если все модульные тесты завершились успехом, то выводится сообщение, символизирующее отсутствие ошибок при автоматическом тестировании. Если хотя бы один тест провалился, то по сценарию выводится сообщение, что модульное тестирование не прошло успешно.</w:t>
      </w:r>
    </w:p>
    <w:p w:rsidR="00D053D5" w:rsidRDefault="00763A70" w:rsidP="00763A70">
      <w:pPr>
        <w:pStyle w:val="nwcText15"/>
      </w:pPr>
      <w:r>
        <w:t xml:space="preserve">В ходе функционального тестирования было выявлено, что функция </w:t>
      </w:r>
      <w:r w:rsidRPr="009A79EE">
        <w:rPr>
          <w:i/>
        </w:rPr>
        <w:t>tioTableEnd</w:t>
      </w:r>
      <w:r w:rsidRPr="00763A70">
        <w:t xml:space="preserve"> </w:t>
      </w:r>
      <w:r>
        <w:t>отображает таблицу некорректно</w:t>
      </w:r>
      <w:r w:rsidR="00FB5BF8">
        <w:t>,</w:t>
      </w:r>
      <w:r>
        <w:t xml:space="preserve"> </w:t>
      </w:r>
      <w:r w:rsidR="00FA1989">
        <w:t>если в по</w:t>
      </w:r>
      <w:r w:rsidR="00915674">
        <w:t>лях таблицы используются</w:t>
      </w:r>
      <w:r w:rsidR="00FA1989">
        <w:t xml:space="preserve"> символы</w:t>
      </w:r>
      <w:r w:rsidR="00915674">
        <w:t xml:space="preserve"> кириллицы</w:t>
      </w:r>
      <w:r w:rsidR="00D053D5">
        <w:t xml:space="preserve"> (</w:t>
      </w:r>
      <w:fldSimple w:instr=" REF  _Ref342592029 \* Lower \h  \* MERGEFORMAT ">
        <w:r w:rsidR="00242F25">
          <w:t xml:space="preserve">рис. </w:t>
        </w:r>
        <w:r w:rsidR="00242F25">
          <w:rPr>
            <w:noProof/>
          </w:rPr>
          <w:t>3</w:t>
        </w:r>
        <w:r w:rsidR="00242F25">
          <w:t>.</w:t>
        </w:r>
        <w:r w:rsidR="00242F25">
          <w:rPr>
            <w:noProof/>
          </w:rPr>
          <w:t>9</w:t>
        </w:r>
      </w:fldSimple>
      <w:r w:rsidR="00D053D5">
        <w:t>)</w:t>
      </w:r>
      <w:r w:rsidR="00FA1989">
        <w:t>.</w:t>
      </w:r>
    </w:p>
    <w:p w:rsidR="00D053D5" w:rsidRDefault="00D053D5" w:rsidP="00D053D5">
      <w:pPr>
        <w:pStyle w:val="11"/>
      </w:pPr>
      <w:r>
        <w:rPr>
          <w:noProof/>
          <w:lang w:eastAsia="ru-RU" w:bidi="ar-SA"/>
        </w:rPr>
        <w:drawing>
          <wp:inline distT="0" distB="0" distL="0" distR="0">
            <wp:extent cx="5940425" cy="2299335"/>
            <wp:effectExtent l="19050" t="0" r="3175" b="0"/>
            <wp:docPr id="9" name="Рисунок 6" descr="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png"/>
                    <pic:cNvPicPr/>
                  </pic:nvPicPr>
                  <pic:blipFill>
                    <a:blip r:embed="rId30" cstate="print"/>
                    <a:stretch>
                      <a:fillRect/>
                    </a:stretch>
                  </pic:blipFill>
                  <pic:spPr>
                    <a:xfrm>
                      <a:off x="0" y="0"/>
                      <a:ext cx="5940425" cy="2299335"/>
                    </a:xfrm>
                    <a:prstGeom prst="rect">
                      <a:avLst/>
                    </a:prstGeom>
                  </pic:spPr>
                </pic:pic>
              </a:graphicData>
            </a:graphic>
          </wp:inline>
        </w:drawing>
      </w:r>
    </w:p>
    <w:p w:rsidR="00D053D5" w:rsidRDefault="00D053D5" w:rsidP="00D053D5">
      <w:pPr>
        <w:pStyle w:val="aff4"/>
      </w:pPr>
      <w:bookmarkStart w:id="30" w:name="_Ref342592029"/>
      <w:r>
        <w:t xml:space="preserve">Рис. </w:t>
      </w:r>
      <w:fldSimple w:instr=" STYLEREF 1 \s ">
        <w:r w:rsidR="00242F25">
          <w:rPr>
            <w:noProof/>
          </w:rPr>
          <w:t>3</w:t>
        </w:r>
      </w:fldSimple>
      <w:r>
        <w:t>.</w:t>
      </w:r>
      <w:fldSimple w:instr=" SEQ Рис. \* ARABIC \s 1 ">
        <w:r w:rsidR="00242F25">
          <w:rPr>
            <w:noProof/>
          </w:rPr>
          <w:t>9</w:t>
        </w:r>
      </w:fldSimple>
      <w:bookmarkEnd w:id="30"/>
    </w:p>
    <w:p w:rsidR="00FD1149" w:rsidRPr="00242F25" w:rsidRDefault="00FB5BF8" w:rsidP="00763A70">
      <w:pPr>
        <w:pStyle w:val="nwcText15"/>
        <w:rPr>
          <w:lang w:val="en-US"/>
        </w:rPr>
      </w:pPr>
      <w:r>
        <w:t>При отладке</w:t>
      </w:r>
      <w:r w:rsidR="008C674F">
        <w:t xml:space="preserve"> </w:t>
      </w:r>
      <w:r w:rsidR="00C01121">
        <w:t>было установлено что</w:t>
      </w:r>
      <w:r w:rsidR="00DF322B">
        <w:t>,</w:t>
      </w:r>
      <w:r w:rsidR="00C01121">
        <w:t xml:space="preserve"> так как при работе с символьными данными (строками) по умолчанию используется </w:t>
      </w:r>
      <w:r w:rsidR="00915674">
        <w:t xml:space="preserve">кодировка </w:t>
      </w:r>
      <w:r w:rsidR="00915674" w:rsidRPr="009A79EE">
        <w:rPr>
          <w:i/>
        </w:rPr>
        <w:t>UTF-8</w:t>
      </w:r>
      <w:r w:rsidR="00915674">
        <w:t xml:space="preserve">, а это значит, что для представления латинских символов требуется 1 байт, тогда как для представления символов кириллицы </w:t>
      </w:r>
      <w:r w:rsidR="004E633D">
        <w:t>необходимо отводить под каждую букву 2 байта. В</w:t>
      </w:r>
      <w:r w:rsidR="004E633D" w:rsidRPr="00242F25">
        <w:rPr>
          <w:lang w:val="en-US"/>
        </w:rPr>
        <w:t xml:space="preserve"> </w:t>
      </w:r>
      <w:r w:rsidR="004E633D" w:rsidRPr="00242F25">
        <w:rPr>
          <w:i/>
          <w:lang w:val="en-US"/>
        </w:rPr>
        <w:t>tioTableEnd</w:t>
      </w:r>
      <w:r w:rsidR="004E633D" w:rsidRPr="00242F25">
        <w:rPr>
          <w:lang w:val="en-US"/>
        </w:rPr>
        <w:t xml:space="preserve"> </w:t>
      </w:r>
      <w:r w:rsidR="004E633D">
        <w:t>это</w:t>
      </w:r>
      <w:r w:rsidR="004E633D" w:rsidRPr="00242F25">
        <w:rPr>
          <w:lang w:val="en-US"/>
        </w:rPr>
        <w:t xml:space="preserve"> </w:t>
      </w:r>
      <w:r w:rsidR="004E633D">
        <w:t>не</w:t>
      </w:r>
      <w:r w:rsidR="00317E2B" w:rsidRPr="00242F25">
        <w:rPr>
          <w:lang w:val="en-US"/>
        </w:rPr>
        <w:t xml:space="preserve"> </w:t>
      </w:r>
      <w:r w:rsidR="004E633D">
        <w:t>было</w:t>
      </w:r>
      <w:r w:rsidR="004E633D" w:rsidRPr="00242F25">
        <w:rPr>
          <w:lang w:val="en-US"/>
        </w:rPr>
        <w:t xml:space="preserve"> </w:t>
      </w:r>
      <w:r w:rsidR="004E633D">
        <w:t>учтено</w:t>
      </w:r>
      <w:r w:rsidR="004E633D" w:rsidRPr="00242F25">
        <w:rPr>
          <w:lang w:val="en-US"/>
        </w:rPr>
        <w:t>.</w:t>
      </w:r>
    </w:p>
    <w:p w:rsidR="00FD1149" w:rsidRPr="00242F25" w:rsidRDefault="00FD1149" w:rsidP="007E4C09">
      <w:pPr>
        <w:pStyle w:val="code1"/>
        <w:rPr>
          <w:lang w:val="en-US"/>
        </w:rPr>
      </w:pPr>
      <w:r w:rsidRPr="00242F25">
        <w:rPr>
          <w:lang w:val="en-US"/>
        </w:rPr>
        <w:t>@@ -345,7 +345,7 @@ int tabRow( void **strings, int *bufType, int countColum, int lenColCon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lastRenderedPageBreak/>
        <w:t xml:space="preserve">     /*Calculation number of extra lines of the array*/ </w:t>
      </w:r>
    </w:p>
    <w:p w:rsidR="00FD1149" w:rsidRPr="00242F25" w:rsidRDefault="00FD1149" w:rsidP="007E4C09">
      <w:pPr>
        <w:pStyle w:val="code1"/>
        <w:rPr>
          <w:lang w:val="en-US"/>
        </w:rPr>
      </w:pPr>
      <w:r w:rsidRPr="00242F25">
        <w:rPr>
          <w:lang w:val="en-US"/>
        </w:rPr>
        <w:t xml:space="preserve">     for( i = 0; i &lt; countColum; ++ i )</w:t>
      </w:r>
    </w:p>
    <w:p w:rsidR="00FD1149" w:rsidRPr="00242F25" w:rsidRDefault="00FD1149" w:rsidP="007E4C09">
      <w:pPr>
        <w:pStyle w:val="code1false"/>
        <w:rPr>
          <w:lang w:val="en-US"/>
        </w:rPr>
      </w:pPr>
      <w:r w:rsidRPr="00242F25">
        <w:rPr>
          <w:lang w:val="en-US"/>
        </w:rPr>
        <w:t>-    {</w:t>
      </w:r>
    </w:p>
    <w:p w:rsidR="00FD1149" w:rsidRPr="00242F25" w:rsidRDefault="00FD1149" w:rsidP="007E4C09">
      <w:pPr>
        <w:pStyle w:val="code1"/>
        <w:rPr>
          <w:lang w:val="en-US"/>
        </w:rPr>
      </w:pPr>
      <w:r w:rsidRPr="00242F25">
        <w:rPr>
          <w:lang w:val="en-US"/>
        </w:rPr>
        <w:t xml:space="preserve">+    { </w:t>
      </w:r>
    </w:p>
    <w:p w:rsidR="00FD1149" w:rsidRPr="00242F25" w:rsidRDefault="00FD1149" w:rsidP="007E4C09">
      <w:pPr>
        <w:pStyle w:val="code1"/>
        <w:rPr>
          <w:lang w:val="en-US"/>
        </w:rPr>
      </w:pPr>
      <w:r w:rsidRPr="00242F25">
        <w:rPr>
          <w:lang w:val="en-US"/>
        </w:rPr>
        <w:t xml:space="preserve">         colStr[i] = strlen( (char *)strings[i] ) / lenColCon; </w:t>
      </w:r>
    </w:p>
    <w:p w:rsidR="00FD1149" w:rsidRPr="00242F25" w:rsidRDefault="00FD1149" w:rsidP="007E4C09">
      <w:pPr>
        <w:pStyle w:val="code1"/>
        <w:rPr>
          <w:lang w:val="en-US"/>
        </w:rPr>
      </w:pPr>
      <w:r w:rsidRPr="00242F25">
        <w:rPr>
          <w:lang w:val="en-US"/>
        </w:rPr>
        <w:t xml:space="preserve">         if(max &lt; colStr[i])</w:t>
      </w:r>
    </w:p>
    <w:p w:rsidR="00FD1149" w:rsidRPr="00242F25" w:rsidRDefault="00FD1149" w:rsidP="007E4C09">
      <w:pPr>
        <w:pStyle w:val="code1"/>
        <w:rPr>
          <w:lang w:val="en-US"/>
        </w:rPr>
      </w:pPr>
      <w:r w:rsidRPr="00242F25">
        <w:rPr>
          <w:lang w:val="en-US"/>
        </w:rPr>
        <w:t xml:space="preserve">             max = colStr[i];</w:t>
      </w:r>
    </w:p>
    <w:p w:rsidR="00FD1149" w:rsidRPr="00242F25" w:rsidRDefault="00FD1149" w:rsidP="007E4C09">
      <w:pPr>
        <w:pStyle w:val="code1"/>
        <w:rPr>
          <w:lang w:val="en-US"/>
        </w:rPr>
      </w:pPr>
      <w:r w:rsidRPr="00242F25">
        <w:rPr>
          <w:lang w:val="en-US"/>
        </w:rPr>
        <w:t>@@ -368,7 +368,7 @@ int tabRow( void **strings, int *bufType, int countColum, int lenColCon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t xml:space="preserve">             for (j = 0; j &lt; (max + 1); ++ j)</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false"/>
        <w:rPr>
          <w:lang w:val="en-US"/>
        </w:rPr>
      </w:pPr>
      <w:r w:rsidRPr="00242F25">
        <w:rPr>
          <w:lang w:val="en-US"/>
        </w:rPr>
        <w:t>-                if((data[i][j] = (char *) malloc (lenColCon * sizeof(char))) == NULL)</w:t>
      </w:r>
    </w:p>
    <w:p w:rsidR="00FD1149" w:rsidRPr="00242F25" w:rsidRDefault="00FD1149" w:rsidP="007E4C09">
      <w:pPr>
        <w:pStyle w:val="code1true"/>
        <w:rPr>
          <w:lang w:val="en-US"/>
        </w:rPr>
      </w:pPr>
      <w:r w:rsidRPr="00242F25">
        <w:rPr>
          <w:lang w:val="en-US"/>
        </w:rPr>
        <w:t>+                if((data[i][j] = (char *) malloc ( 2 * lenColCon * sizeof(char))) == NULL)</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
        <w:rPr>
          <w:lang w:val="en-US"/>
        </w:rPr>
      </w:pPr>
      <w:r w:rsidRPr="00242F25">
        <w:rPr>
          <w:lang w:val="en-US"/>
        </w:rPr>
        <w:t xml:space="preserve">                     printf("ERROR!\n");</w:t>
      </w:r>
    </w:p>
    <w:p w:rsidR="00FD1149" w:rsidRPr="00242F25" w:rsidRDefault="00FD1149" w:rsidP="007E4C09">
      <w:pPr>
        <w:pStyle w:val="code1"/>
        <w:rPr>
          <w:lang w:val="en-US"/>
        </w:rPr>
      </w:pPr>
      <w:r w:rsidRPr="00242F25">
        <w:rPr>
          <w:lang w:val="en-US"/>
        </w:rPr>
        <w:t xml:space="preserve">                     exit(EXIT_FAILURE);</w:t>
      </w:r>
    </w:p>
    <w:p w:rsidR="00FD1149" w:rsidRPr="00242F25" w:rsidRDefault="00FD1149" w:rsidP="007E4C09">
      <w:pPr>
        <w:pStyle w:val="code1"/>
        <w:rPr>
          <w:lang w:val="en-US"/>
        </w:rPr>
      </w:pPr>
      <w:r w:rsidRPr="00242F25">
        <w:rPr>
          <w:lang w:val="en-US"/>
        </w:rPr>
        <w:t>@@ -419,14 +419,42 @@ int tabRow( void **strings, int *bufType, int countColum, int lenColCon )</w:t>
      </w:r>
    </w:p>
    <w:p w:rsidR="00FD1149" w:rsidRPr="00242F25" w:rsidRDefault="00FD1149" w:rsidP="007E4C09">
      <w:pPr>
        <w:pStyle w:val="code1"/>
        <w:rPr>
          <w:lang w:val="en-US"/>
        </w:rPr>
      </w:pPr>
      <w:r w:rsidRPr="00242F25">
        <w:rPr>
          <w:lang w:val="en-US"/>
        </w:rPr>
        <w:t xml:space="preserve">         case 4:</w:t>
      </w:r>
    </w:p>
    <w:p w:rsidR="00FD1149" w:rsidRPr="00242F25" w:rsidRDefault="00FD1149" w:rsidP="007E4C09">
      <w:pPr>
        <w:pStyle w:val="code1"/>
        <w:rPr>
          <w:lang w:val="en-US"/>
        </w:rPr>
      </w:pPr>
      <w:r w:rsidRPr="00242F25">
        <w:rPr>
          <w:lang w:val="en-US"/>
        </w:rPr>
        <w:t xml:space="preserve">             for( extraCounter = 0; extraCounter &lt;= colStr[i]; ++ extraCounter )</w:t>
      </w:r>
    </w:p>
    <w:p w:rsidR="00FD1149" w:rsidRPr="00242F25" w:rsidRDefault="00FD1149" w:rsidP="007E4C09">
      <w:pPr>
        <w:pStyle w:val="code1"/>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int index = 0;</w:t>
      </w:r>
    </w:p>
    <w:p w:rsidR="00FD1149" w:rsidRPr="00242F25" w:rsidRDefault="00FD1149" w:rsidP="007E4C09">
      <w:pPr>
        <w:pStyle w:val="code1"/>
        <w:rPr>
          <w:lang w:val="en-US"/>
        </w:rPr>
      </w:pPr>
      <w:r w:rsidRPr="00242F25">
        <w:rPr>
          <w:lang w:val="en-US"/>
        </w:rPr>
        <w:t xml:space="preserve">                 j = extraCounter * (lenColCon - 1);</w:t>
      </w:r>
    </w:p>
    <w:p w:rsidR="00FD1149" w:rsidRPr="00242F25" w:rsidRDefault="00FD1149" w:rsidP="007E4C09">
      <w:pPr>
        <w:pStyle w:val="code1false"/>
        <w:rPr>
          <w:lang w:val="en-US"/>
        </w:rPr>
      </w:pPr>
      <w:r w:rsidRPr="00242F25">
        <w:rPr>
          <w:lang w:val="en-US"/>
        </w:rPr>
        <w:t>-                for( offset = 0;</w:t>
      </w:r>
    </w:p>
    <w:p w:rsidR="00FD1149" w:rsidRPr="00242F25" w:rsidRDefault="00FD1149" w:rsidP="007E4C09">
      <w:pPr>
        <w:pStyle w:val="code1true"/>
        <w:rPr>
          <w:lang w:val="en-US"/>
        </w:rPr>
      </w:pPr>
      <w:r w:rsidRPr="00242F25">
        <w:rPr>
          <w:lang w:val="en-US"/>
        </w:rPr>
        <w:t>+                offset = 0;</w:t>
      </w:r>
    </w:p>
    <w:p w:rsidR="00FD1149" w:rsidRPr="00242F25" w:rsidRDefault="00FD1149" w:rsidP="007E4C09">
      <w:pPr>
        <w:pStyle w:val="code1true"/>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while( ( ( lenColCon - 1 ) != index ) &amp;&amp; ( ( (char*)strings[i])[j] != '\0' ) )</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if( ( (char*)strings[i])[j] &amp; 0x80 )</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xml:space="preserve">+                        </w:t>
      </w:r>
    </w:p>
    <w:p w:rsidR="00FD1149" w:rsidRPr="00242F25" w:rsidRDefault="00FD1149" w:rsidP="007E4C09">
      <w:pPr>
        <w:pStyle w:val="code1true"/>
        <w:rPr>
          <w:lang w:val="en-US"/>
        </w:rPr>
      </w:pPr>
      <w:r w:rsidRPr="00242F25">
        <w:rPr>
          <w:lang w:val="en-US"/>
        </w:rPr>
        <w:t>+                        data[i][extraCounter][offset] = ((char *)strings[i])[j];</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 j;</w:t>
      </w:r>
    </w:p>
    <w:p w:rsidR="00FD1149" w:rsidRPr="00242F25" w:rsidRDefault="00FD1149" w:rsidP="007E4C09">
      <w:pPr>
        <w:pStyle w:val="code1true"/>
        <w:rPr>
          <w:lang w:val="en-US"/>
        </w:rPr>
      </w:pPr>
      <w:r w:rsidRPr="00242F25">
        <w:rPr>
          <w:lang w:val="en-US"/>
        </w:rPr>
        <w:t xml:space="preserve">+                        data[i][extraCounter][offset] = ((char *)strings[i])[j]; </w:t>
      </w:r>
    </w:p>
    <w:p w:rsidR="00FD1149" w:rsidRPr="00242F25" w:rsidRDefault="00FD1149" w:rsidP="007E4C09">
      <w:pPr>
        <w:pStyle w:val="code1true"/>
        <w:rPr>
          <w:lang w:val="en-US"/>
        </w:rPr>
      </w:pPr>
      <w:r w:rsidRPr="00242F25">
        <w:rPr>
          <w:lang w:val="en-US"/>
        </w:rPr>
        <w:lastRenderedPageBreak/>
        <w:t>+                        ++ j;</w:t>
      </w:r>
    </w:p>
    <w:p w:rsidR="00FD1149" w:rsidRPr="00242F25" w:rsidRDefault="00FD1149" w:rsidP="007E4C09">
      <w:pPr>
        <w:pStyle w:val="code1true"/>
        <w:rPr>
          <w:lang w:val="en-US"/>
        </w:rPr>
      </w:pPr>
      <w:r w:rsidRPr="00242F25">
        <w:rPr>
          <w:lang w:val="en-US"/>
        </w:rPr>
        <w:t>+                        ++ index;</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else</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 xml:space="preserve">+                        data[i][extraCounter][offset] = ((char *)strings[i])[j]; </w:t>
      </w:r>
    </w:p>
    <w:p w:rsidR="00FD1149" w:rsidRPr="00242F25" w:rsidRDefault="00FD1149" w:rsidP="007E4C09">
      <w:pPr>
        <w:pStyle w:val="code1true"/>
        <w:rPr>
          <w:lang w:val="en-US"/>
        </w:rPr>
      </w:pPr>
      <w:r w:rsidRPr="00242F25">
        <w:rPr>
          <w:lang w:val="en-US"/>
        </w:rPr>
        <w:t>+                        ++ j;</w:t>
      </w:r>
    </w:p>
    <w:p w:rsidR="00FD1149" w:rsidRPr="00242F25" w:rsidRDefault="00FD1149" w:rsidP="007E4C09">
      <w:pPr>
        <w:pStyle w:val="code1true"/>
        <w:rPr>
          <w:lang w:val="en-US"/>
        </w:rPr>
      </w:pPr>
      <w:r w:rsidRPr="00242F25">
        <w:rPr>
          <w:lang w:val="en-US"/>
        </w:rPr>
        <w:t>+                        ++ offset;</w:t>
      </w:r>
    </w:p>
    <w:p w:rsidR="00FD1149" w:rsidRPr="00242F25" w:rsidRDefault="00FD1149" w:rsidP="007E4C09">
      <w:pPr>
        <w:pStyle w:val="code1true"/>
        <w:rPr>
          <w:lang w:val="en-US"/>
        </w:rPr>
      </w:pPr>
      <w:r w:rsidRPr="00242F25">
        <w:rPr>
          <w:lang w:val="en-US"/>
        </w:rPr>
        <w:t>+                        ++ index;</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w:t>
      </w:r>
    </w:p>
    <w:p w:rsidR="00FD1149" w:rsidRPr="00242F25" w:rsidRDefault="00FD1149" w:rsidP="007E4C09">
      <w:pPr>
        <w:pStyle w:val="code1true"/>
        <w:rPr>
          <w:lang w:val="en-US"/>
        </w:rPr>
      </w:pPr>
      <w:r w:rsidRPr="00242F25">
        <w:rPr>
          <w:lang w:val="en-US"/>
        </w:rPr>
        <w:t>+                }</w:t>
      </w:r>
    </w:p>
    <w:p w:rsidR="00FD1149" w:rsidRPr="00242F25" w:rsidRDefault="00FD1149" w:rsidP="007E4C09">
      <w:pPr>
        <w:pStyle w:val="code1true"/>
        <w:rPr>
          <w:lang w:val="en-US"/>
        </w:rPr>
      </w:pPr>
      <w:r w:rsidRPr="00242F25">
        <w:rPr>
          <w:lang w:val="en-US"/>
        </w:rPr>
        <w:t>+</w:t>
      </w:r>
    </w:p>
    <w:p w:rsidR="00FD1149" w:rsidRPr="00242F25" w:rsidRDefault="00FD1149" w:rsidP="007E4C09">
      <w:pPr>
        <w:pStyle w:val="code1true"/>
        <w:rPr>
          <w:lang w:val="en-US"/>
        </w:rPr>
      </w:pPr>
      <w:r w:rsidRPr="00242F25">
        <w:rPr>
          <w:lang w:val="en-US"/>
        </w:rPr>
        <w:t>+</w:t>
      </w:r>
    </w:p>
    <w:p w:rsidR="00FD1149" w:rsidRPr="00242F25" w:rsidRDefault="00820A03" w:rsidP="007E4C09">
      <w:pPr>
        <w:pStyle w:val="code1false"/>
        <w:rPr>
          <w:lang w:val="en-US"/>
        </w:rPr>
      </w:pPr>
      <w:r w:rsidRPr="00242F25">
        <w:rPr>
          <w:lang w:val="en-US"/>
        </w:rPr>
        <w:t xml:space="preserve">-                </w:t>
      </w:r>
      <w:r w:rsidR="00FD1149" w:rsidRPr="00242F25">
        <w:rPr>
          <w:lang w:val="en-US"/>
        </w:rPr>
        <w:t>for( offset = 0;</w:t>
      </w:r>
    </w:p>
    <w:p w:rsidR="00FD1149" w:rsidRPr="00242F25" w:rsidRDefault="00820A03" w:rsidP="007E4C09">
      <w:pPr>
        <w:pStyle w:val="code1false"/>
        <w:rPr>
          <w:lang w:val="en-US"/>
        </w:rPr>
      </w:pPr>
      <w:r w:rsidRPr="00242F25">
        <w:rPr>
          <w:lang w:val="en-US"/>
        </w:rPr>
        <w:t>-</w:t>
      </w:r>
      <w:r w:rsidR="00FD1149" w:rsidRPr="00242F25">
        <w:rPr>
          <w:lang w:val="en-US"/>
        </w:rPr>
        <w:t xml:space="preserve">                        ((offset != (lenColCon - 1)) &amp;&amp; (((char *)strings[i])[j] != '\0' )); ++ offset, ++ j)</w:t>
      </w:r>
    </w:p>
    <w:p w:rsidR="00FD1149" w:rsidRPr="00242F25" w:rsidRDefault="00FD1149" w:rsidP="007E4C09">
      <w:pPr>
        <w:pStyle w:val="code1false"/>
        <w:rPr>
          <w:lang w:val="en-US"/>
        </w:rPr>
      </w:pPr>
      <w:r w:rsidRPr="00242F25">
        <w:rPr>
          <w:lang w:val="en-US"/>
        </w:rPr>
        <w:t xml:space="preserve">                 {</w:t>
      </w:r>
    </w:p>
    <w:p w:rsidR="00FD1149" w:rsidRPr="00242F25" w:rsidRDefault="00C161B7" w:rsidP="007E4C09">
      <w:pPr>
        <w:pStyle w:val="code1false"/>
        <w:rPr>
          <w:lang w:val="en-US"/>
        </w:rPr>
      </w:pPr>
      <w:r w:rsidRPr="00242F25">
        <w:rPr>
          <w:lang w:val="en-US"/>
        </w:rPr>
        <w:t>-</w:t>
      </w:r>
      <w:r w:rsidR="00FD1149" w:rsidRPr="00242F25">
        <w:rPr>
          <w:lang w:val="en-US"/>
        </w:rPr>
        <w:t xml:space="preserve">                    data[i][extraCounter][offset] = ((char *)strings[i])[j]; </w:t>
      </w:r>
    </w:p>
    <w:p w:rsidR="00FD1149" w:rsidRPr="00242F25" w:rsidRDefault="00FD1149" w:rsidP="007E4C09">
      <w:pPr>
        <w:pStyle w:val="code1false"/>
        <w:rPr>
          <w:lang w:val="en-US"/>
        </w:rPr>
      </w:pPr>
      <w:r w:rsidRPr="00242F25">
        <w:rPr>
          <w:lang w:val="en-US"/>
        </w:rPr>
        <w:t>-                }</w:t>
      </w:r>
    </w:p>
    <w:p w:rsidR="00FD1149" w:rsidRPr="00242F25" w:rsidRDefault="00FD1149" w:rsidP="007E4C09">
      <w:pPr>
        <w:pStyle w:val="code1"/>
        <w:rPr>
          <w:lang w:val="en-US"/>
        </w:rPr>
      </w:pPr>
      <w:r w:rsidRPr="00242F25">
        <w:rPr>
          <w:lang w:val="en-US"/>
        </w:rPr>
        <w:t xml:space="preserve">                 /*Insert spaces*/</w:t>
      </w:r>
    </w:p>
    <w:p w:rsidR="00FD1149" w:rsidRPr="00242F25" w:rsidRDefault="00FD1149" w:rsidP="007E4C09">
      <w:pPr>
        <w:pStyle w:val="code1false"/>
        <w:rPr>
          <w:lang w:val="en-US"/>
        </w:rPr>
      </w:pPr>
      <w:r w:rsidRPr="00242F25">
        <w:rPr>
          <w:lang w:val="en-US"/>
        </w:rPr>
        <w:t>-                for( offset; offset &lt; (lenColCon - 1); ++ offset)</w:t>
      </w:r>
    </w:p>
    <w:p w:rsidR="00FD1149" w:rsidRPr="00242F25" w:rsidRDefault="00FD1149" w:rsidP="007E4C09">
      <w:pPr>
        <w:pStyle w:val="code1true"/>
        <w:rPr>
          <w:lang w:val="en-US"/>
        </w:rPr>
      </w:pPr>
      <w:r w:rsidRPr="00242F25">
        <w:rPr>
          <w:lang w:val="en-US"/>
        </w:rPr>
        <w:t>+                for( index; index &lt; (lenColCon - 1); ++ index, ++ offset)</w:t>
      </w:r>
    </w:p>
    <w:p w:rsidR="00FD1149" w:rsidRPr="00242F25" w:rsidRDefault="00FD1149" w:rsidP="007E4C09">
      <w:pPr>
        <w:pStyle w:val="code1"/>
        <w:rPr>
          <w:lang w:val="en-US"/>
        </w:rPr>
      </w:pPr>
      <w:r w:rsidRPr="00242F25">
        <w:rPr>
          <w:lang w:val="en-US"/>
        </w:rPr>
        <w:t xml:space="preserve">                     data[i][extraCounter][offset] = ' ';</w:t>
      </w:r>
    </w:p>
    <w:p w:rsidR="00FD1149" w:rsidRPr="002621B3" w:rsidRDefault="00FD1149" w:rsidP="007E4C09">
      <w:pPr>
        <w:pStyle w:val="code1"/>
      </w:pPr>
      <w:r w:rsidRPr="00242F25">
        <w:rPr>
          <w:lang w:val="en-US"/>
        </w:rPr>
        <w:t xml:space="preserve">             </w:t>
      </w:r>
      <w:r w:rsidRPr="002621B3">
        <w:t>}</w:t>
      </w:r>
    </w:p>
    <w:p w:rsidR="00FD1149" w:rsidRPr="002621B3" w:rsidRDefault="00FD1149" w:rsidP="007E4C09">
      <w:pPr>
        <w:pStyle w:val="code1"/>
      </w:pPr>
      <w:r w:rsidRPr="002621B3">
        <w:t xml:space="preserve">             /*</w:t>
      </w:r>
      <w:r w:rsidRPr="00FA2A5C">
        <w:t>Insert</w:t>
      </w:r>
      <w:r w:rsidRPr="002621B3">
        <w:t xml:space="preserve"> </w:t>
      </w:r>
      <w:r w:rsidRPr="00FA2A5C">
        <w:t>spaces</w:t>
      </w:r>
      <w:r w:rsidRPr="002621B3">
        <w:t>*/</w:t>
      </w:r>
    </w:p>
    <w:p w:rsidR="00A67602" w:rsidRDefault="002D1507" w:rsidP="00763A70">
      <w:pPr>
        <w:pStyle w:val="nwcText15"/>
      </w:pPr>
      <w:r>
        <w:t>После исправлений</w:t>
      </w:r>
      <w:r w:rsidR="00BC582E">
        <w:t xml:space="preserve"> </w:t>
      </w:r>
      <w:r>
        <w:t>поля с символами кириллицы стали отображаться правильно</w:t>
      </w:r>
      <w:r w:rsidR="00BC582E">
        <w:t xml:space="preserve"> (</w:t>
      </w:r>
      <w:fldSimple w:instr=" REF  _Ref342592252 \* Lower \h  \* MERGEFORMAT ">
        <w:r w:rsidR="00242F25">
          <w:t xml:space="preserve">рис. </w:t>
        </w:r>
        <w:r w:rsidR="00242F25">
          <w:rPr>
            <w:noProof/>
          </w:rPr>
          <w:t>3</w:t>
        </w:r>
        <w:r w:rsidR="00242F25">
          <w:t>.</w:t>
        </w:r>
        <w:r w:rsidR="00242F25">
          <w:rPr>
            <w:noProof/>
          </w:rPr>
          <w:t>10</w:t>
        </w:r>
      </w:fldSimple>
      <w:r w:rsidR="00BC582E">
        <w:t>)</w:t>
      </w:r>
      <w:r w:rsidR="00C25EEA">
        <w:t>.</w:t>
      </w:r>
    </w:p>
    <w:p w:rsidR="00BC582E" w:rsidRDefault="00BC582E" w:rsidP="00BC582E">
      <w:pPr>
        <w:pStyle w:val="11"/>
      </w:pPr>
      <w:r>
        <w:rPr>
          <w:noProof/>
          <w:lang w:eastAsia="ru-RU" w:bidi="ar-SA"/>
        </w:rPr>
        <w:lastRenderedPageBreak/>
        <w:drawing>
          <wp:inline distT="0" distB="0" distL="0" distR="0">
            <wp:extent cx="5940425" cy="2108200"/>
            <wp:effectExtent l="19050" t="0" r="3175" b="0"/>
            <wp:docPr id="13" name="Рисунок 12" descr="de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2.png"/>
                    <pic:cNvPicPr/>
                  </pic:nvPicPr>
                  <pic:blipFill>
                    <a:blip r:embed="rId31" cstate="print"/>
                    <a:stretch>
                      <a:fillRect/>
                    </a:stretch>
                  </pic:blipFill>
                  <pic:spPr>
                    <a:xfrm>
                      <a:off x="0" y="0"/>
                      <a:ext cx="5940425" cy="2108200"/>
                    </a:xfrm>
                    <a:prstGeom prst="rect">
                      <a:avLst/>
                    </a:prstGeom>
                  </pic:spPr>
                </pic:pic>
              </a:graphicData>
            </a:graphic>
          </wp:inline>
        </w:drawing>
      </w:r>
    </w:p>
    <w:p w:rsidR="00BC582E" w:rsidRDefault="00BC582E" w:rsidP="00BC582E">
      <w:pPr>
        <w:pStyle w:val="aff4"/>
      </w:pPr>
      <w:bookmarkStart w:id="31" w:name="_Ref342592252"/>
      <w:r>
        <w:t xml:space="preserve">Рис. </w:t>
      </w:r>
      <w:fldSimple w:instr=" STYLEREF 1 \s ">
        <w:r w:rsidR="00242F25">
          <w:rPr>
            <w:noProof/>
          </w:rPr>
          <w:t>3</w:t>
        </w:r>
      </w:fldSimple>
      <w:r>
        <w:t>.</w:t>
      </w:r>
      <w:fldSimple w:instr=" SEQ Рис. \* ARABIC \s 1 ">
        <w:r w:rsidR="00242F25">
          <w:rPr>
            <w:noProof/>
          </w:rPr>
          <w:t>10</w:t>
        </w:r>
      </w:fldSimple>
      <w:bookmarkEnd w:id="31"/>
    </w:p>
    <w:p w:rsidR="00BA0EEB" w:rsidRDefault="00BA0EEB" w:rsidP="00763A70">
      <w:pPr>
        <w:pStyle w:val="nwcText15"/>
      </w:pPr>
      <w:r>
        <w:t xml:space="preserve">Также было выявлено что функция </w:t>
      </w:r>
      <w:r w:rsidRPr="009A79EE">
        <w:rPr>
          <w:i/>
        </w:rPr>
        <w:t>tioHelp</w:t>
      </w:r>
      <w:r w:rsidRPr="00BA0EEB">
        <w:t xml:space="preserve"> </w:t>
      </w:r>
      <w:r w:rsidR="000C03BB">
        <w:t>не выводит</w:t>
      </w:r>
      <w:r w:rsidR="00A94FB9">
        <w:t xml:space="preserve"> (см. </w:t>
      </w:r>
      <w:fldSimple w:instr=" REF  _Ref342674483 \* Lower \h  \* MERGEFORMAT ">
        <w:r w:rsidR="00242F25">
          <w:t xml:space="preserve">рис. </w:t>
        </w:r>
        <w:r w:rsidR="00242F25">
          <w:rPr>
            <w:noProof/>
          </w:rPr>
          <w:t>3</w:t>
        </w:r>
        <w:r w:rsidR="00242F25">
          <w:t>.</w:t>
        </w:r>
        <w:r w:rsidR="00242F25">
          <w:rPr>
            <w:noProof/>
          </w:rPr>
          <w:t>11</w:t>
        </w:r>
      </w:fldSimple>
      <w:r w:rsidR="00A94FB9">
        <w:t>)</w:t>
      </w:r>
      <w:r w:rsidR="000C03BB">
        <w:t xml:space="preserve"> название длинных ключей, если у них не существует аналогичных коротких.</w:t>
      </w:r>
    </w:p>
    <w:p w:rsidR="00A94FB9" w:rsidRDefault="00A94FB9" w:rsidP="00A94FB9">
      <w:pPr>
        <w:pStyle w:val="11"/>
      </w:pPr>
      <w:r>
        <w:rPr>
          <w:noProof/>
          <w:lang w:eastAsia="ru-RU" w:bidi="ar-SA"/>
        </w:rPr>
        <w:drawing>
          <wp:inline distT="0" distB="0" distL="0" distR="0">
            <wp:extent cx="5940425" cy="1309370"/>
            <wp:effectExtent l="19050" t="0" r="3175" b="0"/>
            <wp:docPr id="6" name="Рисунок 5" descr="de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3.png"/>
                    <pic:cNvPicPr/>
                  </pic:nvPicPr>
                  <pic:blipFill>
                    <a:blip r:embed="rId32" cstate="print"/>
                    <a:stretch>
                      <a:fillRect/>
                    </a:stretch>
                  </pic:blipFill>
                  <pic:spPr>
                    <a:xfrm>
                      <a:off x="0" y="0"/>
                      <a:ext cx="5940425" cy="1309370"/>
                    </a:xfrm>
                    <a:prstGeom prst="rect">
                      <a:avLst/>
                    </a:prstGeom>
                  </pic:spPr>
                </pic:pic>
              </a:graphicData>
            </a:graphic>
          </wp:inline>
        </w:drawing>
      </w:r>
    </w:p>
    <w:p w:rsidR="00A94FB9" w:rsidRDefault="00A94FB9" w:rsidP="00A94FB9">
      <w:pPr>
        <w:pStyle w:val="aff4"/>
      </w:pPr>
      <w:bookmarkStart w:id="32" w:name="_Ref342674483"/>
      <w:r>
        <w:t xml:space="preserve">Рис. </w:t>
      </w:r>
      <w:fldSimple w:instr=" STYLEREF 1 \s ">
        <w:r w:rsidR="00242F25">
          <w:rPr>
            <w:noProof/>
          </w:rPr>
          <w:t>3</w:t>
        </w:r>
      </w:fldSimple>
      <w:r>
        <w:t>.</w:t>
      </w:r>
      <w:fldSimple w:instr=" SEQ Рис. \* ARABIC \s 1 ">
        <w:r w:rsidR="00242F25">
          <w:rPr>
            <w:noProof/>
          </w:rPr>
          <w:t>11</w:t>
        </w:r>
      </w:fldSimple>
      <w:bookmarkEnd w:id="32"/>
    </w:p>
    <w:p w:rsidR="00A94FB9" w:rsidRDefault="00A94FB9" w:rsidP="00A94FB9">
      <w:pPr>
        <w:pStyle w:val="11"/>
      </w:pPr>
    </w:p>
    <w:p w:rsidR="00FD316E" w:rsidRPr="00FD316E" w:rsidRDefault="007E5E20" w:rsidP="00FD316E">
      <w:pPr>
        <w:pStyle w:val="nwcText15"/>
      </w:pPr>
      <w:r>
        <w:t>Исправление</w:t>
      </w:r>
      <w:r w:rsidR="00233065">
        <w:t xml:space="preserve">, </w:t>
      </w:r>
      <w:r>
        <w:t>которое помогло решить эту проблему.</w:t>
      </w:r>
    </w:p>
    <w:p w:rsidR="00FD316E" w:rsidRPr="00242F25" w:rsidRDefault="00FD316E" w:rsidP="007E4C09">
      <w:pPr>
        <w:pStyle w:val="code1"/>
        <w:rPr>
          <w:lang w:val="en-US"/>
        </w:rPr>
      </w:pPr>
      <w:r w:rsidRPr="00242F25">
        <w:rPr>
          <w:lang w:val="en-US"/>
        </w:rPr>
        <w:t>diff --git a/src/help.c b/src/help.c</w:t>
      </w:r>
    </w:p>
    <w:p w:rsidR="00FD316E" w:rsidRPr="00242F25" w:rsidRDefault="00FD316E" w:rsidP="007E4C09">
      <w:pPr>
        <w:pStyle w:val="code1"/>
        <w:rPr>
          <w:lang w:val="en-US"/>
        </w:rPr>
      </w:pPr>
      <w:r w:rsidRPr="00242F25">
        <w:rPr>
          <w:lang w:val="en-US"/>
        </w:rPr>
        <w:t>index 9e7123a..f630ccd 100644</w:t>
      </w:r>
    </w:p>
    <w:p w:rsidR="00FD316E" w:rsidRPr="00242F25" w:rsidRDefault="00FD316E" w:rsidP="007E4C09">
      <w:pPr>
        <w:pStyle w:val="code1"/>
        <w:rPr>
          <w:lang w:val="en-US"/>
        </w:rPr>
      </w:pPr>
      <w:r w:rsidRPr="00242F25">
        <w:rPr>
          <w:lang w:val="en-US"/>
        </w:rPr>
        <w:t>--- a/src/help.c</w:t>
      </w:r>
    </w:p>
    <w:p w:rsidR="00FD316E" w:rsidRPr="00242F25" w:rsidRDefault="00FD316E" w:rsidP="007E4C09">
      <w:pPr>
        <w:pStyle w:val="code1"/>
        <w:rPr>
          <w:lang w:val="en-US"/>
        </w:rPr>
      </w:pPr>
      <w:r w:rsidRPr="00242F25">
        <w:rPr>
          <w:lang w:val="en-US"/>
        </w:rPr>
        <w:t>+++ b/src/help.c</w:t>
      </w:r>
    </w:p>
    <w:p w:rsidR="00FD316E" w:rsidRPr="00242F25" w:rsidRDefault="00FD316E" w:rsidP="007E4C09">
      <w:pPr>
        <w:pStyle w:val="code1"/>
        <w:rPr>
          <w:lang w:val="en-US"/>
        </w:rPr>
      </w:pPr>
      <w:r w:rsidRPr="00242F25">
        <w:rPr>
          <w:lang w:val="en-US"/>
        </w:rPr>
        <w:t>@@ -29,6 +29,7 @@ int tioHelp( const char* help_msg, const char* progName,</w:t>
      </w:r>
    </w:p>
    <w:p w:rsidR="00FD316E" w:rsidRPr="00242F25" w:rsidRDefault="00FD316E" w:rsidP="007E4C09">
      <w:pPr>
        <w:pStyle w:val="code1"/>
        <w:rPr>
          <w:lang w:val="en-US"/>
        </w:rPr>
      </w:pPr>
      <w:r w:rsidRPr="00242F25">
        <w:rPr>
          <w:lang w:val="en-US"/>
        </w:rPr>
        <w:t xml:space="preserve">     int counter;</w:t>
      </w:r>
    </w:p>
    <w:p w:rsidR="00FD316E" w:rsidRPr="00242F25" w:rsidRDefault="00FD316E" w:rsidP="007E4C09">
      <w:pPr>
        <w:pStyle w:val="code1"/>
        <w:rPr>
          <w:lang w:val="en-US"/>
        </w:rPr>
      </w:pPr>
      <w:r w:rsidRPr="00242F25">
        <w:rPr>
          <w:lang w:val="en-US"/>
        </w:rPr>
        <w:t xml:space="preserve">     for( idx = 0 ; idx &lt; sz ; ++idx )</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nolong = 0;</w:t>
      </w:r>
    </w:p>
    <w:p w:rsidR="00FD316E" w:rsidRPr="00242F25" w:rsidRDefault="00FD316E" w:rsidP="007E4C09">
      <w:pPr>
        <w:pStyle w:val="code1"/>
        <w:rPr>
          <w:lang w:val="en-US"/>
        </w:rPr>
      </w:pPr>
      <w:r w:rsidRPr="00242F25">
        <w:rPr>
          <w:lang w:val="en-US"/>
        </w:rPr>
        <w:t xml:space="preserve">         counter = MAX_TAB;</w:t>
      </w:r>
    </w:p>
    <w:p w:rsidR="00FD316E" w:rsidRPr="00242F25" w:rsidRDefault="00FD316E" w:rsidP="007E4C09">
      <w:pPr>
        <w:pStyle w:val="code1"/>
        <w:rPr>
          <w:lang w:val="en-US"/>
        </w:rPr>
      </w:pPr>
      <w:r w:rsidRPr="00242F25">
        <w:rPr>
          <w:lang w:val="en-US"/>
        </w:rPr>
        <w:t xml:space="preserve">         // </w:t>
      </w:r>
      <w:r w:rsidRPr="00FD316E">
        <w:t>Вывод</w:t>
      </w:r>
      <w:r w:rsidRPr="00242F25">
        <w:rPr>
          <w:lang w:val="en-US"/>
        </w:rPr>
        <w:t xml:space="preserve"> </w:t>
      </w:r>
      <w:r w:rsidRPr="00FD316E">
        <w:t>короткого</w:t>
      </w:r>
      <w:r w:rsidRPr="00242F25">
        <w:rPr>
          <w:lang w:val="en-US"/>
        </w:rPr>
        <w:t xml:space="preserve"> </w:t>
      </w:r>
      <w:r w:rsidRPr="00FD316E">
        <w:t>ключа</w:t>
      </w:r>
    </w:p>
    <w:p w:rsidR="007E5E20" w:rsidRPr="00242F25" w:rsidRDefault="00FD316E" w:rsidP="007E4C09">
      <w:pPr>
        <w:pStyle w:val="code1"/>
        <w:rPr>
          <w:lang w:val="en-US"/>
        </w:rPr>
      </w:pPr>
      <w:r w:rsidRPr="00242F25">
        <w:rPr>
          <w:lang w:val="en-US"/>
        </w:rPr>
        <w:t xml:space="preserve">         if( par[idx].skeys )</w:t>
      </w:r>
    </w:p>
    <w:p w:rsidR="00F41E06" w:rsidRPr="00610302" w:rsidRDefault="00F41E06" w:rsidP="00763A70">
      <w:pPr>
        <w:pStyle w:val="nwcText15"/>
      </w:pPr>
      <w:r>
        <w:t>Теперь</w:t>
      </w:r>
      <w:r w:rsidRPr="00610302">
        <w:t xml:space="preserve"> </w:t>
      </w:r>
      <w:r>
        <w:t>ключи</w:t>
      </w:r>
      <w:r w:rsidRPr="00610302">
        <w:t xml:space="preserve"> </w:t>
      </w:r>
      <w:r>
        <w:t>отображаются</w:t>
      </w:r>
      <w:r w:rsidRPr="00610302">
        <w:t xml:space="preserve"> </w:t>
      </w:r>
      <w:r>
        <w:t>правильно</w:t>
      </w:r>
      <w:r w:rsidR="006F58D9" w:rsidRPr="00610302">
        <w:t xml:space="preserve"> (</w:t>
      </w:r>
      <w:fldSimple w:instr=" REF  _Ref342592242 \* Lower \h  \* MERGEFORMAT ">
        <w:r w:rsidR="00242F25">
          <w:t xml:space="preserve">рис. </w:t>
        </w:r>
        <w:r w:rsidR="00242F25">
          <w:rPr>
            <w:noProof/>
          </w:rPr>
          <w:t>3</w:t>
        </w:r>
        <w:r w:rsidR="00242F25">
          <w:t>.</w:t>
        </w:r>
        <w:r w:rsidR="00242F25">
          <w:rPr>
            <w:noProof/>
          </w:rPr>
          <w:t>12</w:t>
        </w:r>
      </w:fldSimple>
      <w:r w:rsidR="006F58D9" w:rsidRPr="00610302">
        <w:t>)</w:t>
      </w:r>
      <w:r w:rsidRPr="00610302">
        <w:t>.</w:t>
      </w:r>
    </w:p>
    <w:p w:rsidR="00506E26" w:rsidRDefault="00506E26" w:rsidP="00506E26">
      <w:pPr>
        <w:pStyle w:val="11"/>
      </w:pPr>
      <w:r>
        <w:rPr>
          <w:noProof/>
          <w:lang w:eastAsia="ru-RU" w:bidi="ar-SA"/>
        </w:rPr>
        <w:lastRenderedPageBreak/>
        <w:drawing>
          <wp:inline distT="0" distB="0" distL="0" distR="0">
            <wp:extent cx="5940425" cy="1226820"/>
            <wp:effectExtent l="19050" t="0" r="3175" b="0"/>
            <wp:docPr id="16" name="Рисунок 13" descr="de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ug4.png"/>
                    <pic:cNvPicPr/>
                  </pic:nvPicPr>
                  <pic:blipFill>
                    <a:blip r:embed="rId33" cstate="print"/>
                    <a:stretch>
                      <a:fillRect/>
                    </a:stretch>
                  </pic:blipFill>
                  <pic:spPr>
                    <a:xfrm>
                      <a:off x="0" y="0"/>
                      <a:ext cx="5940425" cy="1226820"/>
                    </a:xfrm>
                    <a:prstGeom prst="rect">
                      <a:avLst/>
                    </a:prstGeom>
                  </pic:spPr>
                </pic:pic>
              </a:graphicData>
            </a:graphic>
          </wp:inline>
        </w:drawing>
      </w:r>
    </w:p>
    <w:p w:rsidR="00506E26" w:rsidRDefault="00506E26" w:rsidP="00506E26">
      <w:pPr>
        <w:pStyle w:val="aff4"/>
      </w:pPr>
      <w:bookmarkStart w:id="33" w:name="_Ref342592242"/>
      <w:r>
        <w:t xml:space="preserve">Рис. </w:t>
      </w:r>
      <w:fldSimple w:instr=" STYLEREF 1 \s ">
        <w:r w:rsidR="00242F25">
          <w:rPr>
            <w:noProof/>
          </w:rPr>
          <w:t>3</w:t>
        </w:r>
      </w:fldSimple>
      <w:r>
        <w:t>.</w:t>
      </w:r>
      <w:fldSimple w:instr=" SEQ Рис. \* ARABIC \s 1 ">
        <w:r w:rsidR="00242F25">
          <w:rPr>
            <w:noProof/>
          </w:rPr>
          <w:t>12</w:t>
        </w:r>
      </w:fldSimple>
      <w:bookmarkEnd w:id="33"/>
    </w:p>
    <w:p w:rsidR="00FD316E" w:rsidRPr="00063C77" w:rsidRDefault="00FD316E" w:rsidP="00763A70">
      <w:pPr>
        <w:pStyle w:val="nwcText15"/>
      </w:pPr>
    </w:p>
    <w:p w:rsidR="0063504A" w:rsidRPr="00EC7EF5" w:rsidRDefault="0063504A" w:rsidP="00763A70">
      <w:pPr>
        <w:pStyle w:val="nwcText15"/>
      </w:pPr>
      <w:r>
        <w:t xml:space="preserve">Еще одна ошибка в логике </w:t>
      </w:r>
      <w:r w:rsidR="0047250D">
        <w:t xml:space="preserve">была выявлена в функции </w:t>
      </w:r>
      <w:r w:rsidR="0047250D" w:rsidRPr="009A79EE">
        <w:rPr>
          <w:i/>
        </w:rPr>
        <w:t>tioInit</w:t>
      </w:r>
      <w:r w:rsidR="00774B48">
        <w:t>. В случае</w:t>
      </w:r>
      <w:r w:rsidR="00EC00B3">
        <w:t>,</w:t>
      </w:r>
      <w:r w:rsidR="00774B48">
        <w:t xml:space="preserve"> когда </w:t>
      </w:r>
      <w:r w:rsidR="00774B48" w:rsidRPr="006F3067">
        <w:t>в программу</w:t>
      </w:r>
      <w:r w:rsidR="00774B48">
        <w:t xml:space="preserve"> </w:t>
      </w:r>
      <w:r w:rsidR="0090714E">
        <w:t xml:space="preserve">вместе с командной строкой </w:t>
      </w:r>
      <w:r w:rsidR="00774B48">
        <w:t>передавались неименованные параметры,</w:t>
      </w:r>
      <w:r w:rsidR="00DB5325">
        <w:t xml:space="preserve"> они неправильным образом сохранялись в памяти кучи</w:t>
      </w:r>
      <w:r w:rsidR="00EC7EF5">
        <w:t>, что приводило к потерям данных</w:t>
      </w:r>
      <w:r w:rsidR="00610302">
        <w:t xml:space="preserve"> (</w:t>
      </w:r>
      <w:fldSimple w:instr=" REF  _Ref342676364 \* Lower \h  \* MERGEFORMAT ">
        <w:r w:rsidR="00242F25">
          <w:t xml:space="preserve">рис. </w:t>
        </w:r>
        <w:r w:rsidR="00242F25">
          <w:rPr>
            <w:noProof/>
          </w:rPr>
          <w:t>3</w:t>
        </w:r>
        <w:r w:rsidR="00242F25">
          <w:t>.</w:t>
        </w:r>
        <w:r w:rsidR="00242F25">
          <w:rPr>
            <w:noProof/>
          </w:rPr>
          <w:t>13</w:t>
        </w:r>
      </w:fldSimple>
      <w:r w:rsidR="00610302">
        <w:t>)</w:t>
      </w:r>
      <w:r w:rsidR="00DB5325">
        <w:t>.</w:t>
      </w:r>
      <w:r w:rsidR="00557B4E">
        <w:t xml:space="preserve"> </w:t>
      </w:r>
    </w:p>
    <w:p w:rsidR="00FD316E" w:rsidRDefault="00610302" w:rsidP="00610302">
      <w:pPr>
        <w:pStyle w:val="11"/>
      </w:pPr>
      <w:r w:rsidRPr="00610302">
        <w:rPr>
          <w:noProof/>
          <w:lang w:eastAsia="ru-RU" w:bidi="ar-SA"/>
        </w:rPr>
        <w:drawing>
          <wp:inline distT="0" distB="0" distL="0" distR="0">
            <wp:extent cx="4486275" cy="1190625"/>
            <wp:effectExtent l="19050" t="0" r="9525" b="0"/>
            <wp:docPr id="7" name="Рисунок 6" descr="unnamed-f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fail.png"/>
                    <pic:cNvPicPr/>
                  </pic:nvPicPr>
                  <pic:blipFill>
                    <a:blip r:embed="rId34" cstate="print"/>
                    <a:stretch>
                      <a:fillRect/>
                    </a:stretch>
                  </pic:blipFill>
                  <pic:spPr>
                    <a:xfrm>
                      <a:off x="0" y="0"/>
                      <a:ext cx="4486275" cy="1190625"/>
                    </a:xfrm>
                    <a:prstGeom prst="rect">
                      <a:avLst/>
                    </a:prstGeom>
                  </pic:spPr>
                </pic:pic>
              </a:graphicData>
            </a:graphic>
          </wp:inline>
        </w:drawing>
      </w:r>
    </w:p>
    <w:p w:rsidR="00610302" w:rsidRDefault="00610302" w:rsidP="00610302">
      <w:pPr>
        <w:pStyle w:val="aff4"/>
      </w:pPr>
      <w:bookmarkStart w:id="34" w:name="_Ref342676364"/>
      <w:r>
        <w:t xml:space="preserve">Рис. </w:t>
      </w:r>
      <w:fldSimple w:instr=" STYLEREF 1 \s ">
        <w:r w:rsidR="00242F25">
          <w:rPr>
            <w:noProof/>
          </w:rPr>
          <w:t>3</w:t>
        </w:r>
      </w:fldSimple>
      <w:r>
        <w:t>.</w:t>
      </w:r>
      <w:fldSimple w:instr=" SEQ Рис. \* ARABIC \s 1 ">
        <w:r w:rsidR="00242F25">
          <w:rPr>
            <w:noProof/>
          </w:rPr>
          <w:t>13</w:t>
        </w:r>
      </w:fldSimple>
      <w:bookmarkEnd w:id="34"/>
    </w:p>
    <w:p w:rsidR="00610302" w:rsidRDefault="00610302" w:rsidP="00610302">
      <w:pPr>
        <w:pStyle w:val="nwcText10"/>
      </w:pPr>
    </w:p>
    <w:p w:rsidR="00610302" w:rsidRPr="008324B3" w:rsidRDefault="008324B3" w:rsidP="00610302">
      <w:pPr>
        <w:pStyle w:val="nwcText10"/>
      </w:pPr>
      <w:r>
        <w:t>После</w:t>
      </w:r>
      <w:r w:rsidRPr="008324B3">
        <w:t xml:space="preserve"> </w:t>
      </w:r>
      <w:r>
        <w:t>исправлений исходный код функций выглядит так:</w:t>
      </w:r>
    </w:p>
    <w:p w:rsidR="00FD316E" w:rsidRPr="00242F25" w:rsidRDefault="00FD316E" w:rsidP="007E4C09">
      <w:pPr>
        <w:pStyle w:val="code1"/>
        <w:rPr>
          <w:lang w:val="en-US"/>
        </w:rPr>
      </w:pPr>
      <w:r w:rsidRPr="00242F25">
        <w:rPr>
          <w:lang w:val="en-US"/>
        </w:rPr>
        <w:t>diff --git a/src/finish.c b/src/finish.c</w:t>
      </w:r>
    </w:p>
    <w:p w:rsidR="00FD316E" w:rsidRPr="00242F25" w:rsidRDefault="00FD316E" w:rsidP="007E4C09">
      <w:pPr>
        <w:pStyle w:val="code1"/>
        <w:rPr>
          <w:lang w:val="en-US"/>
        </w:rPr>
      </w:pPr>
      <w:r w:rsidRPr="00242F25">
        <w:rPr>
          <w:lang w:val="en-US"/>
        </w:rPr>
        <w:t>index f4fb5ed..beeb71c 100644</w:t>
      </w:r>
    </w:p>
    <w:p w:rsidR="00FD316E" w:rsidRPr="00242F25" w:rsidRDefault="00FD316E" w:rsidP="007E4C09">
      <w:pPr>
        <w:pStyle w:val="code1"/>
        <w:rPr>
          <w:lang w:val="en-US"/>
        </w:rPr>
      </w:pPr>
      <w:r w:rsidRPr="00242F25">
        <w:rPr>
          <w:lang w:val="en-US"/>
        </w:rPr>
        <w:t>--- a/src/finish.c</w:t>
      </w:r>
    </w:p>
    <w:p w:rsidR="00FD316E" w:rsidRPr="00242F25" w:rsidRDefault="00FD316E" w:rsidP="007E4C09">
      <w:pPr>
        <w:pStyle w:val="code1"/>
        <w:rPr>
          <w:lang w:val="en-US"/>
        </w:rPr>
      </w:pPr>
      <w:r w:rsidRPr="00242F25">
        <w:rPr>
          <w:lang w:val="en-US"/>
        </w:rPr>
        <w:t>+++ b/src/finish.c</w:t>
      </w:r>
    </w:p>
    <w:p w:rsidR="00FD316E" w:rsidRPr="00242F25" w:rsidRDefault="00FD316E" w:rsidP="007E4C09">
      <w:pPr>
        <w:pStyle w:val="code1"/>
        <w:rPr>
          <w:lang w:val="en-US"/>
        </w:rPr>
      </w:pPr>
      <w:r w:rsidRPr="00242F25">
        <w:rPr>
          <w:lang w:val="en-US"/>
        </w:rPr>
        <w:t>@@ -18,7 +18,7 @@</w:t>
      </w:r>
    </w:p>
    <w:p w:rsidR="00FD316E" w:rsidRPr="00242F25" w:rsidRDefault="00FD316E" w:rsidP="007E4C09">
      <w:pPr>
        <w:pStyle w:val="code1"/>
        <w:rPr>
          <w:lang w:val="en-US"/>
        </w:rPr>
      </w:pPr>
      <w:r w:rsidRPr="00242F25">
        <w:rPr>
          <w:lang w:val="en-US"/>
        </w:rPr>
        <w:t xml:space="preserve"> #include &lt;tioinit.h&gt;</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#include &lt;finish_msg.h&gt;</w:t>
      </w:r>
    </w:p>
    <w:p w:rsidR="00FD316E" w:rsidRPr="00242F25" w:rsidRDefault="00FD316E" w:rsidP="007E4C09">
      <w:pPr>
        <w:pStyle w:val="code1false"/>
        <w:rPr>
          <w:lang w:val="en-US"/>
        </w:rPr>
      </w:pPr>
      <w:r w:rsidRPr="00242F25">
        <w:rPr>
          <w:lang w:val="en-US"/>
        </w:rPr>
        <w:t>-</w:t>
      </w:r>
    </w:p>
    <w:p w:rsidR="00FD316E" w:rsidRPr="00242F25" w:rsidRDefault="00FD316E" w:rsidP="007E4C09">
      <w:pPr>
        <w:pStyle w:val="code1true"/>
        <w:rPr>
          <w:lang w:val="en-US"/>
        </w:rPr>
      </w:pPr>
      <w:r w:rsidRPr="00242F25">
        <w:rPr>
          <w:lang w:val="en-US"/>
        </w:rPr>
        <w:t>+#define MAXARGS 100</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extern char *selfname;</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-30,6 +30,8 @@ void tioFinish(size_t num)</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num = finish_count;</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for(int i = 0; i &lt; MAXARGS; ++i)</w:t>
      </w:r>
    </w:p>
    <w:p w:rsidR="00FD316E" w:rsidRPr="00242F25" w:rsidRDefault="00FD316E" w:rsidP="007E4C09">
      <w:pPr>
        <w:pStyle w:val="code1true"/>
        <w:rPr>
          <w:lang w:val="en-US"/>
        </w:rPr>
      </w:pPr>
      <w:r w:rsidRPr="00242F25">
        <w:rPr>
          <w:lang w:val="en-US"/>
        </w:rPr>
        <w:t>+        free(tio_argv[i]);</w:t>
      </w:r>
    </w:p>
    <w:p w:rsidR="00FD316E" w:rsidRPr="00242F25" w:rsidRDefault="00FD316E" w:rsidP="007E4C09">
      <w:pPr>
        <w:pStyle w:val="code1"/>
        <w:rPr>
          <w:lang w:val="en-US"/>
        </w:rPr>
      </w:pPr>
      <w:r w:rsidRPr="00242F25">
        <w:rPr>
          <w:lang w:val="en-US"/>
        </w:rPr>
        <w:lastRenderedPageBreak/>
        <w:t xml:space="preserve">     tioFree();</w:t>
      </w:r>
    </w:p>
    <w:p w:rsidR="00FD316E" w:rsidRPr="00242F25" w:rsidRDefault="00FD316E" w:rsidP="007E4C09">
      <w:pPr>
        <w:pStyle w:val="code1"/>
        <w:rPr>
          <w:lang w:val="en-US"/>
        </w:rPr>
      </w:pPr>
      <w:r w:rsidRPr="00242F25">
        <w:rPr>
          <w:lang w:val="en-US"/>
        </w:rPr>
        <w:t xml:space="preserve">     fprintf(stdout, finish_messages[num], selfname);</w:t>
      </w:r>
    </w:p>
    <w:p w:rsidR="00FD316E" w:rsidRPr="00242F25" w:rsidRDefault="00FD316E" w:rsidP="007E4C09">
      <w:pPr>
        <w:pStyle w:val="code1"/>
        <w:rPr>
          <w:lang w:val="en-US"/>
        </w:rPr>
      </w:pPr>
      <w:r w:rsidRPr="00242F25">
        <w:rPr>
          <w:lang w:val="en-US"/>
        </w:rPr>
        <w:t xml:space="preserve">     free(selfname);</w:t>
      </w:r>
    </w:p>
    <w:p w:rsidR="00FD316E" w:rsidRPr="00242F25" w:rsidRDefault="00FD316E" w:rsidP="007E4C09">
      <w:pPr>
        <w:pStyle w:val="code1"/>
        <w:rPr>
          <w:lang w:val="en-US"/>
        </w:rPr>
      </w:pPr>
    </w:p>
    <w:p w:rsidR="00FD316E" w:rsidRPr="00242F25" w:rsidRDefault="00FD316E" w:rsidP="007E4C09">
      <w:pPr>
        <w:pStyle w:val="code1"/>
        <w:rPr>
          <w:lang w:val="en-US"/>
        </w:rPr>
      </w:pPr>
      <w:r w:rsidRPr="00242F25">
        <w:rPr>
          <w:lang w:val="en-US"/>
        </w:rPr>
        <w:t>diff --git a/src/init.c b/src/init.c</w:t>
      </w:r>
    </w:p>
    <w:p w:rsidR="00FD316E" w:rsidRPr="00242F25" w:rsidRDefault="00FD316E" w:rsidP="007E4C09">
      <w:pPr>
        <w:pStyle w:val="code1"/>
        <w:rPr>
          <w:lang w:val="en-US"/>
        </w:rPr>
      </w:pPr>
      <w:r w:rsidRPr="00242F25">
        <w:rPr>
          <w:lang w:val="en-US"/>
        </w:rPr>
        <w:t>index bc16c10..da4fed0 100644</w:t>
      </w:r>
    </w:p>
    <w:p w:rsidR="00FD316E" w:rsidRPr="00242F25" w:rsidRDefault="00FD316E" w:rsidP="007E4C09">
      <w:pPr>
        <w:pStyle w:val="code1"/>
        <w:rPr>
          <w:lang w:val="en-US"/>
        </w:rPr>
      </w:pPr>
      <w:r w:rsidRPr="00242F25">
        <w:rPr>
          <w:lang w:val="en-US"/>
        </w:rPr>
        <w:t>--- a/src/init.c</w:t>
      </w:r>
    </w:p>
    <w:p w:rsidR="00FD316E" w:rsidRPr="00242F25" w:rsidRDefault="00FD316E" w:rsidP="007E4C09">
      <w:pPr>
        <w:pStyle w:val="code1"/>
        <w:rPr>
          <w:lang w:val="en-US"/>
        </w:rPr>
      </w:pPr>
      <w:r w:rsidRPr="00242F25">
        <w:rPr>
          <w:lang w:val="en-US"/>
        </w:rPr>
        <w:t>+++ b/src/init.c</w:t>
      </w:r>
    </w:p>
    <w:p w:rsidR="00FD316E" w:rsidRPr="00242F25" w:rsidRDefault="00FD316E" w:rsidP="007E4C09">
      <w:pPr>
        <w:pStyle w:val="code1"/>
        <w:rPr>
          <w:lang w:val="en-US"/>
        </w:rPr>
      </w:pPr>
      <w:r w:rsidRPr="00242F25">
        <w:rPr>
          <w:lang w:val="en-US"/>
        </w:rPr>
        <w:t>@@ -573,6 +573,9 @@ static int extractparams(int start, int argc, char** argv)</w:t>
      </w:r>
    </w:p>
    <w:p w:rsidR="00FD316E" w:rsidRPr="00242F25" w:rsidRDefault="00FD316E" w:rsidP="007E4C09">
      <w:pPr>
        <w:pStyle w:val="code1"/>
        <w:rPr>
          <w:lang w:val="en-US"/>
        </w:rPr>
      </w:pPr>
      <w:r w:rsidRPr="00242F25">
        <w:rPr>
          <w:lang w:val="en-US"/>
        </w:rPr>
        <w:t xml:space="preserve">     tio_simple_chain *pt = NULL;</w:t>
      </w:r>
    </w:p>
    <w:p w:rsidR="00FD316E" w:rsidRPr="00242F25" w:rsidRDefault="00FD316E" w:rsidP="007E4C09">
      <w:pPr>
        <w:pStyle w:val="code1"/>
        <w:rPr>
          <w:lang w:val="en-US"/>
        </w:rPr>
      </w:pPr>
      <w:r w:rsidRPr="00242F25">
        <w:rPr>
          <w:lang w:val="en-US"/>
        </w:rPr>
        <w:t xml:space="preserve">     tio_key_string *p;</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true"/>
        <w:rPr>
          <w:lang w:val="en-US"/>
        </w:rPr>
      </w:pPr>
      <w:r w:rsidRPr="00242F25">
        <w:rPr>
          <w:lang w:val="en-US"/>
        </w:rPr>
        <w:t>+    for( int nfi = 0; nfi &lt; MAXARGS; ++ nfi)</w:t>
      </w:r>
    </w:p>
    <w:p w:rsidR="00FD316E" w:rsidRPr="00242F25" w:rsidRDefault="00FD316E" w:rsidP="007E4C09">
      <w:pPr>
        <w:pStyle w:val="code1true"/>
        <w:rPr>
          <w:lang w:val="en-US"/>
        </w:rPr>
      </w:pPr>
      <w:r w:rsidRPr="00242F25">
        <w:rPr>
          <w:lang w:val="en-US"/>
        </w:rPr>
        <w:t>+        tio_argv[nfi] = malloc( sizeof(char) * 100);</w:t>
      </w:r>
    </w:p>
    <w:p w:rsidR="00FD316E" w:rsidRPr="00242F25" w:rsidRDefault="00FD316E" w:rsidP="007E4C09">
      <w:pPr>
        <w:pStyle w:val="code1true"/>
        <w:rPr>
          <w:lang w:val="en-US"/>
        </w:rPr>
      </w:pPr>
      <w:r w:rsidRPr="00242F25">
        <w:rPr>
          <w:lang w:val="en-US"/>
        </w:rPr>
        <w:t>+</w:t>
      </w:r>
    </w:p>
    <w:p w:rsidR="00FD316E" w:rsidRPr="00242F25" w:rsidRDefault="00FD316E" w:rsidP="007E4C09">
      <w:pPr>
        <w:pStyle w:val="code1"/>
        <w:rPr>
          <w:lang w:val="en-US"/>
        </w:rPr>
      </w:pPr>
      <w:r w:rsidRPr="00242F25">
        <w:rPr>
          <w:lang w:val="en-US"/>
        </w:rPr>
        <w:t xml:space="preserve">     for (i=start; i &lt; argc; i++)</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if (argv[i][0]=='-')</w:t>
      </w:r>
    </w:p>
    <w:p w:rsidR="00FD316E" w:rsidRPr="00242F25" w:rsidRDefault="00FD316E" w:rsidP="007E4C09">
      <w:pPr>
        <w:pStyle w:val="code1"/>
        <w:rPr>
          <w:lang w:val="en-US"/>
        </w:rPr>
      </w:pPr>
      <w:r w:rsidRPr="00242F25">
        <w:rPr>
          <w:lang w:val="en-US"/>
        </w:rPr>
        <w:t>@@ -681,7 +684,9 @@ static int extractparams(int start, int argc, char** argv)</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
        <w:rPr>
          <w:lang w:val="en-US"/>
        </w:rPr>
      </w:pPr>
      <w:r w:rsidRPr="00242F25">
        <w:rPr>
          <w:lang w:val="en-US"/>
        </w:rPr>
        <w:t xml:space="preserve">     for (i = cnt; i&gt;0;)</w:t>
      </w:r>
    </w:p>
    <w:p w:rsidR="00FD316E" w:rsidRPr="00242F25" w:rsidRDefault="00FD316E" w:rsidP="007E4C09">
      <w:pPr>
        <w:pStyle w:val="code1"/>
        <w:rPr>
          <w:lang w:val="en-US"/>
        </w:rPr>
      </w:pPr>
      <w:r w:rsidRPr="00242F25">
        <w:rPr>
          <w:lang w:val="en-US"/>
        </w:rPr>
        <w:t xml:space="preserve">     {</w:t>
      </w:r>
    </w:p>
    <w:p w:rsidR="00FD316E" w:rsidRPr="00242F25" w:rsidRDefault="00FD316E" w:rsidP="007E4C09">
      <w:pPr>
        <w:pStyle w:val="code1false"/>
        <w:rPr>
          <w:lang w:val="en-US"/>
        </w:rPr>
      </w:pPr>
      <w:r w:rsidRPr="00242F25">
        <w:rPr>
          <w:lang w:val="en-US"/>
        </w:rPr>
        <w:t>-        tio_argv[--i]=pt-&gt;val;</w:t>
      </w:r>
    </w:p>
    <w:p w:rsidR="00FD316E" w:rsidRPr="00242F25" w:rsidRDefault="00FD316E" w:rsidP="007E4C09">
      <w:pPr>
        <w:pStyle w:val="code1true"/>
        <w:rPr>
          <w:lang w:val="en-US"/>
        </w:rPr>
      </w:pPr>
      <w:r w:rsidRPr="00242F25">
        <w:rPr>
          <w:lang w:val="en-US"/>
        </w:rPr>
        <w:t>+</w:t>
      </w:r>
    </w:p>
    <w:p w:rsidR="00FD316E" w:rsidRPr="00242F25" w:rsidRDefault="00FD316E" w:rsidP="007E4C09">
      <w:pPr>
        <w:pStyle w:val="code1true"/>
        <w:rPr>
          <w:lang w:val="en-US"/>
        </w:rPr>
      </w:pPr>
      <w:r w:rsidRPr="00242F25">
        <w:rPr>
          <w:lang w:val="en-US"/>
        </w:rPr>
        <w:t>+        strcpy( tio_argv[--i], pt-&gt;val  );</w:t>
      </w:r>
    </w:p>
    <w:p w:rsidR="00FD316E" w:rsidRPr="00242F25" w:rsidRDefault="00FD316E" w:rsidP="007E4C09">
      <w:pPr>
        <w:pStyle w:val="code1true"/>
        <w:rPr>
          <w:lang w:val="en-US"/>
        </w:rPr>
      </w:pPr>
      <w:r w:rsidRPr="00242F25">
        <w:rPr>
          <w:lang w:val="en-US"/>
        </w:rPr>
        <w:t>+        /*tio_argv[--i]=pt-&gt;val;*/</w:t>
      </w:r>
    </w:p>
    <w:p w:rsidR="00FD316E" w:rsidRPr="00242F25" w:rsidRDefault="00FD316E" w:rsidP="007E4C09">
      <w:pPr>
        <w:pStyle w:val="code1"/>
        <w:rPr>
          <w:lang w:val="en-US"/>
        </w:rPr>
      </w:pPr>
      <w:r w:rsidRPr="00242F25">
        <w:rPr>
          <w:lang w:val="en-US"/>
        </w:rPr>
        <w:t xml:space="preserve">         pt=pt-&gt;next;</w:t>
      </w:r>
    </w:p>
    <w:p w:rsidR="00FD316E" w:rsidRPr="00242F25" w:rsidRDefault="00FD316E" w:rsidP="007E4C09">
      <w:pPr>
        <w:pStyle w:val="code1"/>
        <w:rPr>
          <w:lang w:val="en-US"/>
        </w:rPr>
      </w:pPr>
      <w:r w:rsidRPr="00242F25">
        <w:rPr>
          <w:lang w:val="en-US"/>
        </w:rPr>
        <w:t xml:space="preserve">         free(ptr);</w:t>
      </w:r>
    </w:p>
    <w:p w:rsidR="00FD316E" w:rsidRDefault="00FD316E" w:rsidP="007E4C09">
      <w:pPr>
        <w:pStyle w:val="code1"/>
      </w:pPr>
      <w:r w:rsidRPr="00242F25">
        <w:rPr>
          <w:lang w:val="en-US"/>
        </w:rPr>
        <w:t xml:space="preserve">         </w:t>
      </w:r>
      <w:r w:rsidRPr="00A94FB9">
        <w:t>ptr=pt;</w:t>
      </w:r>
    </w:p>
    <w:p w:rsidR="008324B3" w:rsidRDefault="00A83ADD" w:rsidP="008324B3">
      <w:pPr>
        <w:pStyle w:val="nwcText10"/>
      </w:pPr>
      <w:r>
        <w:t>Корректная работа</w:t>
      </w:r>
      <w:r w:rsidR="00AE7389">
        <w:t xml:space="preserve"> функци</w:t>
      </w:r>
      <w:r>
        <w:t>и</w:t>
      </w:r>
      <w:r w:rsidR="00AE7389">
        <w:t xml:space="preserve"> </w:t>
      </w:r>
      <w:r w:rsidR="00AE7389" w:rsidRPr="00A06EC6">
        <w:rPr>
          <w:i/>
          <w:lang w:val="en-US"/>
        </w:rPr>
        <w:t>tioInit</w:t>
      </w:r>
      <w:r w:rsidR="00AE7389">
        <w:t xml:space="preserve"> </w:t>
      </w:r>
      <w:r>
        <w:t xml:space="preserve">показана на </w:t>
      </w:r>
      <w:fldSimple w:instr=" REF  _Ref342676704 \* Lower \h  \* MERGEFORMAT ">
        <w:r w:rsidR="00242F25">
          <w:t xml:space="preserve">рис. </w:t>
        </w:r>
        <w:r w:rsidR="00242F25">
          <w:rPr>
            <w:noProof/>
          </w:rPr>
          <w:t>3</w:t>
        </w:r>
        <w:r w:rsidR="00242F25">
          <w:t>.</w:t>
        </w:r>
        <w:r w:rsidR="00242F25">
          <w:rPr>
            <w:noProof/>
          </w:rPr>
          <w:t>14</w:t>
        </w:r>
      </w:fldSimple>
      <w:r>
        <w:t>.</w:t>
      </w:r>
    </w:p>
    <w:p w:rsidR="00AE7389" w:rsidRPr="00AE7389" w:rsidRDefault="00AE7389" w:rsidP="008324B3">
      <w:pPr>
        <w:pStyle w:val="nwcText10"/>
      </w:pPr>
    </w:p>
    <w:p w:rsidR="00FD316E" w:rsidRDefault="00AE7389" w:rsidP="00AE7389">
      <w:pPr>
        <w:pStyle w:val="11"/>
      </w:pPr>
      <w:r>
        <w:rPr>
          <w:noProof/>
          <w:lang w:eastAsia="ru-RU" w:bidi="ar-SA"/>
        </w:rPr>
        <w:drawing>
          <wp:inline distT="0" distB="0" distL="0" distR="0">
            <wp:extent cx="3667125" cy="1000125"/>
            <wp:effectExtent l="19050" t="0" r="9525" b="0"/>
            <wp:docPr id="14" name="Рисунок 13" descr="unname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ass.png"/>
                    <pic:cNvPicPr/>
                  </pic:nvPicPr>
                  <pic:blipFill>
                    <a:blip r:embed="rId35" cstate="print"/>
                    <a:stretch>
                      <a:fillRect/>
                    </a:stretch>
                  </pic:blipFill>
                  <pic:spPr>
                    <a:xfrm>
                      <a:off x="0" y="0"/>
                      <a:ext cx="3667125" cy="1000125"/>
                    </a:xfrm>
                    <a:prstGeom prst="rect">
                      <a:avLst/>
                    </a:prstGeom>
                  </pic:spPr>
                </pic:pic>
              </a:graphicData>
            </a:graphic>
          </wp:inline>
        </w:drawing>
      </w:r>
    </w:p>
    <w:p w:rsidR="00AE7389" w:rsidRDefault="00AE7389" w:rsidP="00AE7389">
      <w:pPr>
        <w:pStyle w:val="aff4"/>
      </w:pPr>
      <w:bookmarkStart w:id="35" w:name="_Ref342676704"/>
      <w:r>
        <w:t xml:space="preserve">Рис. </w:t>
      </w:r>
      <w:fldSimple w:instr=" STYLEREF 1 \s ">
        <w:r w:rsidR="00242F25">
          <w:rPr>
            <w:noProof/>
          </w:rPr>
          <w:t>3</w:t>
        </w:r>
      </w:fldSimple>
      <w:r>
        <w:t>.</w:t>
      </w:r>
      <w:fldSimple w:instr=" SEQ Рис. \* ARABIC \s 1 ">
        <w:r w:rsidR="00242F25">
          <w:rPr>
            <w:noProof/>
          </w:rPr>
          <w:t>14</w:t>
        </w:r>
      </w:fldSimple>
      <w:bookmarkEnd w:id="35"/>
    </w:p>
    <w:p w:rsidR="00AE7389" w:rsidRPr="00AE7389" w:rsidRDefault="00AE7389" w:rsidP="00AE7389">
      <w:pPr>
        <w:pStyle w:val="aff4"/>
      </w:pPr>
    </w:p>
    <w:p w:rsidR="00560CFB" w:rsidRPr="00F67A43" w:rsidRDefault="00560CFB" w:rsidP="00ED6442">
      <w:pPr>
        <w:pStyle w:val="1"/>
      </w:pPr>
      <w:bookmarkStart w:id="36" w:name="_Toc343107953"/>
      <w:r w:rsidRPr="00F67A43">
        <w:rPr>
          <w:rFonts w:eastAsia="Times New Roman"/>
        </w:rPr>
        <w:lastRenderedPageBreak/>
        <w:t>Охрана</w:t>
      </w:r>
      <w:r w:rsidR="00BA59EE" w:rsidRPr="00F67A43">
        <w:rPr>
          <w:rFonts w:eastAsia="Times New Roman"/>
        </w:rPr>
        <w:t xml:space="preserve"> </w:t>
      </w:r>
      <w:r w:rsidRPr="00F67A43">
        <w:rPr>
          <w:rFonts w:eastAsia="Times New Roman"/>
        </w:rPr>
        <w:t>труда</w:t>
      </w:r>
      <w:r w:rsidR="00BA59EE" w:rsidRPr="00F67A43">
        <w:rPr>
          <w:rFonts w:eastAsia="Times New Roman"/>
        </w:rPr>
        <w:t xml:space="preserve"> </w:t>
      </w:r>
      <w:r w:rsidRPr="00F67A43">
        <w:rPr>
          <w:rFonts w:eastAsia="Times New Roman"/>
        </w:rPr>
        <w:t>и</w:t>
      </w:r>
      <w:r w:rsidR="00BA59EE" w:rsidRPr="00F67A43">
        <w:rPr>
          <w:rFonts w:eastAsia="Times New Roman"/>
        </w:rPr>
        <w:t xml:space="preserve"> </w:t>
      </w:r>
      <w:r w:rsidRPr="00F67A43">
        <w:rPr>
          <w:rFonts w:eastAsia="Times New Roman"/>
        </w:rPr>
        <w:t>окружающей</w:t>
      </w:r>
      <w:r w:rsidR="00BA59EE" w:rsidRPr="00F67A43">
        <w:rPr>
          <w:rFonts w:eastAsia="Times New Roman"/>
        </w:rPr>
        <w:t xml:space="preserve"> </w:t>
      </w:r>
      <w:r w:rsidRPr="00F67A43">
        <w:rPr>
          <w:rFonts w:eastAsia="Times New Roman"/>
        </w:rPr>
        <w:t>среды.</w:t>
      </w:r>
      <w:r w:rsidR="00BA59EE" w:rsidRPr="00F67A43">
        <w:rPr>
          <w:rFonts w:eastAsia="Times New Roman"/>
        </w:rPr>
        <w:t xml:space="preserve"> </w:t>
      </w:r>
      <w:r w:rsidRPr="00F67A43">
        <w:rPr>
          <w:rFonts w:eastAsia="Times New Roman"/>
        </w:rPr>
        <w:t>Разработка</w:t>
      </w:r>
      <w:r w:rsidR="00BA59EE" w:rsidRPr="00F67A43">
        <w:rPr>
          <w:rFonts w:eastAsia="Times New Roman"/>
        </w:rPr>
        <w:t xml:space="preserve"> </w:t>
      </w:r>
      <w:r w:rsidRPr="00F67A43">
        <w:rPr>
          <w:rFonts w:eastAsia="Times New Roman"/>
        </w:rPr>
        <w:t>мероприятий</w:t>
      </w:r>
      <w:r w:rsidR="00BA59EE" w:rsidRPr="00F67A43">
        <w:rPr>
          <w:rFonts w:eastAsia="Times New Roman"/>
        </w:rPr>
        <w:t xml:space="preserve"> </w:t>
      </w:r>
      <w:r w:rsidRPr="00F67A43">
        <w:rPr>
          <w:rFonts w:eastAsia="Times New Roman"/>
        </w:rPr>
        <w:t>по</w:t>
      </w:r>
      <w:r w:rsidR="00BA59EE" w:rsidRPr="00F67A43">
        <w:rPr>
          <w:rFonts w:eastAsia="Times New Roman"/>
        </w:rPr>
        <w:t xml:space="preserve"> </w:t>
      </w:r>
      <w:r w:rsidRPr="00F67A43">
        <w:rPr>
          <w:rFonts w:eastAsia="Times New Roman"/>
        </w:rPr>
        <w:t>обеспечению</w:t>
      </w:r>
      <w:r w:rsidR="00BA59EE" w:rsidRPr="00F67A43">
        <w:rPr>
          <w:rFonts w:eastAsia="Times New Roman"/>
        </w:rPr>
        <w:t xml:space="preserve"> </w:t>
      </w:r>
      <w:r w:rsidRPr="00F67A43">
        <w:rPr>
          <w:rFonts w:eastAsia="Times New Roman"/>
        </w:rPr>
        <w:t>благоприятных</w:t>
      </w:r>
      <w:r w:rsidR="00BA59EE" w:rsidRPr="00F67A43">
        <w:rPr>
          <w:rFonts w:eastAsia="Times New Roman"/>
        </w:rPr>
        <w:t xml:space="preserve"> </w:t>
      </w:r>
      <w:r w:rsidRPr="00F67A43">
        <w:rPr>
          <w:rFonts w:eastAsia="Times New Roman"/>
        </w:rPr>
        <w:t>санитарно-гигиенических</w:t>
      </w:r>
      <w:r w:rsidR="00BA59EE" w:rsidRPr="00F67A43">
        <w:rPr>
          <w:rFonts w:eastAsia="Times New Roman"/>
        </w:rPr>
        <w:t xml:space="preserve"> </w:t>
      </w:r>
      <w:r w:rsidRPr="00F67A43">
        <w:rPr>
          <w:rFonts w:eastAsia="Times New Roman"/>
        </w:rPr>
        <w:t>условий</w:t>
      </w:r>
      <w:r w:rsidR="00BA59EE" w:rsidRPr="00F67A43">
        <w:rPr>
          <w:rFonts w:eastAsia="Times New Roman"/>
        </w:rPr>
        <w:t xml:space="preserve"> </w:t>
      </w:r>
      <w:r w:rsidRPr="00F67A43">
        <w:rPr>
          <w:rFonts w:eastAsia="Times New Roman"/>
        </w:rPr>
        <w:t>труда</w:t>
      </w:r>
      <w:r w:rsidR="00BA59EE" w:rsidRPr="00F67A43">
        <w:rPr>
          <w:rFonts w:eastAsia="Times New Roman"/>
        </w:rPr>
        <w:t xml:space="preserve"> </w:t>
      </w:r>
      <w:r w:rsidRPr="00F67A43">
        <w:rPr>
          <w:rFonts w:eastAsia="Times New Roman"/>
        </w:rPr>
        <w:t>инженера</w:t>
      </w:r>
      <w:bookmarkEnd w:id="36"/>
    </w:p>
    <w:p w:rsidR="00560CFB" w:rsidRPr="00F67A43" w:rsidRDefault="00560CFB" w:rsidP="00ED6442">
      <w:pPr>
        <w:pStyle w:val="1"/>
      </w:pPr>
      <w:bookmarkStart w:id="37" w:name="_Toc343107954"/>
      <w:r w:rsidRPr="00F67A43">
        <w:rPr>
          <w:rFonts w:eastAsia="Times New Roman"/>
        </w:rPr>
        <w:t>Экономическая</w:t>
      </w:r>
      <w:r w:rsidR="00BA59EE" w:rsidRPr="00F67A43">
        <w:rPr>
          <w:rFonts w:eastAsia="Times New Roman"/>
        </w:rPr>
        <w:t xml:space="preserve"> </w:t>
      </w:r>
      <w:r w:rsidRPr="00F67A43">
        <w:rPr>
          <w:rFonts w:eastAsia="Times New Roman"/>
        </w:rPr>
        <w:t>часть.</w:t>
      </w:r>
      <w:r w:rsidR="00BA59EE" w:rsidRPr="00F67A43">
        <w:rPr>
          <w:rFonts w:eastAsia="Times New Roman"/>
        </w:rPr>
        <w:t xml:space="preserve"> </w:t>
      </w:r>
      <w:r w:rsidRPr="00F67A43">
        <w:rPr>
          <w:rFonts w:eastAsia="Times New Roman"/>
        </w:rPr>
        <w:t>Обоснование</w:t>
      </w:r>
      <w:r w:rsidR="00BA59EE" w:rsidRPr="00F67A43">
        <w:rPr>
          <w:rFonts w:eastAsia="Times New Roman"/>
        </w:rPr>
        <w:t xml:space="preserve"> </w:t>
      </w:r>
      <w:r w:rsidRPr="00F67A43">
        <w:rPr>
          <w:rFonts w:eastAsia="Times New Roman"/>
        </w:rPr>
        <w:t>экономической</w:t>
      </w:r>
      <w:r w:rsidR="00BA59EE" w:rsidRPr="00F67A43">
        <w:rPr>
          <w:rFonts w:eastAsia="Times New Roman"/>
        </w:rPr>
        <w:t xml:space="preserve"> </w:t>
      </w:r>
      <w:r w:rsidRPr="00F67A43">
        <w:rPr>
          <w:rFonts w:eastAsia="Times New Roman"/>
        </w:rPr>
        <w:t>эффективности</w:t>
      </w:r>
      <w:r w:rsidR="00BA59EE" w:rsidRPr="00F67A43">
        <w:rPr>
          <w:rFonts w:eastAsia="Times New Roman"/>
        </w:rPr>
        <w:t xml:space="preserve"> </w:t>
      </w:r>
      <w:r w:rsidRPr="00F67A43">
        <w:rPr>
          <w:rFonts w:eastAsia="Times New Roman"/>
        </w:rPr>
        <w:t>разработки</w:t>
      </w:r>
      <w:r w:rsidR="00BA59EE" w:rsidRPr="00F67A43">
        <w:rPr>
          <w:rFonts w:eastAsia="Times New Roman"/>
        </w:rPr>
        <w:t xml:space="preserve"> </w:t>
      </w:r>
      <w:r w:rsidRPr="00F67A43">
        <w:rPr>
          <w:rFonts w:eastAsia="Times New Roman"/>
        </w:rPr>
        <w:t>библиотеки</w:t>
      </w:r>
      <w:r w:rsidR="00BA59EE" w:rsidRPr="00F67A43">
        <w:rPr>
          <w:rFonts w:eastAsia="Times New Roman"/>
        </w:rPr>
        <w:t xml:space="preserve"> </w:t>
      </w:r>
      <w:r w:rsidRPr="00F67A43">
        <w:rPr>
          <w:rFonts w:eastAsia="Times New Roman"/>
        </w:rPr>
        <w:t>функций</w:t>
      </w:r>
      <w:r w:rsidR="00BA59EE" w:rsidRPr="00F67A43">
        <w:rPr>
          <w:rFonts w:eastAsia="Times New Roman"/>
        </w:rPr>
        <w:t xml:space="preserve"> </w:t>
      </w:r>
      <w:r w:rsidRPr="00F67A43">
        <w:rPr>
          <w:rFonts w:eastAsia="Times New Roman"/>
        </w:rPr>
        <w:t>унификации</w:t>
      </w:r>
      <w:r w:rsidR="00BA59EE" w:rsidRPr="00F67A43">
        <w:rPr>
          <w:rFonts w:eastAsia="Times New Roman"/>
        </w:rPr>
        <w:t xml:space="preserve"> </w:t>
      </w:r>
      <w:r w:rsidRPr="00F67A43">
        <w:rPr>
          <w:rFonts w:eastAsia="Times New Roman"/>
        </w:rPr>
        <w:t>процессов</w:t>
      </w:r>
      <w:r w:rsidR="00BA59EE" w:rsidRPr="00F67A43">
        <w:rPr>
          <w:rFonts w:eastAsia="Times New Roman"/>
        </w:rPr>
        <w:t xml:space="preserve"> </w:t>
      </w:r>
      <w:r w:rsidRPr="00F67A43">
        <w:rPr>
          <w:rFonts w:eastAsia="Times New Roman"/>
        </w:rPr>
        <w:t>обработки</w:t>
      </w:r>
      <w:r w:rsidR="00BA59EE" w:rsidRPr="00F67A43">
        <w:rPr>
          <w:rFonts w:eastAsia="Times New Roman"/>
        </w:rPr>
        <w:t xml:space="preserve"> </w:t>
      </w:r>
      <w:r w:rsidRPr="00F67A43">
        <w:rPr>
          <w:rFonts w:eastAsia="Times New Roman"/>
        </w:rPr>
        <w:t>входных</w:t>
      </w:r>
      <w:r w:rsidR="00BA59EE" w:rsidRPr="00F67A43">
        <w:rPr>
          <w:rFonts w:eastAsia="Times New Roman"/>
        </w:rPr>
        <w:t xml:space="preserve"> </w:t>
      </w:r>
      <w:r w:rsidRPr="00F67A43">
        <w:rPr>
          <w:rFonts w:eastAsia="Times New Roman"/>
        </w:rPr>
        <w:t>параметров</w:t>
      </w:r>
      <w:r w:rsidR="00BA59EE" w:rsidRPr="00F67A43">
        <w:rPr>
          <w:rFonts w:eastAsia="Times New Roman"/>
        </w:rPr>
        <w:t xml:space="preserve"> </w:t>
      </w:r>
      <w:r w:rsidRPr="00F67A43">
        <w:rPr>
          <w:rFonts w:eastAsia="Times New Roman"/>
        </w:rPr>
        <w:t>и</w:t>
      </w:r>
      <w:r w:rsidR="00BA59EE" w:rsidRPr="00F67A43">
        <w:rPr>
          <w:rFonts w:eastAsia="Times New Roman"/>
        </w:rPr>
        <w:t xml:space="preserve"> </w:t>
      </w:r>
      <w:r w:rsidRPr="00F67A43">
        <w:rPr>
          <w:rFonts w:eastAsia="Times New Roman"/>
        </w:rPr>
        <w:t>систематизации</w:t>
      </w:r>
      <w:r w:rsidR="00BA59EE" w:rsidRPr="00F67A43">
        <w:rPr>
          <w:rFonts w:eastAsia="Times New Roman"/>
        </w:rPr>
        <w:t xml:space="preserve"> </w:t>
      </w:r>
      <w:r w:rsidRPr="00F67A43">
        <w:rPr>
          <w:rFonts w:eastAsia="Times New Roman"/>
        </w:rPr>
        <w:t>выходных</w:t>
      </w:r>
      <w:r w:rsidR="00BA59EE" w:rsidRPr="00F67A43">
        <w:rPr>
          <w:rFonts w:eastAsia="Times New Roman"/>
        </w:rPr>
        <w:t xml:space="preserve"> </w:t>
      </w:r>
      <w:r w:rsidRPr="00F67A43">
        <w:rPr>
          <w:rFonts w:eastAsia="Times New Roman"/>
        </w:rPr>
        <w:t>данных</w:t>
      </w:r>
      <w:bookmarkEnd w:id="37"/>
    </w:p>
    <w:p w:rsidR="00560CFB" w:rsidRDefault="00560CFB" w:rsidP="00ED6442">
      <w:pPr>
        <w:pStyle w:val="1"/>
      </w:pPr>
      <w:bookmarkStart w:id="38" w:name="_Toc343107955"/>
      <w:r w:rsidRPr="00951705">
        <w:t>Заключение</w:t>
      </w:r>
      <w:bookmarkEnd w:id="38"/>
    </w:p>
    <w:p w:rsidR="003226FC" w:rsidRDefault="00565C6B" w:rsidP="00565C6B">
      <w:pPr>
        <w:pStyle w:val="nwcText15"/>
      </w:pPr>
      <w:r>
        <w:t xml:space="preserve">В ходе создания библиотеки унификации получения входных параметров и систематизации выходных данных были рассмотрены опции компилятора </w:t>
      </w:r>
      <w:r w:rsidR="005E2BC9" w:rsidRPr="005E2BC9">
        <w:rPr>
          <w:i/>
        </w:rPr>
        <w:t>G</w:t>
      </w:r>
      <w:r w:rsidRPr="005E2BC9">
        <w:rPr>
          <w:i/>
        </w:rPr>
        <w:t>cс</w:t>
      </w:r>
      <w:r>
        <w:t xml:space="preserve"> для компиляции программ под разные архитектуры процессоров. </w:t>
      </w:r>
      <w:r w:rsidR="009E570E">
        <w:t>Также согласно требованиям из исходных данных было проанализированы основные отличия языка Си со спецификацией C</w:t>
      </w:r>
      <w:r w:rsidR="009E570E" w:rsidRPr="009E570E">
        <w:t xml:space="preserve">99 </w:t>
      </w:r>
      <w:r w:rsidR="009E570E">
        <w:t>от предшествующей спецификации C</w:t>
      </w:r>
      <w:r w:rsidR="009E570E" w:rsidRPr="009E570E">
        <w:t>89.</w:t>
      </w:r>
    </w:p>
    <w:p w:rsidR="00F25917" w:rsidRPr="00F62C3D" w:rsidRDefault="003226FC" w:rsidP="00565C6B">
      <w:pPr>
        <w:pStyle w:val="nwcText15"/>
      </w:pPr>
      <w:r>
        <w:t xml:space="preserve">Функции работы с ошибками библиотеки, функция инициализации, </w:t>
      </w:r>
      <w:r w:rsidR="008017E5">
        <w:t>функции получения входных параметров, функции обработки выходных данных</w:t>
      </w:r>
      <w:r>
        <w:t xml:space="preserve"> </w:t>
      </w:r>
      <w:r w:rsidR="008017E5">
        <w:t>были спроектированы</w:t>
      </w:r>
      <w:r w:rsidR="00CC1285">
        <w:t>,</w:t>
      </w:r>
      <w:r w:rsidR="008017E5">
        <w:t xml:space="preserve"> реализованы</w:t>
      </w:r>
      <w:r w:rsidR="00CC1285">
        <w:t xml:space="preserve"> и интегрированы в библиотеку.</w:t>
      </w:r>
      <w:r w:rsidR="00F62C3D">
        <w:t xml:space="preserve"> Для редактирования текста программы использовался редактор </w:t>
      </w:r>
      <w:r w:rsidR="00F62C3D" w:rsidRPr="005E2BC9">
        <w:rPr>
          <w:i/>
        </w:rPr>
        <w:t>Vim</w:t>
      </w:r>
      <w:r w:rsidR="00F62C3D">
        <w:t xml:space="preserve">. Также при разработке применялась система контроля версий </w:t>
      </w:r>
      <w:r w:rsidR="00D07ED1" w:rsidRPr="005E2BC9">
        <w:rPr>
          <w:i/>
        </w:rPr>
        <w:t>G</w:t>
      </w:r>
      <w:r w:rsidR="00F62C3D" w:rsidRPr="005E2BC9">
        <w:rPr>
          <w:i/>
        </w:rPr>
        <w:t>it</w:t>
      </w:r>
      <w:r w:rsidR="00F62C3D">
        <w:t>.</w:t>
      </w:r>
    </w:p>
    <w:p w:rsidR="00A27ADC" w:rsidRPr="00583894" w:rsidRDefault="00F25917" w:rsidP="00565C6B">
      <w:pPr>
        <w:pStyle w:val="nwcText15"/>
      </w:pPr>
      <w:r>
        <w:t>Для разработанного набора средств</w:t>
      </w:r>
      <w:r w:rsidR="00565C6B">
        <w:t xml:space="preserve"> </w:t>
      </w:r>
      <w:r>
        <w:t>получения входных параметров и систематизации выходных данных</w:t>
      </w:r>
      <w:r w:rsidR="00986A95">
        <w:t xml:space="preserve"> была проведена демонстрация основных возможностей на примере программы тестирования функции нахождения корней квадратного уравнения и программы, тестирующей работоспособность COM</w:t>
      </w:r>
      <w:r w:rsidR="00986A95" w:rsidRPr="00986A95">
        <w:t>-</w:t>
      </w:r>
      <w:r w:rsidR="00986A95">
        <w:t>порта.</w:t>
      </w:r>
    </w:p>
    <w:p w:rsidR="00F401EF" w:rsidRDefault="00A27ADC" w:rsidP="00565C6B">
      <w:pPr>
        <w:pStyle w:val="nwcText15"/>
      </w:pPr>
      <w:r>
        <w:t xml:space="preserve">Было проведено профилирование разработанной библиотеки, целью которого было не только </w:t>
      </w:r>
      <w:r w:rsidR="00C74D78">
        <w:t>увеличение</w:t>
      </w:r>
      <w:r>
        <w:t xml:space="preserve"> общей производительности, но и  выявление утечек памяти и </w:t>
      </w:r>
      <w:r w:rsidR="005E2BC9">
        <w:t>ошибок,</w:t>
      </w:r>
      <w:r>
        <w:t xml:space="preserve"> связанных с манипуляцией данными в памяти.</w:t>
      </w:r>
      <w:r w:rsidR="00553891">
        <w:t xml:space="preserve"> В качестве профилировщика использовалась программа </w:t>
      </w:r>
      <w:r w:rsidR="00553891" w:rsidRPr="005E2BC9">
        <w:rPr>
          <w:i/>
        </w:rPr>
        <w:t>Valgrind</w:t>
      </w:r>
      <w:r w:rsidR="00553891">
        <w:t>.</w:t>
      </w:r>
    </w:p>
    <w:p w:rsidR="00565C6B" w:rsidRPr="004C610F" w:rsidRDefault="00B2728E" w:rsidP="00565C6B">
      <w:pPr>
        <w:pStyle w:val="nwcText15"/>
      </w:pPr>
      <w:r>
        <w:t xml:space="preserve">Каждый раз при добавлении новых возможностей, для </w:t>
      </w:r>
      <w:r w:rsidR="005E2BC9">
        <w:t>всех нетривиальных</w:t>
      </w:r>
      <w:r>
        <w:t xml:space="preserve"> функции библиотеки проводилось автоматическое модульное </w:t>
      </w:r>
      <w:r>
        <w:lastRenderedPageBreak/>
        <w:t>тестирование по принципу черного ящика</w:t>
      </w:r>
      <w:r w:rsidR="00AC740A">
        <w:t xml:space="preserve"> с целью о</w:t>
      </w:r>
      <w:r w:rsidR="00B93C4C">
        <w:t xml:space="preserve">бнаружения ситуаций, в которых </w:t>
      </w:r>
      <w:r w:rsidR="00AC740A">
        <w:t>новый функционал препятствовал работе функций, добавленных в библиотеку ранее. Все выявленные ошибки, связанные с логикой работы функций были отлажены.</w:t>
      </w:r>
      <w:r>
        <w:t xml:space="preserve"> </w:t>
      </w:r>
    </w:p>
    <w:p w:rsidR="00583894" w:rsidRDefault="00583894" w:rsidP="00565C6B">
      <w:pPr>
        <w:pStyle w:val="nwcText15"/>
      </w:pPr>
      <w:r>
        <w:t>В разделе по охране труда и окружающей среды был проведен анализ освещения (естественного и искусственного) и микроклимат помещения в котором происходила разработка программного обеспечения. А также проанализированы визуальные параметры устройства отображения информации (монитора Samsung</w:t>
      </w:r>
      <w:r w:rsidRPr="009814F6">
        <w:t xml:space="preserve"> </w:t>
      </w:r>
      <w:r w:rsidRPr="00B75F1E">
        <w:t>SyncMaster S27A550H</w:t>
      </w:r>
      <w:r>
        <w:t xml:space="preserve">). </w:t>
      </w:r>
    </w:p>
    <w:p w:rsidR="005D6CB7" w:rsidRPr="00583894" w:rsidRDefault="005D6CB7" w:rsidP="00565C6B">
      <w:pPr>
        <w:pStyle w:val="nwcText15"/>
      </w:pPr>
      <w:r>
        <w:t>В разделе обоснования</w:t>
      </w:r>
      <w:r w:rsidRPr="005D6CB7">
        <w:t xml:space="preserve"> экономической эффективности разработки программного обеспечения</w:t>
      </w:r>
      <w:r>
        <w:t xml:space="preserve"> был рассчитан</w:t>
      </w:r>
      <w:r w:rsidRPr="005D6CB7">
        <w:t xml:space="preserve"> </w:t>
      </w:r>
      <w:r>
        <w:t>п</w:t>
      </w:r>
      <w:r w:rsidRPr="005D6CB7">
        <w:t xml:space="preserve">оказатель годового экономического эффекта при разработке данного программного продукта </w:t>
      </w:r>
      <w:r>
        <w:t>который равен</w:t>
      </w:r>
      <w:r w:rsidRPr="005D6CB7">
        <w:t xml:space="preserve"> 5,2 млн. руб. Срок окупаемости проекта составляет 0,66 года (≈ 8 месяцев).</w:t>
      </w:r>
    </w:p>
    <w:p w:rsidR="00BF7A63" w:rsidRPr="00961CD5" w:rsidRDefault="00961CD5" w:rsidP="00565C6B">
      <w:pPr>
        <w:pStyle w:val="nwcText15"/>
      </w:pPr>
      <w:r>
        <w:t>Данный вариант библиотеки libtio</w:t>
      </w:r>
      <w:r w:rsidRPr="00961CD5">
        <w:t xml:space="preserve"> </w:t>
      </w:r>
      <w:r>
        <w:t xml:space="preserve">не является окончательным. В будущем планируется расширение функциональных возможностей </w:t>
      </w:r>
      <w:r w:rsidR="00145733">
        <w:t>этого</w:t>
      </w:r>
      <w:r>
        <w:t xml:space="preserve"> программного продукта, а так же доработка уже имеющихся функций, которая может потребоваться  при дальнейшем использовании библиотеки в реальных условиях.  </w:t>
      </w:r>
    </w:p>
    <w:sectPr w:rsidR="00BF7A63" w:rsidRPr="00961CD5" w:rsidSect="00AC2625">
      <w:pgSz w:w="11906" w:h="16838"/>
      <w:pgMar w:top="1134" w:right="850" w:bottom="1134"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user" w:date="2012-12-04T15:03:00Z" w:initials="u">
    <w:p w:rsidR="002A01CF" w:rsidRPr="00607ACE" w:rsidRDefault="002A01CF">
      <w:pPr>
        <w:pStyle w:val="af6"/>
      </w:pPr>
      <w:r>
        <w:rPr>
          <w:rStyle w:val="af5"/>
        </w:rPr>
        <w:annotationRef/>
      </w:r>
      <w:r>
        <w:t>Добавить код в приложения</w:t>
      </w:r>
    </w:p>
  </w:comment>
  <w:comment w:id="16" w:author="mishlen" w:date="2012-12-05T03:23:00Z" w:initials="m">
    <w:p w:rsidR="002A01CF" w:rsidRPr="00981416" w:rsidRDefault="002A01CF">
      <w:pPr>
        <w:pStyle w:val="af6"/>
      </w:pPr>
      <w:r>
        <w:rPr>
          <w:rStyle w:val="af5"/>
        </w:rPr>
        <w:annotationRef/>
      </w:r>
      <w:r>
        <w:t>Уточнить</w:t>
      </w:r>
    </w:p>
  </w:comment>
  <w:comment w:id="22" w:author="mishlen" w:date="2012-12-10T01:33:00Z" w:initials="m">
    <w:p w:rsidR="002A01CF" w:rsidRPr="00E31F18" w:rsidRDefault="002A01CF">
      <w:pPr>
        <w:pStyle w:val="af6"/>
      </w:pPr>
      <w:r>
        <w:rPr>
          <w:rStyle w:val="af5"/>
        </w:rPr>
        <w:annotationRef/>
      </w:r>
      <w:r>
        <w:t>недописано</w:t>
      </w:r>
    </w:p>
  </w:comment>
  <w:comment w:id="29" w:author="user" w:date="2012-12-06T14:16:00Z" w:initials="u">
    <w:p w:rsidR="002A01CF" w:rsidRPr="00780CA4" w:rsidRDefault="002A01CF">
      <w:pPr>
        <w:pStyle w:val="af6"/>
      </w:pPr>
      <w:r>
        <w:rPr>
          <w:rStyle w:val="af5"/>
        </w:rPr>
        <w:annotationRef/>
      </w:r>
      <w:r>
        <w:t>Добавить в приложения</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977C1" w:rsidRDefault="005977C1" w:rsidP="00367B05">
      <w:r>
        <w:separator/>
      </w:r>
    </w:p>
  </w:endnote>
  <w:endnote w:type="continuationSeparator" w:id="1">
    <w:p w:rsidR="005977C1" w:rsidRDefault="005977C1" w:rsidP="00367B05">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OpenSymbol">
    <w:altName w:val="Arial Unicode MS"/>
    <w:charset w:val="80"/>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pitch w:val="variable"/>
    <w:sig w:usb0="61002A87" w:usb1="80000000" w:usb2="00000008" w:usb3="00000000" w:csb0="000101FF" w:csb1="00000000"/>
  </w:font>
  <w:font w:name="Liberation Serif">
    <w:altName w:val="MS Mincho"/>
    <w:charset w:val="80"/>
    <w:family w:val="roman"/>
    <w:pitch w:val="variable"/>
    <w:sig w:usb0="00000000" w:usb1="00000000" w:usb2="00000000" w:usb3="00000000" w:csb0="00000000" w:csb1="00000000"/>
  </w:font>
  <w:font w:name="WenQuanYi Micro Hei">
    <w:altName w:val="MS Mincho"/>
    <w:charset w:val="80"/>
    <w:family w:val="auto"/>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DejaVu Sans Mono">
    <w:altName w:val="MS Mincho"/>
    <w:charset w:val="80"/>
    <w:family w:val="modern"/>
    <w:pitch w:val="default"/>
    <w:sig w:usb0="00000000" w:usb1="00000000" w:usb2="00000000" w:usb3="00000000" w:csb0="00000000" w:csb1="00000000"/>
  </w:font>
  <w:font w:name="Consolas">
    <w:panose1 w:val="020B0609020204030204"/>
    <w:charset w:val="CC"/>
    <w:family w:val="modern"/>
    <w:pitch w:val="fixed"/>
    <w:sig w:usb0="A00002EF" w:usb1="4000204B" w:usb2="00000000" w:usb3="00000000" w:csb0="0000009F" w:csb1="00000000"/>
  </w:font>
  <w:font w:name="Verdana">
    <w:panose1 w:val="020B0604030504040204"/>
    <w:charset w:val="CC"/>
    <w:family w:val="swiss"/>
    <w:pitch w:val="variable"/>
    <w:sig w:usb0="20000287" w:usb1="00000000" w:usb2="00000000" w:usb3="00000000" w:csb0="0000019F" w:csb1="00000000"/>
  </w:font>
  <w:font w:name="Cambria Math">
    <w:panose1 w:val="02040503050406030204"/>
    <w:charset w:val="CC"/>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69121"/>
      <w:docPartObj>
        <w:docPartGallery w:val="Page Numbers (Bottom of Page)"/>
        <w:docPartUnique/>
      </w:docPartObj>
    </w:sdtPr>
    <w:sdtEndPr>
      <w:rPr>
        <w:rFonts w:ascii="Times New Roman" w:hAnsi="Times New Roman"/>
      </w:rPr>
    </w:sdtEndPr>
    <w:sdtContent>
      <w:p w:rsidR="002A01CF" w:rsidRPr="00832BE2" w:rsidRDefault="00F318C9">
        <w:pPr>
          <w:pStyle w:val="aff8"/>
          <w:jc w:val="right"/>
          <w:rPr>
            <w:rFonts w:ascii="Times New Roman" w:hAnsi="Times New Roman"/>
          </w:rPr>
        </w:pPr>
        <w:r w:rsidRPr="00832BE2">
          <w:rPr>
            <w:rFonts w:ascii="Times New Roman" w:hAnsi="Times New Roman"/>
          </w:rPr>
          <w:fldChar w:fldCharType="begin"/>
        </w:r>
        <w:r w:rsidR="002A01CF" w:rsidRPr="00832BE2">
          <w:rPr>
            <w:rFonts w:ascii="Times New Roman" w:hAnsi="Times New Roman"/>
          </w:rPr>
          <w:instrText xml:space="preserve"> PAGE   \* MERGEFORMAT </w:instrText>
        </w:r>
        <w:r w:rsidRPr="00832BE2">
          <w:rPr>
            <w:rFonts w:ascii="Times New Roman" w:hAnsi="Times New Roman"/>
          </w:rPr>
          <w:fldChar w:fldCharType="separate"/>
        </w:r>
        <w:r w:rsidR="005F65ED">
          <w:rPr>
            <w:rFonts w:ascii="Times New Roman" w:hAnsi="Times New Roman"/>
            <w:noProof/>
          </w:rPr>
          <w:t>15</w:t>
        </w:r>
        <w:r w:rsidRPr="00832BE2">
          <w:rPr>
            <w:rFonts w:ascii="Times New Roman" w:hAnsi="Times New Roman"/>
          </w:rPr>
          <w:fldChar w:fldCharType="end"/>
        </w:r>
      </w:p>
    </w:sdtContent>
  </w:sdt>
  <w:p w:rsidR="002A01CF" w:rsidRDefault="002A01CF">
    <w:pPr>
      <w:pStyle w:val="af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977C1" w:rsidRDefault="005977C1" w:rsidP="00367B05">
      <w:r>
        <w:separator/>
      </w:r>
    </w:p>
  </w:footnote>
  <w:footnote w:type="continuationSeparator" w:id="1">
    <w:p w:rsidR="005977C1" w:rsidRDefault="005977C1" w:rsidP="00367B0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266"/>
        </w:tabs>
        <w:ind w:left="266" w:hanging="360"/>
      </w:pPr>
      <w:rPr>
        <w:rFonts w:ascii="Wingdings 2" w:hAnsi="Wingdings 2" w:cs="OpenSymbol"/>
      </w:rPr>
    </w:lvl>
    <w:lvl w:ilvl="1">
      <w:start w:val="1"/>
      <w:numFmt w:val="bullet"/>
      <w:lvlText w:val="◦"/>
      <w:lvlJc w:val="left"/>
      <w:pPr>
        <w:tabs>
          <w:tab w:val="num" w:pos="626"/>
        </w:tabs>
        <w:ind w:left="626" w:hanging="360"/>
      </w:pPr>
      <w:rPr>
        <w:rFonts w:ascii="OpenSymbol" w:hAnsi="OpenSymbol" w:cs="OpenSymbol"/>
      </w:rPr>
    </w:lvl>
    <w:lvl w:ilvl="2">
      <w:start w:val="1"/>
      <w:numFmt w:val="bullet"/>
      <w:lvlText w:val="▪"/>
      <w:lvlJc w:val="left"/>
      <w:pPr>
        <w:tabs>
          <w:tab w:val="num" w:pos="986"/>
        </w:tabs>
        <w:ind w:left="986" w:hanging="360"/>
      </w:pPr>
      <w:rPr>
        <w:rFonts w:ascii="OpenSymbol" w:hAnsi="OpenSymbol" w:cs="OpenSymbol"/>
      </w:rPr>
    </w:lvl>
    <w:lvl w:ilvl="3">
      <w:start w:val="1"/>
      <w:numFmt w:val="bullet"/>
      <w:lvlText w:val=""/>
      <w:lvlJc w:val="left"/>
      <w:pPr>
        <w:tabs>
          <w:tab w:val="num" w:pos="1346"/>
        </w:tabs>
        <w:ind w:left="1346" w:hanging="360"/>
      </w:pPr>
      <w:rPr>
        <w:rFonts w:ascii="Wingdings 2" w:hAnsi="Wingdings 2" w:cs="OpenSymbol"/>
      </w:rPr>
    </w:lvl>
    <w:lvl w:ilvl="4">
      <w:start w:val="1"/>
      <w:numFmt w:val="bullet"/>
      <w:lvlText w:val="◦"/>
      <w:lvlJc w:val="left"/>
      <w:pPr>
        <w:tabs>
          <w:tab w:val="num" w:pos="1706"/>
        </w:tabs>
        <w:ind w:left="1706" w:hanging="360"/>
      </w:pPr>
      <w:rPr>
        <w:rFonts w:ascii="OpenSymbol" w:hAnsi="OpenSymbol" w:cs="OpenSymbol"/>
      </w:rPr>
    </w:lvl>
    <w:lvl w:ilvl="5">
      <w:start w:val="1"/>
      <w:numFmt w:val="bullet"/>
      <w:lvlText w:val="▪"/>
      <w:lvlJc w:val="left"/>
      <w:pPr>
        <w:tabs>
          <w:tab w:val="num" w:pos="2066"/>
        </w:tabs>
        <w:ind w:left="2066" w:hanging="360"/>
      </w:pPr>
      <w:rPr>
        <w:rFonts w:ascii="OpenSymbol" w:hAnsi="OpenSymbol" w:cs="OpenSymbol"/>
      </w:rPr>
    </w:lvl>
    <w:lvl w:ilvl="6">
      <w:start w:val="1"/>
      <w:numFmt w:val="bullet"/>
      <w:lvlText w:val=""/>
      <w:lvlJc w:val="left"/>
      <w:pPr>
        <w:tabs>
          <w:tab w:val="num" w:pos="2426"/>
        </w:tabs>
        <w:ind w:left="2426" w:hanging="360"/>
      </w:pPr>
      <w:rPr>
        <w:rFonts w:ascii="Wingdings 2" w:hAnsi="Wingdings 2" w:cs="OpenSymbol"/>
      </w:rPr>
    </w:lvl>
    <w:lvl w:ilvl="7">
      <w:start w:val="1"/>
      <w:numFmt w:val="bullet"/>
      <w:lvlText w:val="◦"/>
      <w:lvlJc w:val="left"/>
      <w:pPr>
        <w:tabs>
          <w:tab w:val="num" w:pos="2786"/>
        </w:tabs>
        <w:ind w:left="2786" w:hanging="360"/>
      </w:pPr>
      <w:rPr>
        <w:rFonts w:ascii="OpenSymbol" w:hAnsi="OpenSymbol" w:cs="OpenSymbol"/>
      </w:rPr>
    </w:lvl>
    <w:lvl w:ilvl="8">
      <w:start w:val="1"/>
      <w:numFmt w:val="bullet"/>
      <w:lvlText w:val="▪"/>
      <w:lvlJc w:val="left"/>
      <w:pPr>
        <w:tabs>
          <w:tab w:val="num" w:pos="3146"/>
        </w:tabs>
        <w:ind w:left="3146" w:hanging="360"/>
      </w:pPr>
      <w:rPr>
        <w:rFonts w:ascii="OpenSymbol" w:hAnsi="OpenSymbol" w:cs="OpenSymbol"/>
      </w:rPr>
    </w:lvl>
  </w:abstractNum>
  <w:abstractNum w:abstractNumId="2">
    <w:nsid w:val="00000003"/>
    <w:multiLevelType w:val="multilevel"/>
    <w:tmpl w:val="00000003"/>
    <w:name w:val="WW8Num3"/>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3">
    <w:nsid w:val="00000004"/>
    <w:multiLevelType w:val="multilevel"/>
    <w:tmpl w:val="00000004"/>
    <w:name w:val="WW8Num4"/>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4">
    <w:nsid w:val="00000005"/>
    <w:multiLevelType w:val="multilevel"/>
    <w:tmpl w:val="00000005"/>
    <w:name w:val="WW8Num5"/>
    <w:lvl w:ilvl="0">
      <w:start w:val="1"/>
      <w:numFmt w:val="bullet"/>
      <w:lvlText w:val=""/>
      <w:lvlJc w:val="left"/>
      <w:pPr>
        <w:tabs>
          <w:tab w:val="num" w:pos="0"/>
        </w:tabs>
        <w:ind w:left="0" w:hanging="283"/>
      </w:pPr>
      <w:rPr>
        <w:rFonts w:ascii="Wingdings 2" w:hAnsi="Wingdings 2" w:cs="OpenSymbol"/>
      </w:rPr>
    </w:lvl>
    <w:lvl w:ilvl="1">
      <w:start w:val="1"/>
      <w:numFmt w:val="bullet"/>
      <w:lvlText w:val=""/>
      <w:lvlJc w:val="left"/>
      <w:pPr>
        <w:tabs>
          <w:tab w:val="num" w:pos="1414"/>
        </w:tabs>
        <w:ind w:left="1414" w:hanging="283"/>
      </w:pPr>
      <w:rPr>
        <w:rFonts w:ascii="Wingdings 2" w:hAnsi="Wingdings 2" w:cs="OpenSymbol"/>
      </w:rPr>
    </w:lvl>
    <w:lvl w:ilvl="2">
      <w:start w:val="1"/>
      <w:numFmt w:val="bullet"/>
      <w:lvlText w:val=""/>
      <w:lvlJc w:val="left"/>
      <w:pPr>
        <w:tabs>
          <w:tab w:val="num" w:pos="2121"/>
        </w:tabs>
        <w:ind w:left="2121" w:hanging="283"/>
      </w:pPr>
      <w:rPr>
        <w:rFonts w:ascii="Wingdings 2" w:hAnsi="Wingdings 2" w:cs="OpenSymbol"/>
      </w:rPr>
    </w:lvl>
    <w:lvl w:ilvl="3">
      <w:start w:val="1"/>
      <w:numFmt w:val="bullet"/>
      <w:lvlText w:val=""/>
      <w:lvlJc w:val="left"/>
      <w:pPr>
        <w:tabs>
          <w:tab w:val="num" w:pos="2828"/>
        </w:tabs>
        <w:ind w:left="2828" w:hanging="283"/>
      </w:pPr>
      <w:rPr>
        <w:rFonts w:ascii="Wingdings 2" w:hAnsi="Wingdings 2" w:cs="OpenSymbol"/>
      </w:rPr>
    </w:lvl>
    <w:lvl w:ilvl="4">
      <w:start w:val="1"/>
      <w:numFmt w:val="bullet"/>
      <w:lvlText w:val=""/>
      <w:lvlJc w:val="left"/>
      <w:pPr>
        <w:tabs>
          <w:tab w:val="num" w:pos="3535"/>
        </w:tabs>
        <w:ind w:left="3535" w:hanging="283"/>
      </w:pPr>
      <w:rPr>
        <w:rFonts w:ascii="Wingdings 2" w:hAnsi="Wingdings 2" w:cs="OpenSymbol"/>
      </w:rPr>
    </w:lvl>
    <w:lvl w:ilvl="5">
      <w:start w:val="1"/>
      <w:numFmt w:val="bullet"/>
      <w:lvlText w:val=""/>
      <w:lvlJc w:val="left"/>
      <w:pPr>
        <w:tabs>
          <w:tab w:val="num" w:pos="4242"/>
        </w:tabs>
        <w:ind w:left="4242" w:hanging="283"/>
      </w:pPr>
      <w:rPr>
        <w:rFonts w:ascii="Wingdings 2" w:hAnsi="Wingdings 2" w:cs="OpenSymbol"/>
      </w:rPr>
    </w:lvl>
    <w:lvl w:ilvl="6">
      <w:start w:val="1"/>
      <w:numFmt w:val="bullet"/>
      <w:lvlText w:val=""/>
      <w:lvlJc w:val="left"/>
      <w:pPr>
        <w:tabs>
          <w:tab w:val="num" w:pos="4949"/>
        </w:tabs>
        <w:ind w:left="4949" w:hanging="283"/>
      </w:pPr>
      <w:rPr>
        <w:rFonts w:ascii="Wingdings 2" w:hAnsi="Wingdings 2" w:cs="OpenSymbol"/>
      </w:rPr>
    </w:lvl>
    <w:lvl w:ilvl="7">
      <w:start w:val="1"/>
      <w:numFmt w:val="bullet"/>
      <w:lvlText w:val=""/>
      <w:lvlJc w:val="left"/>
      <w:pPr>
        <w:tabs>
          <w:tab w:val="num" w:pos="5656"/>
        </w:tabs>
        <w:ind w:left="5656" w:hanging="283"/>
      </w:pPr>
      <w:rPr>
        <w:rFonts w:ascii="Wingdings 2" w:hAnsi="Wingdings 2" w:cs="OpenSymbol"/>
      </w:rPr>
    </w:lvl>
    <w:lvl w:ilvl="8">
      <w:start w:val="1"/>
      <w:numFmt w:val="bullet"/>
      <w:lvlText w:val=""/>
      <w:lvlJc w:val="left"/>
      <w:pPr>
        <w:tabs>
          <w:tab w:val="num" w:pos="6363"/>
        </w:tabs>
        <w:ind w:left="6363" w:hanging="283"/>
      </w:pPr>
      <w:rPr>
        <w:rFonts w:ascii="Wingdings 2" w:hAnsi="Wingdings 2" w:cs="OpenSymbol"/>
      </w:rPr>
    </w:lvl>
  </w:abstractNum>
  <w:abstractNum w:abstractNumId="5">
    <w:nsid w:val="06910A0F"/>
    <w:multiLevelType w:val="hybridMultilevel"/>
    <w:tmpl w:val="23E69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DFF22DD"/>
    <w:multiLevelType w:val="multilevel"/>
    <w:tmpl w:val="81AADBA2"/>
    <w:lvl w:ilvl="0">
      <w:start w:val="1"/>
      <w:numFmt w:val="decimal"/>
      <w:pStyle w:val="nwcTitle1"/>
      <w:suff w:val="space"/>
      <w:lvlText w:val="%1."/>
      <w:lvlJc w:val="left"/>
      <w:pPr>
        <w:ind w:left="0" w:firstLine="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C4A0411"/>
    <w:multiLevelType w:val="hybridMultilevel"/>
    <w:tmpl w:val="590EE10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DBD0B61"/>
    <w:multiLevelType w:val="hybridMultilevel"/>
    <w:tmpl w:val="74F8EA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335A43E5"/>
    <w:multiLevelType w:val="hybridMultilevel"/>
    <w:tmpl w:val="B66E22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4A2829C8"/>
    <w:multiLevelType w:val="hybridMultilevel"/>
    <w:tmpl w:val="351A9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4C017E13"/>
    <w:multiLevelType w:val="hybridMultilevel"/>
    <w:tmpl w:val="1F88F6C6"/>
    <w:lvl w:ilvl="0" w:tplc="6820EA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nsid w:val="503C466E"/>
    <w:multiLevelType w:val="hybridMultilevel"/>
    <w:tmpl w:val="6CFEAC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52CD594C"/>
    <w:multiLevelType w:val="hybridMultilevel"/>
    <w:tmpl w:val="E1B4425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nsid w:val="58D36FA4"/>
    <w:multiLevelType w:val="hybridMultilevel"/>
    <w:tmpl w:val="52BE9B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F5E605C"/>
    <w:multiLevelType w:val="multilevel"/>
    <w:tmpl w:val="EEB0818C"/>
    <w:lvl w:ilvl="0">
      <w:start w:val="1"/>
      <w:numFmt w:val="decimal"/>
      <w:pStyle w:val="1"/>
      <w:lvlText w:val="%1."/>
      <w:lvlJc w:val="left"/>
      <w:pPr>
        <w:ind w:left="360" w:hanging="360"/>
      </w:pPr>
      <w:rPr>
        <w:rFonts w:hint="default"/>
      </w:rPr>
    </w:lvl>
    <w:lvl w:ilvl="1">
      <w:start w:val="1"/>
      <w:numFmt w:val="decimal"/>
      <w:pStyle w:val="nwcTitle2"/>
      <w:lvlText w:val="%1.%2."/>
      <w:lvlJc w:val="left"/>
      <w:pPr>
        <w:ind w:left="792" w:hanging="432"/>
      </w:pPr>
      <w:rPr>
        <w:rFonts w:hint="default"/>
      </w:rPr>
    </w:lvl>
    <w:lvl w:ilvl="2">
      <w:start w:val="1"/>
      <w:numFmt w:val="decimal"/>
      <w:pStyle w:val="nwcTitl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6122289B"/>
    <w:multiLevelType w:val="hybridMultilevel"/>
    <w:tmpl w:val="1610EB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766B3544"/>
    <w:multiLevelType w:val="hybridMultilevel"/>
    <w:tmpl w:val="68E2004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0"/>
  </w:num>
  <w:num w:numId="6">
    <w:abstractNumId w:val="1"/>
  </w:num>
  <w:num w:numId="7">
    <w:abstractNumId w:val="2"/>
  </w:num>
  <w:num w:numId="8">
    <w:abstractNumId w:val="3"/>
  </w:num>
  <w:num w:numId="9">
    <w:abstractNumId w:val="4"/>
  </w:num>
  <w:num w:numId="10">
    <w:abstractNumId w:val="8"/>
  </w:num>
  <w:num w:numId="11">
    <w:abstractNumId w:val="16"/>
  </w:num>
  <w:num w:numId="12">
    <w:abstractNumId w:val="14"/>
  </w:num>
  <w:num w:numId="13">
    <w:abstractNumId w:val="11"/>
  </w:num>
  <w:num w:numId="14">
    <w:abstractNumId w:val="6"/>
  </w:num>
  <w:num w:numId="15">
    <w:abstractNumId w:val="15"/>
  </w:num>
  <w:num w:numId="16">
    <w:abstractNumId w:val="12"/>
  </w:num>
  <w:num w:numId="17">
    <w:abstractNumId w:val="5"/>
  </w:num>
  <w:num w:numId="18">
    <w:abstractNumId w:val="9"/>
  </w:num>
  <w:num w:numId="19">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1"/>
  <w:defaultTabStop w:val="708"/>
  <w:drawingGridHorizontalSpacing w:val="120"/>
  <w:displayHorizontalDrawingGridEvery w:val="2"/>
  <w:characterSpacingControl w:val="doNotCompress"/>
  <w:footnotePr>
    <w:footnote w:id="0"/>
    <w:footnote w:id="1"/>
  </w:footnotePr>
  <w:endnotePr>
    <w:endnote w:id="0"/>
    <w:endnote w:id="1"/>
  </w:endnotePr>
  <w:compat>
    <w:useFELayout/>
  </w:compat>
  <w:rsids>
    <w:rsidRoot w:val="00557184"/>
    <w:rsid w:val="00007B58"/>
    <w:rsid w:val="00012CF2"/>
    <w:rsid w:val="00013776"/>
    <w:rsid w:val="00013B33"/>
    <w:rsid w:val="00031CFF"/>
    <w:rsid w:val="000347ED"/>
    <w:rsid w:val="00036C08"/>
    <w:rsid w:val="00040151"/>
    <w:rsid w:val="000434BB"/>
    <w:rsid w:val="000443D2"/>
    <w:rsid w:val="00044D08"/>
    <w:rsid w:val="00045940"/>
    <w:rsid w:val="00050791"/>
    <w:rsid w:val="00054F5E"/>
    <w:rsid w:val="000629AA"/>
    <w:rsid w:val="00063C77"/>
    <w:rsid w:val="0007601C"/>
    <w:rsid w:val="000807B0"/>
    <w:rsid w:val="00082134"/>
    <w:rsid w:val="00083830"/>
    <w:rsid w:val="0008448A"/>
    <w:rsid w:val="00095202"/>
    <w:rsid w:val="0009585E"/>
    <w:rsid w:val="000A24D0"/>
    <w:rsid w:val="000B05C5"/>
    <w:rsid w:val="000B0BC9"/>
    <w:rsid w:val="000B63AD"/>
    <w:rsid w:val="000B7D34"/>
    <w:rsid w:val="000C03BB"/>
    <w:rsid w:val="000C1083"/>
    <w:rsid w:val="000C3C01"/>
    <w:rsid w:val="000D0B6E"/>
    <w:rsid w:val="000D1A55"/>
    <w:rsid w:val="000D1FE2"/>
    <w:rsid w:val="000E3554"/>
    <w:rsid w:val="000E3FF3"/>
    <w:rsid w:val="000E6309"/>
    <w:rsid w:val="000E7852"/>
    <w:rsid w:val="000E7B8B"/>
    <w:rsid w:val="000F24A6"/>
    <w:rsid w:val="000F2853"/>
    <w:rsid w:val="000F39FC"/>
    <w:rsid w:val="000F5A99"/>
    <w:rsid w:val="001003A2"/>
    <w:rsid w:val="0010373A"/>
    <w:rsid w:val="00112380"/>
    <w:rsid w:val="00112C9E"/>
    <w:rsid w:val="00113286"/>
    <w:rsid w:val="001136A4"/>
    <w:rsid w:val="00113A1D"/>
    <w:rsid w:val="00121384"/>
    <w:rsid w:val="00123F93"/>
    <w:rsid w:val="00135398"/>
    <w:rsid w:val="0013652F"/>
    <w:rsid w:val="00140818"/>
    <w:rsid w:val="001437BC"/>
    <w:rsid w:val="00145733"/>
    <w:rsid w:val="00152F14"/>
    <w:rsid w:val="001540BD"/>
    <w:rsid w:val="00156617"/>
    <w:rsid w:val="00163494"/>
    <w:rsid w:val="001710D6"/>
    <w:rsid w:val="0018049B"/>
    <w:rsid w:val="001804C5"/>
    <w:rsid w:val="00182F3E"/>
    <w:rsid w:val="0018707B"/>
    <w:rsid w:val="00192D7A"/>
    <w:rsid w:val="001976E4"/>
    <w:rsid w:val="001A28B0"/>
    <w:rsid w:val="001A3B51"/>
    <w:rsid w:val="001A54FC"/>
    <w:rsid w:val="001A7609"/>
    <w:rsid w:val="001B0E3B"/>
    <w:rsid w:val="001B3699"/>
    <w:rsid w:val="001B3E01"/>
    <w:rsid w:val="001B49E3"/>
    <w:rsid w:val="001C2BC7"/>
    <w:rsid w:val="001C5398"/>
    <w:rsid w:val="001D03A7"/>
    <w:rsid w:val="001D0CB3"/>
    <w:rsid w:val="001D33EB"/>
    <w:rsid w:val="001D7B9C"/>
    <w:rsid w:val="001E02BA"/>
    <w:rsid w:val="001F0B66"/>
    <w:rsid w:val="001F4C65"/>
    <w:rsid w:val="00201258"/>
    <w:rsid w:val="00201EC0"/>
    <w:rsid w:val="00203A34"/>
    <w:rsid w:val="00204833"/>
    <w:rsid w:val="002063B5"/>
    <w:rsid w:val="00206450"/>
    <w:rsid w:val="00206D58"/>
    <w:rsid w:val="00211D03"/>
    <w:rsid w:val="00216C5A"/>
    <w:rsid w:val="00220501"/>
    <w:rsid w:val="00221C89"/>
    <w:rsid w:val="0022430B"/>
    <w:rsid w:val="00226010"/>
    <w:rsid w:val="00227C6C"/>
    <w:rsid w:val="00227DF0"/>
    <w:rsid w:val="002324BE"/>
    <w:rsid w:val="00233065"/>
    <w:rsid w:val="002361DA"/>
    <w:rsid w:val="00242F25"/>
    <w:rsid w:val="00243A89"/>
    <w:rsid w:val="002505C7"/>
    <w:rsid w:val="00251883"/>
    <w:rsid w:val="00252479"/>
    <w:rsid w:val="0026214A"/>
    <w:rsid w:val="002621B3"/>
    <w:rsid w:val="002673F8"/>
    <w:rsid w:val="00267CFD"/>
    <w:rsid w:val="0027099C"/>
    <w:rsid w:val="00274170"/>
    <w:rsid w:val="00274319"/>
    <w:rsid w:val="00276EA5"/>
    <w:rsid w:val="00284709"/>
    <w:rsid w:val="00284F46"/>
    <w:rsid w:val="00285C73"/>
    <w:rsid w:val="00285F5D"/>
    <w:rsid w:val="002906F8"/>
    <w:rsid w:val="002A01CF"/>
    <w:rsid w:val="002A1E53"/>
    <w:rsid w:val="002A21DE"/>
    <w:rsid w:val="002A5943"/>
    <w:rsid w:val="002B2DE3"/>
    <w:rsid w:val="002B797F"/>
    <w:rsid w:val="002C0872"/>
    <w:rsid w:val="002C2B5E"/>
    <w:rsid w:val="002D1507"/>
    <w:rsid w:val="002D3017"/>
    <w:rsid w:val="002D3E97"/>
    <w:rsid w:val="002D5BC5"/>
    <w:rsid w:val="002E2D15"/>
    <w:rsid w:val="002E35E2"/>
    <w:rsid w:val="002E68A4"/>
    <w:rsid w:val="002E7108"/>
    <w:rsid w:val="002F27E6"/>
    <w:rsid w:val="002F5ED1"/>
    <w:rsid w:val="00303916"/>
    <w:rsid w:val="00310968"/>
    <w:rsid w:val="003134EB"/>
    <w:rsid w:val="003143C6"/>
    <w:rsid w:val="003165F7"/>
    <w:rsid w:val="00316FB9"/>
    <w:rsid w:val="0031705C"/>
    <w:rsid w:val="00317E2B"/>
    <w:rsid w:val="003226FC"/>
    <w:rsid w:val="003233B8"/>
    <w:rsid w:val="00326359"/>
    <w:rsid w:val="0032652B"/>
    <w:rsid w:val="003268DE"/>
    <w:rsid w:val="00330253"/>
    <w:rsid w:val="00331AD0"/>
    <w:rsid w:val="00332200"/>
    <w:rsid w:val="00332792"/>
    <w:rsid w:val="00332C92"/>
    <w:rsid w:val="00333692"/>
    <w:rsid w:val="003342E7"/>
    <w:rsid w:val="00340890"/>
    <w:rsid w:val="00341DDB"/>
    <w:rsid w:val="0034479D"/>
    <w:rsid w:val="003523B2"/>
    <w:rsid w:val="00353E6A"/>
    <w:rsid w:val="0035513A"/>
    <w:rsid w:val="0035738B"/>
    <w:rsid w:val="00361B3B"/>
    <w:rsid w:val="003650EB"/>
    <w:rsid w:val="00366F23"/>
    <w:rsid w:val="00367B05"/>
    <w:rsid w:val="00372F97"/>
    <w:rsid w:val="00372FD7"/>
    <w:rsid w:val="00373083"/>
    <w:rsid w:val="0038138E"/>
    <w:rsid w:val="003845D8"/>
    <w:rsid w:val="00393AC8"/>
    <w:rsid w:val="00396217"/>
    <w:rsid w:val="003977BE"/>
    <w:rsid w:val="003A03D1"/>
    <w:rsid w:val="003A3864"/>
    <w:rsid w:val="003A3D5D"/>
    <w:rsid w:val="003A6DBE"/>
    <w:rsid w:val="003A773B"/>
    <w:rsid w:val="003A7982"/>
    <w:rsid w:val="003A7C7A"/>
    <w:rsid w:val="003B0795"/>
    <w:rsid w:val="003B3350"/>
    <w:rsid w:val="003B39A7"/>
    <w:rsid w:val="003B425B"/>
    <w:rsid w:val="003D052B"/>
    <w:rsid w:val="003E2949"/>
    <w:rsid w:val="003E2DCC"/>
    <w:rsid w:val="003E31AB"/>
    <w:rsid w:val="003F1307"/>
    <w:rsid w:val="003F2459"/>
    <w:rsid w:val="00404376"/>
    <w:rsid w:val="004077DF"/>
    <w:rsid w:val="004138D7"/>
    <w:rsid w:val="00416205"/>
    <w:rsid w:val="00416A79"/>
    <w:rsid w:val="00425555"/>
    <w:rsid w:val="00431148"/>
    <w:rsid w:val="00431880"/>
    <w:rsid w:val="004364A9"/>
    <w:rsid w:val="00442E89"/>
    <w:rsid w:val="00444A69"/>
    <w:rsid w:val="00447ED4"/>
    <w:rsid w:val="00451843"/>
    <w:rsid w:val="00452348"/>
    <w:rsid w:val="00454E5A"/>
    <w:rsid w:val="004616C7"/>
    <w:rsid w:val="00461B4B"/>
    <w:rsid w:val="00462E21"/>
    <w:rsid w:val="00462EE1"/>
    <w:rsid w:val="00466FB3"/>
    <w:rsid w:val="0047250D"/>
    <w:rsid w:val="00476187"/>
    <w:rsid w:val="00485FA4"/>
    <w:rsid w:val="00493455"/>
    <w:rsid w:val="0049555D"/>
    <w:rsid w:val="00496254"/>
    <w:rsid w:val="0049682B"/>
    <w:rsid w:val="00496ADB"/>
    <w:rsid w:val="004970BE"/>
    <w:rsid w:val="004B1336"/>
    <w:rsid w:val="004B18D8"/>
    <w:rsid w:val="004C610F"/>
    <w:rsid w:val="004D7ACE"/>
    <w:rsid w:val="004E2F9C"/>
    <w:rsid w:val="004E633D"/>
    <w:rsid w:val="004F2933"/>
    <w:rsid w:val="004F3E36"/>
    <w:rsid w:val="004F4740"/>
    <w:rsid w:val="004F53A2"/>
    <w:rsid w:val="004F635E"/>
    <w:rsid w:val="005012A0"/>
    <w:rsid w:val="00502776"/>
    <w:rsid w:val="005048BC"/>
    <w:rsid w:val="00506E26"/>
    <w:rsid w:val="00514511"/>
    <w:rsid w:val="00514AD7"/>
    <w:rsid w:val="00514B63"/>
    <w:rsid w:val="0051685E"/>
    <w:rsid w:val="0052316C"/>
    <w:rsid w:val="00526E11"/>
    <w:rsid w:val="005308C8"/>
    <w:rsid w:val="0053186D"/>
    <w:rsid w:val="0054234A"/>
    <w:rsid w:val="0054402C"/>
    <w:rsid w:val="00550ACB"/>
    <w:rsid w:val="00552C1B"/>
    <w:rsid w:val="00553891"/>
    <w:rsid w:val="00557184"/>
    <w:rsid w:val="00557B4E"/>
    <w:rsid w:val="00560A02"/>
    <w:rsid w:val="00560CFB"/>
    <w:rsid w:val="005654B2"/>
    <w:rsid w:val="005659CD"/>
    <w:rsid w:val="00565C6B"/>
    <w:rsid w:val="0057192D"/>
    <w:rsid w:val="00571CEF"/>
    <w:rsid w:val="005721D5"/>
    <w:rsid w:val="00575117"/>
    <w:rsid w:val="0057692F"/>
    <w:rsid w:val="00577422"/>
    <w:rsid w:val="00580B10"/>
    <w:rsid w:val="00581096"/>
    <w:rsid w:val="00582887"/>
    <w:rsid w:val="00583894"/>
    <w:rsid w:val="00586685"/>
    <w:rsid w:val="00587EBD"/>
    <w:rsid w:val="00591366"/>
    <w:rsid w:val="0059175F"/>
    <w:rsid w:val="00594424"/>
    <w:rsid w:val="00595181"/>
    <w:rsid w:val="00596291"/>
    <w:rsid w:val="00597401"/>
    <w:rsid w:val="005977C1"/>
    <w:rsid w:val="005A04E5"/>
    <w:rsid w:val="005A0812"/>
    <w:rsid w:val="005A31CD"/>
    <w:rsid w:val="005A6860"/>
    <w:rsid w:val="005A7684"/>
    <w:rsid w:val="005B1759"/>
    <w:rsid w:val="005B3619"/>
    <w:rsid w:val="005B5F75"/>
    <w:rsid w:val="005C1239"/>
    <w:rsid w:val="005C1ACE"/>
    <w:rsid w:val="005C4F7B"/>
    <w:rsid w:val="005C5AC6"/>
    <w:rsid w:val="005C76B0"/>
    <w:rsid w:val="005C7B1E"/>
    <w:rsid w:val="005D0B88"/>
    <w:rsid w:val="005D0BA7"/>
    <w:rsid w:val="005D0BBB"/>
    <w:rsid w:val="005D1037"/>
    <w:rsid w:val="005D50DC"/>
    <w:rsid w:val="005D6CB7"/>
    <w:rsid w:val="005E2BC9"/>
    <w:rsid w:val="005E3AE3"/>
    <w:rsid w:val="005E6EB6"/>
    <w:rsid w:val="005F29C6"/>
    <w:rsid w:val="005F37A4"/>
    <w:rsid w:val="005F4F3A"/>
    <w:rsid w:val="005F65ED"/>
    <w:rsid w:val="005F675B"/>
    <w:rsid w:val="005F76BD"/>
    <w:rsid w:val="00606C96"/>
    <w:rsid w:val="00610302"/>
    <w:rsid w:val="0061096C"/>
    <w:rsid w:val="006167B0"/>
    <w:rsid w:val="00621BFC"/>
    <w:rsid w:val="006269C3"/>
    <w:rsid w:val="00632351"/>
    <w:rsid w:val="0063504A"/>
    <w:rsid w:val="006351CD"/>
    <w:rsid w:val="00637A87"/>
    <w:rsid w:val="00640A05"/>
    <w:rsid w:val="00641D95"/>
    <w:rsid w:val="00642BEC"/>
    <w:rsid w:val="00643359"/>
    <w:rsid w:val="00650769"/>
    <w:rsid w:val="00650FB0"/>
    <w:rsid w:val="00650FBB"/>
    <w:rsid w:val="00651208"/>
    <w:rsid w:val="006577CE"/>
    <w:rsid w:val="00661C03"/>
    <w:rsid w:val="006624CF"/>
    <w:rsid w:val="00664046"/>
    <w:rsid w:val="0067066F"/>
    <w:rsid w:val="0068468F"/>
    <w:rsid w:val="00684D65"/>
    <w:rsid w:val="00686D1A"/>
    <w:rsid w:val="0068794A"/>
    <w:rsid w:val="00690922"/>
    <w:rsid w:val="00690AE7"/>
    <w:rsid w:val="00694595"/>
    <w:rsid w:val="006A0F47"/>
    <w:rsid w:val="006A5EEC"/>
    <w:rsid w:val="006A7272"/>
    <w:rsid w:val="006A7F65"/>
    <w:rsid w:val="006C0710"/>
    <w:rsid w:val="006C0F0E"/>
    <w:rsid w:val="006D0CD5"/>
    <w:rsid w:val="006D0F60"/>
    <w:rsid w:val="006D1D6B"/>
    <w:rsid w:val="006D4491"/>
    <w:rsid w:val="006D53D4"/>
    <w:rsid w:val="006D54D8"/>
    <w:rsid w:val="006D6C9C"/>
    <w:rsid w:val="006E12E5"/>
    <w:rsid w:val="006E63A8"/>
    <w:rsid w:val="006F3067"/>
    <w:rsid w:val="006F3A81"/>
    <w:rsid w:val="006F443E"/>
    <w:rsid w:val="006F58D9"/>
    <w:rsid w:val="007041CA"/>
    <w:rsid w:val="007045CA"/>
    <w:rsid w:val="007056D4"/>
    <w:rsid w:val="00706613"/>
    <w:rsid w:val="0071313F"/>
    <w:rsid w:val="00714531"/>
    <w:rsid w:val="00717270"/>
    <w:rsid w:val="00723364"/>
    <w:rsid w:val="00723AC1"/>
    <w:rsid w:val="00725BC3"/>
    <w:rsid w:val="00727525"/>
    <w:rsid w:val="00727642"/>
    <w:rsid w:val="00733067"/>
    <w:rsid w:val="00735F95"/>
    <w:rsid w:val="00737593"/>
    <w:rsid w:val="00745E07"/>
    <w:rsid w:val="00746F4E"/>
    <w:rsid w:val="007479F9"/>
    <w:rsid w:val="00751730"/>
    <w:rsid w:val="00751C73"/>
    <w:rsid w:val="007543DF"/>
    <w:rsid w:val="00757481"/>
    <w:rsid w:val="00757BAD"/>
    <w:rsid w:val="00763A70"/>
    <w:rsid w:val="00767F03"/>
    <w:rsid w:val="00772138"/>
    <w:rsid w:val="00774B48"/>
    <w:rsid w:val="0077633B"/>
    <w:rsid w:val="0077696B"/>
    <w:rsid w:val="00776E0E"/>
    <w:rsid w:val="00777C7D"/>
    <w:rsid w:val="00780CA4"/>
    <w:rsid w:val="0078172B"/>
    <w:rsid w:val="007817A4"/>
    <w:rsid w:val="00782306"/>
    <w:rsid w:val="00784091"/>
    <w:rsid w:val="00787222"/>
    <w:rsid w:val="0078778D"/>
    <w:rsid w:val="00790657"/>
    <w:rsid w:val="007910DF"/>
    <w:rsid w:val="007950E7"/>
    <w:rsid w:val="007A05C2"/>
    <w:rsid w:val="007A13C9"/>
    <w:rsid w:val="007A20BC"/>
    <w:rsid w:val="007A39BF"/>
    <w:rsid w:val="007B4CE3"/>
    <w:rsid w:val="007C1F49"/>
    <w:rsid w:val="007C65FD"/>
    <w:rsid w:val="007D1ABE"/>
    <w:rsid w:val="007D414A"/>
    <w:rsid w:val="007D5415"/>
    <w:rsid w:val="007E02E9"/>
    <w:rsid w:val="007E27F2"/>
    <w:rsid w:val="007E4C09"/>
    <w:rsid w:val="007E5589"/>
    <w:rsid w:val="007E5E20"/>
    <w:rsid w:val="007E7AE8"/>
    <w:rsid w:val="007F0CB3"/>
    <w:rsid w:val="007F28B7"/>
    <w:rsid w:val="008017E5"/>
    <w:rsid w:val="008041DC"/>
    <w:rsid w:val="00805893"/>
    <w:rsid w:val="00805C96"/>
    <w:rsid w:val="0081600E"/>
    <w:rsid w:val="008162A9"/>
    <w:rsid w:val="00817C0D"/>
    <w:rsid w:val="00820A03"/>
    <w:rsid w:val="00821E47"/>
    <w:rsid w:val="00822656"/>
    <w:rsid w:val="00826A7C"/>
    <w:rsid w:val="008324B3"/>
    <w:rsid w:val="00832BE2"/>
    <w:rsid w:val="00842204"/>
    <w:rsid w:val="008506B2"/>
    <w:rsid w:val="0085085C"/>
    <w:rsid w:val="00851487"/>
    <w:rsid w:val="0085702D"/>
    <w:rsid w:val="008572FE"/>
    <w:rsid w:val="008578E8"/>
    <w:rsid w:val="00864A74"/>
    <w:rsid w:val="00864CC0"/>
    <w:rsid w:val="00871D5F"/>
    <w:rsid w:val="008810E6"/>
    <w:rsid w:val="00882263"/>
    <w:rsid w:val="00883588"/>
    <w:rsid w:val="00884452"/>
    <w:rsid w:val="008857D6"/>
    <w:rsid w:val="008912B2"/>
    <w:rsid w:val="00891DCA"/>
    <w:rsid w:val="00892799"/>
    <w:rsid w:val="008937CE"/>
    <w:rsid w:val="0089391E"/>
    <w:rsid w:val="00895DE3"/>
    <w:rsid w:val="008960C0"/>
    <w:rsid w:val="008A15F1"/>
    <w:rsid w:val="008A7620"/>
    <w:rsid w:val="008A788C"/>
    <w:rsid w:val="008A7E17"/>
    <w:rsid w:val="008B1D54"/>
    <w:rsid w:val="008B32D6"/>
    <w:rsid w:val="008B4506"/>
    <w:rsid w:val="008C0CE4"/>
    <w:rsid w:val="008C3F8C"/>
    <w:rsid w:val="008C4A24"/>
    <w:rsid w:val="008C5956"/>
    <w:rsid w:val="008C674F"/>
    <w:rsid w:val="008D1161"/>
    <w:rsid w:val="008D239B"/>
    <w:rsid w:val="008E1CFF"/>
    <w:rsid w:val="008E2694"/>
    <w:rsid w:val="008E2A08"/>
    <w:rsid w:val="008E5163"/>
    <w:rsid w:val="008F0826"/>
    <w:rsid w:val="008F38E5"/>
    <w:rsid w:val="008F65D0"/>
    <w:rsid w:val="00900A53"/>
    <w:rsid w:val="00903669"/>
    <w:rsid w:val="00903AFC"/>
    <w:rsid w:val="0090482E"/>
    <w:rsid w:val="00907142"/>
    <w:rsid w:val="0090714E"/>
    <w:rsid w:val="00907E0D"/>
    <w:rsid w:val="009116F2"/>
    <w:rsid w:val="009128C7"/>
    <w:rsid w:val="00912C95"/>
    <w:rsid w:val="00915674"/>
    <w:rsid w:val="00917C7F"/>
    <w:rsid w:val="009237FD"/>
    <w:rsid w:val="00925345"/>
    <w:rsid w:val="0092662A"/>
    <w:rsid w:val="0092683A"/>
    <w:rsid w:val="00935A62"/>
    <w:rsid w:val="00951705"/>
    <w:rsid w:val="009535A1"/>
    <w:rsid w:val="00954385"/>
    <w:rsid w:val="00960092"/>
    <w:rsid w:val="00960ED7"/>
    <w:rsid w:val="00961AD2"/>
    <w:rsid w:val="00961CD5"/>
    <w:rsid w:val="00961E57"/>
    <w:rsid w:val="00966EF9"/>
    <w:rsid w:val="00981D6F"/>
    <w:rsid w:val="00984DAE"/>
    <w:rsid w:val="00986A95"/>
    <w:rsid w:val="00987C2B"/>
    <w:rsid w:val="009918AE"/>
    <w:rsid w:val="0099190C"/>
    <w:rsid w:val="00992D83"/>
    <w:rsid w:val="00992FB4"/>
    <w:rsid w:val="00997EC1"/>
    <w:rsid w:val="009A05B9"/>
    <w:rsid w:val="009A1750"/>
    <w:rsid w:val="009A59AC"/>
    <w:rsid w:val="009A7802"/>
    <w:rsid w:val="009A79EE"/>
    <w:rsid w:val="009B4EE4"/>
    <w:rsid w:val="009B5165"/>
    <w:rsid w:val="009B7953"/>
    <w:rsid w:val="009C285D"/>
    <w:rsid w:val="009C3827"/>
    <w:rsid w:val="009C5A57"/>
    <w:rsid w:val="009C5E37"/>
    <w:rsid w:val="009D15FA"/>
    <w:rsid w:val="009D32F1"/>
    <w:rsid w:val="009E570E"/>
    <w:rsid w:val="009E5B05"/>
    <w:rsid w:val="009F4BE5"/>
    <w:rsid w:val="009F506F"/>
    <w:rsid w:val="009F7DBA"/>
    <w:rsid w:val="00A00D9E"/>
    <w:rsid w:val="00A03594"/>
    <w:rsid w:val="00A048F4"/>
    <w:rsid w:val="00A06EC6"/>
    <w:rsid w:val="00A149A5"/>
    <w:rsid w:val="00A27ADC"/>
    <w:rsid w:val="00A36919"/>
    <w:rsid w:val="00A36B0E"/>
    <w:rsid w:val="00A37279"/>
    <w:rsid w:val="00A40643"/>
    <w:rsid w:val="00A41024"/>
    <w:rsid w:val="00A428F9"/>
    <w:rsid w:val="00A44A10"/>
    <w:rsid w:val="00A47A9C"/>
    <w:rsid w:val="00A578A9"/>
    <w:rsid w:val="00A67602"/>
    <w:rsid w:val="00A71384"/>
    <w:rsid w:val="00A74E6A"/>
    <w:rsid w:val="00A7764A"/>
    <w:rsid w:val="00A805A8"/>
    <w:rsid w:val="00A81AFF"/>
    <w:rsid w:val="00A83520"/>
    <w:rsid w:val="00A83ADD"/>
    <w:rsid w:val="00A84E4B"/>
    <w:rsid w:val="00A9053E"/>
    <w:rsid w:val="00A94FB9"/>
    <w:rsid w:val="00AA088D"/>
    <w:rsid w:val="00AA1183"/>
    <w:rsid w:val="00AA637C"/>
    <w:rsid w:val="00AA71F2"/>
    <w:rsid w:val="00AB0B24"/>
    <w:rsid w:val="00AB1713"/>
    <w:rsid w:val="00AB1DEC"/>
    <w:rsid w:val="00AB6D3F"/>
    <w:rsid w:val="00AB7647"/>
    <w:rsid w:val="00AC2625"/>
    <w:rsid w:val="00AC740A"/>
    <w:rsid w:val="00AC75F7"/>
    <w:rsid w:val="00AC7753"/>
    <w:rsid w:val="00AD0F9E"/>
    <w:rsid w:val="00AD4407"/>
    <w:rsid w:val="00AE03A2"/>
    <w:rsid w:val="00AE05CC"/>
    <w:rsid w:val="00AE3EC0"/>
    <w:rsid w:val="00AE601B"/>
    <w:rsid w:val="00AE7389"/>
    <w:rsid w:val="00AF62AD"/>
    <w:rsid w:val="00AF7CF1"/>
    <w:rsid w:val="00B0019F"/>
    <w:rsid w:val="00B04E75"/>
    <w:rsid w:val="00B11E40"/>
    <w:rsid w:val="00B1227C"/>
    <w:rsid w:val="00B14D45"/>
    <w:rsid w:val="00B20DA6"/>
    <w:rsid w:val="00B217E9"/>
    <w:rsid w:val="00B21974"/>
    <w:rsid w:val="00B219EA"/>
    <w:rsid w:val="00B220C5"/>
    <w:rsid w:val="00B24380"/>
    <w:rsid w:val="00B24BAD"/>
    <w:rsid w:val="00B24DF1"/>
    <w:rsid w:val="00B26CE1"/>
    <w:rsid w:val="00B2728E"/>
    <w:rsid w:val="00B33E16"/>
    <w:rsid w:val="00B375D4"/>
    <w:rsid w:val="00B415A2"/>
    <w:rsid w:val="00B4187B"/>
    <w:rsid w:val="00B41FA7"/>
    <w:rsid w:val="00B45FFE"/>
    <w:rsid w:val="00B467A7"/>
    <w:rsid w:val="00B510B5"/>
    <w:rsid w:val="00B517A6"/>
    <w:rsid w:val="00B52EDA"/>
    <w:rsid w:val="00B57889"/>
    <w:rsid w:val="00B647B2"/>
    <w:rsid w:val="00B67240"/>
    <w:rsid w:val="00B73AEA"/>
    <w:rsid w:val="00B747A9"/>
    <w:rsid w:val="00B77090"/>
    <w:rsid w:val="00B77DC0"/>
    <w:rsid w:val="00B81CF0"/>
    <w:rsid w:val="00B93C4C"/>
    <w:rsid w:val="00B942A0"/>
    <w:rsid w:val="00B9442E"/>
    <w:rsid w:val="00BA0EEB"/>
    <w:rsid w:val="00BA59EE"/>
    <w:rsid w:val="00BB0DD1"/>
    <w:rsid w:val="00BC10A4"/>
    <w:rsid w:val="00BC582E"/>
    <w:rsid w:val="00BD0B64"/>
    <w:rsid w:val="00BD2170"/>
    <w:rsid w:val="00BD29EC"/>
    <w:rsid w:val="00BD4DD0"/>
    <w:rsid w:val="00BD6E72"/>
    <w:rsid w:val="00BD79E0"/>
    <w:rsid w:val="00BE0DB8"/>
    <w:rsid w:val="00BE2655"/>
    <w:rsid w:val="00BE4F67"/>
    <w:rsid w:val="00BF25C2"/>
    <w:rsid w:val="00BF359B"/>
    <w:rsid w:val="00BF3620"/>
    <w:rsid w:val="00BF3A37"/>
    <w:rsid w:val="00BF3DE2"/>
    <w:rsid w:val="00BF7A63"/>
    <w:rsid w:val="00C01121"/>
    <w:rsid w:val="00C04317"/>
    <w:rsid w:val="00C04CF4"/>
    <w:rsid w:val="00C10870"/>
    <w:rsid w:val="00C10B9A"/>
    <w:rsid w:val="00C124A4"/>
    <w:rsid w:val="00C1426C"/>
    <w:rsid w:val="00C161B7"/>
    <w:rsid w:val="00C23A66"/>
    <w:rsid w:val="00C23BC3"/>
    <w:rsid w:val="00C2490E"/>
    <w:rsid w:val="00C25778"/>
    <w:rsid w:val="00C25EEA"/>
    <w:rsid w:val="00C27E95"/>
    <w:rsid w:val="00C379A1"/>
    <w:rsid w:val="00C4149B"/>
    <w:rsid w:val="00C44638"/>
    <w:rsid w:val="00C44DF7"/>
    <w:rsid w:val="00C51C45"/>
    <w:rsid w:val="00C52EAA"/>
    <w:rsid w:val="00C54937"/>
    <w:rsid w:val="00C61E01"/>
    <w:rsid w:val="00C641C0"/>
    <w:rsid w:val="00C70225"/>
    <w:rsid w:val="00C73511"/>
    <w:rsid w:val="00C73A16"/>
    <w:rsid w:val="00C74D78"/>
    <w:rsid w:val="00C81DED"/>
    <w:rsid w:val="00C92AEB"/>
    <w:rsid w:val="00C93DB4"/>
    <w:rsid w:val="00C93E1C"/>
    <w:rsid w:val="00C97670"/>
    <w:rsid w:val="00CA56E0"/>
    <w:rsid w:val="00CA5D35"/>
    <w:rsid w:val="00CB0A2C"/>
    <w:rsid w:val="00CC1285"/>
    <w:rsid w:val="00CC4DC6"/>
    <w:rsid w:val="00CC5305"/>
    <w:rsid w:val="00CD0B6E"/>
    <w:rsid w:val="00CD0D38"/>
    <w:rsid w:val="00CD5A7E"/>
    <w:rsid w:val="00CE0AEA"/>
    <w:rsid w:val="00CE4D28"/>
    <w:rsid w:val="00CE6A8E"/>
    <w:rsid w:val="00CF071B"/>
    <w:rsid w:val="00CF0984"/>
    <w:rsid w:val="00CF13E2"/>
    <w:rsid w:val="00CF55F8"/>
    <w:rsid w:val="00CF673C"/>
    <w:rsid w:val="00D00324"/>
    <w:rsid w:val="00D00461"/>
    <w:rsid w:val="00D018A7"/>
    <w:rsid w:val="00D053D5"/>
    <w:rsid w:val="00D07ED1"/>
    <w:rsid w:val="00D1145C"/>
    <w:rsid w:val="00D12439"/>
    <w:rsid w:val="00D14C8B"/>
    <w:rsid w:val="00D20944"/>
    <w:rsid w:val="00D20B82"/>
    <w:rsid w:val="00D24E50"/>
    <w:rsid w:val="00D32C3A"/>
    <w:rsid w:val="00D370AF"/>
    <w:rsid w:val="00D40D48"/>
    <w:rsid w:val="00D47A9B"/>
    <w:rsid w:val="00D50293"/>
    <w:rsid w:val="00D53917"/>
    <w:rsid w:val="00D54DF6"/>
    <w:rsid w:val="00D60A4A"/>
    <w:rsid w:val="00D63E6B"/>
    <w:rsid w:val="00D74125"/>
    <w:rsid w:val="00D753C0"/>
    <w:rsid w:val="00D922CA"/>
    <w:rsid w:val="00D92B1D"/>
    <w:rsid w:val="00D94249"/>
    <w:rsid w:val="00DA1058"/>
    <w:rsid w:val="00DA6B0C"/>
    <w:rsid w:val="00DB4DB9"/>
    <w:rsid w:val="00DB5325"/>
    <w:rsid w:val="00DC13EC"/>
    <w:rsid w:val="00DC1D88"/>
    <w:rsid w:val="00DC54EB"/>
    <w:rsid w:val="00DC5805"/>
    <w:rsid w:val="00DC6D2F"/>
    <w:rsid w:val="00DC7B64"/>
    <w:rsid w:val="00DD2A61"/>
    <w:rsid w:val="00DD366C"/>
    <w:rsid w:val="00DE3233"/>
    <w:rsid w:val="00DE35EB"/>
    <w:rsid w:val="00DE68DC"/>
    <w:rsid w:val="00DF310F"/>
    <w:rsid w:val="00DF322B"/>
    <w:rsid w:val="00DF48DB"/>
    <w:rsid w:val="00DF69FE"/>
    <w:rsid w:val="00DF7CC0"/>
    <w:rsid w:val="00E0017B"/>
    <w:rsid w:val="00E00FF2"/>
    <w:rsid w:val="00E068BE"/>
    <w:rsid w:val="00E1083C"/>
    <w:rsid w:val="00E22237"/>
    <w:rsid w:val="00E25A1B"/>
    <w:rsid w:val="00E31F18"/>
    <w:rsid w:val="00E34DCD"/>
    <w:rsid w:val="00E36E56"/>
    <w:rsid w:val="00E42E17"/>
    <w:rsid w:val="00E4784E"/>
    <w:rsid w:val="00E50ACA"/>
    <w:rsid w:val="00E636BB"/>
    <w:rsid w:val="00E70A6C"/>
    <w:rsid w:val="00E75E4A"/>
    <w:rsid w:val="00E76C5E"/>
    <w:rsid w:val="00E77A28"/>
    <w:rsid w:val="00E80332"/>
    <w:rsid w:val="00E81D1E"/>
    <w:rsid w:val="00E8394D"/>
    <w:rsid w:val="00E86D58"/>
    <w:rsid w:val="00E86EEB"/>
    <w:rsid w:val="00E91C60"/>
    <w:rsid w:val="00E96052"/>
    <w:rsid w:val="00EA3DDF"/>
    <w:rsid w:val="00EA6549"/>
    <w:rsid w:val="00EB0698"/>
    <w:rsid w:val="00EB4573"/>
    <w:rsid w:val="00EB55A8"/>
    <w:rsid w:val="00EB5623"/>
    <w:rsid w:val="00EC00B3"/>
    <w:rsid w:val="00EC49B6"/>
    <w:rsid w:val="00EC5EAB"/>
    <w:rsid w:val="00EC7EF5"/>
    <w:rsid w:val="00ED2022"/>
    <w:rsid w:val="00ED24D7"/>
    <w:rsid w:val="00ED256B"/>
    <w:rsid w:val="00ED302F"/>
    <w:rsid w:val="00ED35F7"/>
    <w:rsid w:val="00ED6442"/>
    <w:rsid w:val="00ED7FFA"/>
    <w:rsid w:val="00EE163D"/>
    <w:rsid w:val="00EE23C0"/>
    <w:rsid w:val="00EE27AA"/>
    <w:rsid w:val="00EE61D0"/>
    <w:rsid w:val="00EE68A2"/>
    <w:rsid w:val="00EF0C9C"/>
    <w:rsid w:val="00EF7E85"/>
    <w:rsid w:val="00F05436"/>
    <w:rsid w:val="00F11B63"/>
    <w:rsid w:val="00F121CC"/>
    <w:rsid w:val="00F13859"/>
    <w:rsid w:val="00F155A1"/>
    <w:rsid w:val="00F15BF9"/>
    <w:rsid w:val="00F21250"/>
    <w:rsid w:val="00F22186"/>
    <w:rsid w:val="00F24BF8"/>
    <w:rsid w:val="00F25370"/>
    <w:rsid w:val="00F25917"/>
    <w:rsid w:val="00F25EF0"/>
    <w:rsid w:val="00F318C9"/>
    <w:rsid w:val="00F322E3"/>
    <w:rsid w:val="00F330DA"/>
    <w:rsid w:val="00F346F6"/>
    <w:rsid w:val="00F35A9A"/>
    <w:rsid w:val="00F37FFE"/>
    <w:rsid w:val="00F401EF"/>
    <w:rsid w:val="00F4028D"/>
    <w:rsid w:val="00F41E06"/>
    <w:rsid w:val="00F41E3A"/>
    <w:rsid w:val="00F437EC"/>
    <w:rsid w:val="00F44861"/>
    <w:rsid w:val="00F52E59"/>
    <w:rsid w:val="00F555F0"/>
    <w:rsid w:val="00F61116"/>
    <w:rsid w:val="00F62C3D"/>
    <w:rsid w:val="00F64E3B"/>
    <w:rsid w:val="00F65ED6"/>
    <w:rsid w:val="00F6701D"/>
    <w:rsid w:val="00F67A43"/>
    <w:rsid w:val="00F711E6"/>
    <w:rsid w:val="00F73AB5"/>
    <w:rsid w:val="00F74C14"/>
    <w:rsid w:val="00F753D7"/>
    <w:rsid w:val="00F75A1C"/>
    <w:rsid w:val="00F832AC"/>
    <w:rsid w:val="00F84A6C"/>
    <w:rsid w:val="00F86413"/>
    <w:rsid w:val="00F90B27"/>
    <w:rsid w:val="00F94FEE"/>
    <w:rsid w:val="00F95718"/>
    <w:rsid w:val="00F96213"/>
    <w:rsid w:val="00F96439"/>
    <w:rsid w:val="00F96AE6"/>
    <w:rsid w:val="00FA1989"/>
    <w:rsid w:val="00FA2A5C"/>
    <w:rsid w:val="00FA3B01"/>
    <w:rsid w:val="00FA684B"/>
    <w:rsid w:val="00FA6B66"/>
    <w:rsid w:val="00FB17DF"/>
    <w:rsid w:val="00FB5BF8"/>
    <w:rsid w:val="00FB64A6"/>
    <w:rsid w:val="00FC0C32"/>
    <w:rsid w:val="00FC2992"/>
    <w:rsid w:val="00FC6228"/>
    <w:rsid w:val="00FC65A2"/>
    <w:rsid w:val="00FC7CFE"/>
    <w:rsid w:val="00FD1149"/>
    <w:rsid w:val="00FD316E"/>
    <w:rsid w:val="00FD5CAA"/>
    <w:rsid w:val="00FD6E3C"/>
    <w:rsid w:val="00FE63E9"/>
    <w:rsid w:val="00FE7688"/>
    <w:rsid w:val="00FF1E52"/>
    <w:rsid w:val="00FF1F38"/>
    <w:rsid w:val="00FF4D45"/>
    <w:rsid w:val="00FF742F"/>
    <w:rsid w:val="00FF777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rules v:ext="edit">
        <o:r id="V:Rule1" type="callout" idref="#_x0000_s1026"/>
        <o:r id="V:Rule2" type="callout" idref="#_x0000_s1027"/>
        <o:r id="V:Rule3" type="callout"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2E21"/>
    <w:pPr>
      <w:spacing w:after="0" w:line="240" w:lineRule="auto"/>
    </w:pPr>
    <w:rPr>
      <w:sz w:val="24"/>
      <w:szCs w:val="24"/>
      <w:lang w:val="ru-RU"/>
    </w:rPr>
  </w:style>
  <w:style w:type="paragraph" w:styleId="1">
    <w:name w:val="heading 1"/>
    <w:basedOn w:val="a"/>
    <w:next w:val="a"/>
    <w:link w:val="10"/>
    <w:uiPriority w:val="9"/>
    <w:qFormat/>
    <w:rsid w:val="00ED6442"/>
    <w:pPr>
      <w:keepNext/>
      <w:numPr>
        <w:numId w:val="15"/>
      </w:numPr>
      <w:spacing w:before="240" w:after="60" w:line="360" w:lineRule="auto"/>
      <w:ind w:left="357" w:hanging="357"/>
      <w:jc w:val="both"/>
      <w:outlineLvl w:val="0"/>
    </w:pPr>
    <w:rPr>
      <w:rFonts w:ascii="Times New Roman" w:eastAsiaTheme="majorEastAsia" w:hAnsi="Times New Roman"/>
      <w:b/>
      <w:bCs/>
      <w:kern w:val="32"/>
      <w:sz w:val="28"/>
      <w:szCs w:val="28"/>
    </w:rPr>
  </w:style>
  <w:style w:type="paragraph" w:styleId="2">
    <w:name w:val="heading 2"/>
    <w:basedOn w:val="a"/>
    <w:next w:val="a"/>
    <w:link w:val="20"/>
    <w:uiPriority w:val="9"/>
    <w:unhideWhenUsed/>
    <w:qFormat/>
    <w:rsid w:val="00557184"/>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557184"/>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557184"/>
    <w:pPr>
      <w:keepNext/>
      <w:spacing w:before="240" w:after="60"/>
      <w:outlineLvl w:val="3"/>
    </w:pPr>
    <w:rPr>
      <w:rFonts w:cstheme="majorBidi"/>
      <w:b/>
      <w:bCs/>
      <w:sz w:val="28"/>
      <w:szCs w:val="28"/>
    </w:rPr>
  </w:style>
  <w:style w:type="paragraph" w:styleId="5">
    <w:name w:val="heading 5"/>
    <w:basedOn w:val="a"/>
    <w:next w:val="a"/>
    <w:link w:val="50"/>
    <w:uiPriority w:val="9"/>
    <w:semiHidden/>
    <w:unhideWhenUsed/>
    <w:qFormat/>
    <w:rsid w:val="00557184"/>
    <w:pPr>
      <w:spacing w:before="240" w:after="60"/>
      <w:outlineLvl w:val="4"/>
    </w:pPr>
    <w:rPr>
      <w:rFonts w:cstheme="majorBidi"/>
      <w:b/>
      <w:bCs/>
      <w:i/>
      <w:iCs/>
      <w:sz w:val="26"/>
      <w:szCs w:val="26"/>
    </w:rPr>
  </w:style>
  <w:style w:type="paragraph" w:styleId="6">
    <w:name w:val="heading 6"/>
    <w:basedOn w:val="a"/>
    <w:next w:val="a"/>
    <w:link w:val="60"/>
    <w:uiPriority w:val="9"/>
    <w:semiHidden/>
    <w:unhideWhenUsed/>
    <w:qFormat/>
    <w:rsid w:val="00557184"/>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557184"/>
    <w:pPr>
      <w:spacing w:before="240" w:after="60"/>
      <w:outlineLvl w:val="6"/>
    </w:pPr>
    <w:rPr>
      <w:rFonts w:cstheme="majorBidi"/>
    </w:rPr>
  </w:style>
  <w:style w:type="paragraph" w:styleId="8">
    <w:name w:val="heading 8"/>
    <w:basedOn w:val="a"/>
    <w:next w:val="a"/>
    <w:link w:val="80"/>
    <w:uiPriority w:val="9"/>
    <w:semiHidden/>
    <w:unhideWhenUsed/>
    <w:qFormat/>
    <w:rsid w:val="00557184"/>
    <w:pPr>
      <w:spacing w:before="240" w:after="60"/>
      <w:outlineLvl w:val="7"/>
    </w:pPr>
    <w:rPr>
      <w:rFonts w:cstheme="majorBidi"/>
      <w:i/>
      <w:iCs/>
    </w:rPr>
  </w:style>
  <w:style w:type="paragraph" w:styleId="9">
    <w:name w:val="heading 9"/>
    <w:basedOn w:val="a"/>
    <w:next w:val="a"/>
    <w:link w:val="90"/>
    <w:uiPriority w:val="9"/>
    <w:semiHidden/>
    <w:unhideWhenUsed/>
    <w:qFormat/>
    <w:rsid w:val="00557184"/>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D6442"/>
    <w:rPr>
      <w:rFonts w:ascii="Times New Roman" w:eastAsiaTheme="majorEastAsia" w:hAnsi="Times New Roman"/>
      <w:b/>
      <w:bCs/>
      <w:kern w:val="32"/>
      <w:sz w:val="28"/>
      <w:szCs w:val="28"/>
    </w:rPr>
  </w:style>
  <w:style w:type="character" w:customStyle="1" w:styleId="20">
    <w:name w:val="Заголовок 2 Знак"/>
    <w:basedOn w:val="a0"/>
    <w:link w:val="2"/>
    <w:uiPriority w:val="9"/>
    <w:rsid w:val="00557184"/>
    <w:rPr>
      <w:rFonts w:asciiTheme="majorHAnsi" w:eastAsiaTheme="majorEastAsia" w:hAnsiTheme="majorHAnsi" w:cstheme="majorBidi"/>
      <w:b/>
      <w:bCs/>
      <w:i/>
      <w:iCs/>
      <w:sz w:val="28"/>
      <w:szCs w:val="28"/>
    </w:rPr>
  </w:style>
  <w:style w:type="character" w:customStyle="1" w:styleId="30">
    <w:name w:val="Заголовок 3 Знак"/>
    <w:basedOn w:val="a0"/>
    <w:link w:val="3"/>
    <w:uiPriority w:val="9"/>
    <w:rsid w:val="00557184"/>
    <w:rPr>
      <w:rFonts w:asciiTheme="majorHAnsi" w:eastAsiaTheme="majorEastAsia" w:hAnsiTheme="majorHAnsi" w:cstheme="majorBidi"/>
      <w:b/>
      <w:bCs/>
      <w:sz w:val="26"/>
      <w:szCs w:val="26"/>
    </w:rPr>
  </w:style>
  <w:style w:type="character" w:customStyle="1" w:styleId="40">
    <w:name w:val="Заголовок 4 Знак"/>
    <w:basedOn w:val="a0"/>
    <w:link w:val="4"/>
    <w:uiPriority w:val="9"/>
    <w:semiHidden/>
    <w:rsid w:val="00557184"/>
    <w:rPr>
      <w:rFonts w:cstheme="majorBidi"/>
      <w:b/>
      <w:bCs/>
      <w:sz w:val="28"/>
      <w:szCs w:val="28"/>
    </w:rPr>
  </w:style>
  <w:style w:type="character" w:customStyle="1" w:styleId="50">
    <w:name w:val="Заголовок 5 Знак"/>
    <w:basedOn w:val="a0"/>
    <w:link w:val="5"/>
    <w:uiPriority w:val="9"/>
    <w:semiHidden/>
    <w:rsid w:val="00557184"/>
    <w:rPr>
      <w:rFonts w:cstheme="majorBidi"/>
      <w:b/>
      <w:bCs/>
      <w:i/>
      <w:iCs/>
      <w:sz w:val="26"/>
      <w:szCs w:val="26"/>
    </w:rPr>
  </w:style>
  <w:style w:type="character" w:customStyle="1" w:styleId="60">
    <w:name w:val="Заголовок 6 Знак"/>
    <w:basedOn w:val="a0"/>
    <w:link w:val="6"/>
    <w:uiPriority w:val="9"/>
    <w:semiHidden/>
    <w:rsid w:val="00557184"/>
    <w:rPr>
      <w:rFonts w:cstheme="majorBidi"/>
      <w:b/>
      <w:bCs/>
    </w:rPr>
  </w:style>
  <w:style w:type="character" w:customStyle="1" w:styleId="70">
    <w:name w:val="Заголовок 7 Знак"/>
    <w:basedOn w:val="a0"/>
    <w:link w:val="7"/>
    <w:uiPriority w:val="9"/>
    <w:semiHidden/>
    <w:rsid w:val="00557184"/>
    <w:rPr>
      <w:rFonts w:cstheme="majorBidi"/>
      <w:sz w:val="24"/>
      <w:szCs w:val="24"/>
    </w:rPr>
  </w:style>
  <w:style w:type="character" w:customStyle="1" w:styleId="80">
    <w:name w:val="Заголовок 8 Знак"/>
    <w:basedOn w:val="a0"/>
    <w:link w:val="8"/>
    <w:uiPriority w:val="9"/>
    <w:semiHidden/>
    <w:rsid w:val="00557184"/>
    <w:rPr>
      <w:rFonts w:cstheme="majorBidi"/>
      <w:i/>
      <w:iCs/>
      <w:sz w:val="24"/>
      <w:szCs w:val="24"/>
    </w:rPr>
  </w:style>
  <w:style w:type="character" w:customStyle="1" w:styleId="90">
    <w:name w:val="Заголовок 9 Знак"/>
    <w:basedOn w:val="a0"/>
    <w:link w:val="9"/>
    <w:uiPriority w:val="9"/>
    <w:semiHidden/>
    <w:rsid w:val="00557184"/>
    <w:rPr>
      <w:rFonts w:asciiTheme="majorHAnsi" w:eastAsiaTheme="majorEastAsia" w:hAnsiTheme="majorHAnsi" w:cstheme="majorBidi"/>
    </w:rPr>
  </w:style>
  <w:style w:type="paragraph" w:styleId="a3">
    <w:name w:val="Title"/>
    <w:basedOn w:val="a"/>
    <w:next w:val="a"/>
    <w:link w:val="a4"/>
    <w:uiPriority w:val="10"/>
    <w:qFormat/>
    <w:rsid w:val="00557184"/>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Название Знак"/>
    <w:basedOn w:val="a0"/>
    <w:link w:val="a3"/>
    <w:uiPriority w:val="10"/>
    <w:rsid w:val="00557184"/>
    <w:rPr>
      <w:rFonts w:asciiTheme="majorHAnsi" w:eastAsiaTheme="majorEastAsia" w:hAnsiTheme="majorHAnsi" w:cstheme="majorBidi"/>
      <w:b/>
      <w:bCs/>
      <w:kern w:val="28"/>
      <w:sz w:val="32"/>
      <w:szCs w:val="32"/>
    </w:rPr>
  </w:style>
  <w:style w:type="paragraph" w:styleId="a5">
    <w:name w:val="Subtitle"/>
    <w:basedOn w:val="a"/>
    <w:next w:val="a"/>
    <w:link w:val="a6"/>
    <w:uiPriority w:val="11"/>
    <w:qFormat/>
    <w:rsid w:val="00557184"/>
    <w:pPr>
      <w:spacing w:after="60"/>
      <w:jc w:val="center"/>
      <w:outlineLvl w:val="1"/>
    </w:pPr>
    <w:rPr>
      <w:rFonts w:asciiTheme="majorHAnsi" w:eastAsiaTheme="majorEastAsia" w:hAnsiTheme="majorHAnsi" w:cstheme="majorBidi"/>
    </w:rPr>
  </w:style>
  <w:style w:type="character" w:customStyle="1" w:styleId="a6">
    <w:name w:val="Подзаголовок Знак"/>
    <w:basedOn w:val="a0"/>
    <w:link w:val="a5"/>
    <w:uiPriority w:val="11"/>
    <w:rsid w:val="00557184"/>
    <w:rPr>
      <w:rFonts w:asciiTheme="majorHAnsi" w:eastAsiaTheme="majorEastAsia" w:hAnsiTheme="majorHAnsi" w:cstheme="majorBidi"/>
      <w:sz w:val="24"/>
      <w:szCs w:val="24"/>
    </w:rPr>
  </w:style>
  <w:style w:type="character" w:styleId="a7">
    <w:name w:val="Strong"/>
    <w:basedOn w:val="a0"/>
    <w:uiPriority w:val="22"/>
    <w:qFormat/>
    <w:rsid w:val="00557184"/>
    <w:rPr>
      <w:b/>
      <w:bCs/>
    </w:rPr>
  </w:style>
  <w:style w:type="character" w:styleId="a8">
    <w:name w:val="Emphasis"/>
    <w:basedOn w:val="a0"/>
    <w:uiPriority w:val="20"/>
    <w:qFormat/>
    <w:rsid w:val="00557184"/>
    <w:rPr>
      <w:rFonts w:asciiTheme="minorHAnsi" w:hAnsiTheme="minorHAnsi"/>
      <w:b/>
      <w:i/>
      <w:iCs/>
    </w:rPr>
  </w:style>
  <w:style w:type="paragraph" w:styleId="a9">
    <w:name w:val="No Spacing"/>
    <w:basedOn w:val="a"/>
    <w:uiPriority w:val="1"/>
    <w:qFormat/>
    <w:rsid w:val="00557184"/>
    <w:rPr>
      <w:szCs w:val="32"/>
    </w:rPr>
  </w:style>
  <w:style w:type="paragraph" w:styleId="aa">
    <w:name w:val="List Paragraph"/>
    <w:basedOn w:val="a"/>
    <w:uiPriority w:val="34"/>
    <w:qFormat/>
    <w:rsid w:val="00557184"/>
    <w:pPr>
      <w:ind w:left="720"/>
      <w:contextualSpacing/>
    </w:pPr>
  </w:style>
  <w:style w:type="paragraph" w:styleId="21">
    <w:name w:val="Quote"/>
    <w:basedOn w:val="a"/>
    <w:next w:val="a"/>
    <w:link w:val="22"/>
    <w:uiPriority w:val="29"/>
    <w:qFormat/>
    <w:rsid w:val="00557184"/>
    <w:rPr>
      <w:i/>
    </w:rPr>
  </w:style>
  <w:style w:type="character" w:customStyle="1" w:styleId="22">
    <w:name w:val="Цитата 2 Знак"/>
    <w:basedOn w:val="a0"/>
    <w:link w:val="21"/>
    <w:uiPriority w:val="29"/>
    <w:rsid w:val="00557184"/>
    <w:rPr>
      <w:i/>
      <w:sz w:val="24"/>
      <w:szCs w:val="24"/>
    </w:rPr>
  </w:style>
  <w:style w:type="paragraph" w:styleId="ab">
    <w:name w:val="Intense Quote"/>
    <w:basedOn w:val="a"/>
    <w:next w:val="a"/>
    <w:link w:val="ac"/>
    <w:uiPriority w:val="30"/>
    <w:qFormat/>
    <w:rsid w:val="00557184"/>
    <w:pPr>
      <w:ind w:left="720" w:right="720"/>
    </w:pPr>
    <w:rPr>
      <w:b/>
      <w:i/>
      <w:szCs w:val="22"/>
    </w:rPr>
  </w:style>
  <w:style w:type="character" w:customStyle="1" w:styleId="ac">
    <w:name w:val="Выделенная цитата Знак"/>
    <w:basedOn w:val="a0"/>
    <w:link w:val="ab"/>
    <w:uiPriority w:val="30"/>
    <w:rsid w:val="00557184"/>
    <w:rPr>
      <w:b/>
      <w:i/>
      <w:sz w:val="24"/>
    </w:rPr>
  </w:style>
  <w:style w:type="character" w:styleId="ad">
    <w:name w:val="Subtle Emphasis"/>
    <w:uiPriority w:val="19"/>
    <w:qFormat/>
    <w:rsid w:val="00557184"/>
    <w:rPr>
      <w:i/>
      <w:color w:val="5A5A5A" w:themeColor="text1" w:themeTint="A5"/>
    </w:rPr>
  </w:style>
  <w:style w:type="character" w:styleId="ae">
    <w:name w:val="Intense Emphasis"/>
    <w:basedOn w:val="a0"/>
    <w:uiPriority w:val="21"/>
    <w:qFormat/>
    <w:rsid w:val="00557184"/>
    <w:rPr>
      <w:b/>
      <w:i/>
      <w:sz w:val="24"/>
      <w:szCs w:val="24"/>
      <w:u w:val="single"/>
    </w:rPr>
  </w:style>
  <w:style w:type="character" w:styleId="af">
    <w:name w:val="Subtle Reference"/>
    <w:basedOn w:val="a0"/>
    <w:uiPriority w:val="31"/>
    <w:qFormat/>
    <w:rsid w:val="00557184"/>
    <w:rPr>
      <w:sz w:val="24"/>
      <w:szCs w:val="24"/>
      <w:u w:val="single"/>
    </w:rPr>
  </w:style>
  <w:style w:type="character" w:styleId="af0">
    <w:name w:val="Intense Reference"/>
    <w:basedOn w:val="a0"/>
    <w:uiPriority w:val="32"/>
    <w:qFormat/>
    <w:rsid w:val="00557184"/>
    <w:rPr>
      <w:b/>
      <w:sz w:val="24"/>
      <w:u w:val="single"/>
    </w:rPr>
  </w:style>
  <w:style w:type="character" w:styleId="af1">
    <w:name w:val="Book Title"/>
    <w:basedOn w:val="a0"/>
    <w:uiPriority w:val="33"/>
    <w:qFormat/>
    <w:rsid w:val="0055718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557184"/>
    <w:pPr>
      <w:outlineLvl w:val="9"/>
    </w:pPr>
  </w:style>
  <w:style w:type="paragraph" w:styleId="af3">
    <w:name w:val="caption"/>
    <w:basedOn w:val="a"/>
    <w:next w:val="a"/>
    <w:uiPriority w:val="35"/>
    <w:unhideWhenUsed/>
    <w:rsid w:val="00557184"/>
    <w:rPr>
      <w:b/>
      <w:bCs/>
      <w:color w:val="4F81BD" w:themeColor="accent1"/>
      <w:sz w:val="18"/>
      <w:szCs w:val="18"/>
    </w:rPr>
  </w:style>
  <w:style w:type="paragraph" w:customStyle="1" w:styleId="nwcTitle1">
    <w:name w:val="nwcTitle1"/>
    <w:basedOn w:val="1"/>
    <w:link w:val="nwcTitle10"/>
    <w:qFormat/>
    <w:rsid w:val="00557184"/>
    <w:pPr>
      <w:numPr>
        <w:numId w:val="1"/>
      </w:numPr>
    </w:pPr>
  </w:style>
  <w:style w:type="paragraph" w:customStyle="1" w:styleId="nwcTitle2">
    <w:name w:val="nwcTitle2"/>
    <w:basedOn w:val="nwcTitle1"/>
    <w:link w:val="nwcTitle20"/>
    <w:qFormat/>
    <w:rsid w:val="00A44A10"/>
    <w:pPr>
      <w:numPr>
        <w:ilvl w:val="1"/>
        <w:numId w:val="15"/>
      </w:numPr>
    </w:pPr>
    <w:rPr>
      <w:szCs w:val="20"/>
    </w:rPr>
  </w:style>
  <w:style w:type="character" w:customStyle="1" w:styleId="nwcTitle10">
    <w:name w:val="nwcTitle1 Знак"/>
    <w:basedOn w:val="30"/>
    <w:link w:val="nwcTitle1"/>
    <w:rsid w:val="00E8394D"/>
    <w:rPr>
      <w:rFonts w:ascii="Times New Roman" w:hAnsi="Times New Roman"/>
      <w:b/>
      <w:bCs/>
      <w:kern w:val="32"/>
      <w:sz w:val="28"/>
      <w:szCs w:val="28"/>
      <w:lang w:val="ru-RU"/>
    </w:rPr>
  </w:style>
  <w:style w:type="paragraph" w:customStyle="1" w:styleId="nwcText15">
    <w:name w:val="nwcText1.5"/>
    <w:basedOn w:val="a"/>
    <w:link w:val="nwcText150"/>
    <w:qFormat/>
    <w:rsid w:val="00557184"/>
    <w:pPr>
      <w:spacing w:line="360" w:lineRule="auto"/>
      <w:ind w:firstLine="567"/>
      <w:jc w:val="both"/>
    </w:pPr>
    <w:rPr>
      <w:rFonts w:ascii="Times New Roman" w:hAnsi="Times New Roman"/>
      <w:sz w:val="28"/>
      <w:szCs w:val="28"/>
    </w:rPr>
  </w:style>
  <w:style w:type="character" w:customStyle="1" w:styleId="nwcTitle20">
    <w:name w:val="nwcTitle2 Знак"/>
    <w:basedOn w:val="nwcTitle10"/>
    <w:link w:val="nwcTitle2"/>
    <w:rsid w:val="00A44A10"/>
    <w:rPr>
      <w:szCs w:val="20"/>
    </w:rPr>
  </w:style>
  <w:style w:type="paragraph" w:customStyle="1" w:styleId="nwcTitle3">
    <w:name w:val="nwcTitle3"/>
    <w:basedOn w:val="nwcTitle2"/>
    <w:link w:val="nwcTitle30"/>
    <w:qFormat/>
    <w:rsid w:val="00A44A10"/>
    <w:pPr>
      <w:numPr>
        <w:ilvl w:val="2"/>
      </w:numPr>
    </w:pPr>
  </w:style>
  <w:style w:type="character" w:customStyle="1" w:styleId="nwcText150">
    <w:name w:val="nwcText1.5 Знак"/>
    <w:basedOn w:val="a0"/>
    <w:link w:val="nwcText15"/>
    <w:rsid w:val="00557184"/>
    <w:rPr>
      <w:rFonts w:ascii="Times New Roman" w:hAnsi="Times New Roman"/>
      <w:sz w:val="28"/>
      <w:szCs w:val="28"/>
    </w:rPr>
  </w:style>
  <w:style w:type="character" w:customStyle="1" w:styleId="nwcTitle30">
    <w:name w:val="nwcTitle3 Знак"/>
    <w:basedOn w:val="nwcTitle20"/>
    <w:link w:val="nwcTitle3"/>
    <w:rsid w:val="00A44A10"/>
  </w:style>
  <w:style w:type="paragraph" w:styleId="HTML">
    <w:name w:val="HTML Preformatted"/>
    <w:basedOn w:val="a"/>
    <w:link w:val="HTML0"/>
    <w:uiPriority w:val="99"/>
    <w:semiHidden/>
    <w:unhideWhenUsed/>
    <w:rsid w:val="00C27E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bidi="ar-SA"/>
    </w:rPr>
  </w:style>
  <w:style w:type="character" w:customStyle="1" w:styleId="HTML0">
    <w:name w:val="Стандартный HTML Знак"/>
    <w:basedOn w:val="a0"/>
    <w:link w:val="HTML"/>
    <w:uiPriority w:val="99"/>
    <w:semiHidden/>
    <w:rsid w:val="00C27E95"/>
    <w:rPr>
      <w:rFonts w:ascii="Courier New" w:eastAsia="Times New Roman" w:hAnsi="Courier New" w:cs="Courier New"/>
      <w:sz w:val="20"/>
      <w:szCs w:val="20"/>
      <w:lang w:val="ru-RU" w:eastAsia="ru-RU" w:bidi="ar-SA"/>
    </w:rPr>
  </w:style>
  <w:style w:type="character" w:customStyle="1" w:styleId="apple-converted-space">
    <w:name w:val="apple-converted-space"/>
    <w:basedOn w:val="a0"/>
    <w:rsid w:val="00C81DED"/>
  </w:style>
  <w:style w:type="character" w:styleId="af4">
    <w:name w:val="Hyperlink"/>
    <w:basedOn w:val="a0"/>
    <w:uiPriority w:val="99"/>
    <w:unhideWhenUsed/>
    <w:rsid w:val="00C81DED"/>
    <w:rPr>
      <w:color w:val="0000FF"/>
      <w:u w:val="single"/>
    </w:rPr>
  </w:style>
  <w:style w:type="paragraph" w:customStyle="1" w:styleId="nwcText10">
    <w:name w:val="nwcText1.0"/>
    <w:basedOn w:val="nwcText15"/>
    <w:link w:val="nwcText100"/>
    <w:qFormat/>
    <w:rsid w:val="005659CD"/>
    <w:pPr>
      <w:spacing w:line="240" w:lineRule="auto"/>
      <w:ind w:firstLine="0"/>
      <w:jc w:val="left"/>
    </w:pPr>
    <w:rPr>
      <w:rFonts w:eastAsia="Times New Roman"/>
      <w:szCs w:val="18"/>
      <w:lang w:eastAsia="ru-RU" w:bidi="ar-SA"/>
    </w:rPr>
  </w:style>
  <w:style w:type="character" w:styleId="af5">
    <w:name w:val="annotation reference"/>
    <w:basedOn w:val="a0"/>
    <w:uiPriority w:val="99"/>
    <w:semiHidden/>
    <w:unhideWhenUsed/>
    <w:rsid w:val="0078172B"/>
    <w:rPr>
      <w:sz w:val="16"/>
      <w:szCs w:val="16"/>
    </w:rPr>
  </w:style>
  <w:style w:type="character" w:customStyle="1" w:styleId="nwcText100">
    <w:name w:val="nwcText1.0 Знак"/>
    <w:basedOn w:val="nwcText150"/>
    <w:link w:val="nwcText10"/>
    <w:rsid w:val="005659CD"/>
    <w:rPr>
      <w:rFonts w:eastAsia="Times New Roman"/>
      <w:szCs w:val="18"/>
      <w:lang w:val="ru-RU" w:eastAsia="ru-RU" w:bidi="ar-SA"/>
    </w:rPr>
  </w:style>
  <w:style w:type="paragraph" w:styleId="af6">
    <w:name w:val="annotation text"/>
    <w:basedOn w:val="a"/>
    <w:link w:val="af7"/>
    <w:uiPriority w:val="99"/>
    <w:semiHidden/>
    <w:unhideWhenUsed/>
    <w:rsid w:val="0078172B"/>
    <w:rPr>
      <w:sz w:val="20"/>
      <w:szCs w:val="20"/>
    </w:rPr>
  </w:style>
  <w:style w:type="character" w:customStyle="1" w:styleId="af7">
    <w:name w:val="Текст примечания Знак"/>
    <w:basedOn w:val="a0"/>
    <w:link w:val="af6"/>
    <w:uiPriority w:val="99"/>
    <w:semiHidden/>
    <w:rsid w:val="0078172B"/>
    <w:rPr>
      <w:sz w:val="20"/>
      <w:szCs w:val="20"/>
    </w:rPr>
  </w:style>
  <w:style w:type="paragraph" w:styleId="af8">
    <w:name w:val="annotation subject"/>
    <w:basedOn w:val="af6"/>
    <w:next w:val="af6"/>
    <w:link w:val="af9"/>
    <w:uiPriority w:val="99"/>
    <w:semiHidden/>
    <w:unhideWhenUsed/>
    <w:rsid w:val="0078172B"/>
    <w:rPr>
      <w:b/>
      <w:bCs/>
    </w:rPr>
  </w:style>
  <w:style w:type="character" w:customStyle="1" w:styleId="af9">
    <w:name w:val="Тема примечания Знак"/>
    <w:basedOn w:val="af7"/>
    <w:link w:val="af8"/>
    <w:uiPriority w:val="99"/>
    <w:semiHidden/>
    <w:rsid w:val="0078172B"/>
    <w:rPr>
      <w:b/>
      <w:bCs/>
    </w:rPr>
  </w:style>
  <w:style w:type="paragraph" w:styleId="afa">
    <w:name w:val="Balloon Text"/>
    <w:basedOn w:val="a"/>
    <w:link w:val="afb"/>
    <w:uiPriority w:val="99"/>
    <w:semiHidden/>
    <w:unhideWhenUsed/>
    <w:rsid w:val="0078172B"/>
    <w:rPr>
      <w:rFonts w:ascii="Tahoma" w:hAnsi="Tahoma" w:cs="Tahoma"/>
      <w:sz w:val="16"/>
      <w:szCs w:val="16"/>
    </w:rPr>
  </w:style>
  <w:style w:type="character" w:customStyle="1" w:styleId="afb">
    <w:name w:val="Текст выноски Знак"/>
    <w:basedOn w:val="a0"/>
    <w:link w:val="afa"/>
    <w:uiPriority w:val="99"/>
    <w:semiHidden/>
    <w:rsid w:val="0078172B"/>
    <w:rPr>
      <w:rFonts w:ascii="Tahoma" w:hAnsi="Tahoma" w:cs="Tahoma"/>
      <w:sz w:val="16"/>
      <w:szCs w:val="16"/>
    </w:rPr>
  </w:style>
  <w:style w:type="table" w:styleId="afc">
    <w:name w:val="Table Grid"/>
    <w:basedOn w:val="a1"/>
    <w:uiPriority w:val="59"/>
    <w:rsid w:val="00767F0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d">
    <w:name w:val="Body Text"/>
    <w:basedOn w:val="a"/>
    <w:link w:val="afe"/>
    <w:rsid w:val="002063B5"/>
    <w:pPr>
      <w:widowControl w:val="0"/>
      <w:suppressAutoHyphens/>
      <w:spacing w:after="120"/>
    </w:pPr>
    <w:rPr>
      <w:rFonts w:ascii="Liberation Serif" w:eastAsia="WenQuanYi Micro Hei" w:hAnsi="Liberation Serif" w:cs="Lohit Hindi"/>
      <w:kern w:val="1"/>
      <w:lang w:eastAsia="hi-IN" w:bidi="hi-IN"/>
    </w:rPr>
  </w:style>
  <w:style w:type="character" w:customStyle="1" w:styleId="afe">
    <w:name w:val="Основной текст Знак"/>
    <w:basedOn w:val="a0"/>
    <w:link w:val="afd"/>
    <w:rsid w:val="002063B5"/>
    <w:rPr>
      <w:rFonts w:ascii="Liberation Serif" w:eastAsia="WenQuanYi Micro Hei" w:hAnsi="Liberation Serif" w:cs="Lohit Hindi"/>
      <w:kern w:val="1"/>
      <w:sz w:val="24"/>
      <w:szCs w:val="24"/>
      <w:lang w:val="ru-RU" w:eastAsia="hi-IN" w:bidi="hi-IN"/>
    </w:rPr>
  </w:style>
  <w:style w:type="character" w:styleId="aff">
    <w:name w:val="Placeholder Text"/>
    <w:basedOn w:val="a0"/>
    <w:uiPriority w:val="99"/>
    <w:semiHidden/>
    <w:rsid w:val="00ED35F7"/>
    <w:rPr>
      <w:color w:val="808080"/>
    </w:rPr>
  </w:style>
  <w:style w:type="paragraph" w:styleId="aff0">
    <w:name w:val="Revision"/>
    <w:hidden/>
    <w:uiPriority w:val="99"/>
    <w:semiHidden/>
    <w:rsid w:val="00D14C8B"/>
    <w:pPr>
      <w:spacing w:after="0" w:line="240" w:lineRule="auto"/>
    </w:pPr>
    <w:rPr>
      <w:sz w:val="24"/>
      <w:szCs w:val="24"/>
    </w:rPr>
  </w:style>
  <w:style w:type="character" w:customStyle="1" w:styleId="aff1">
    <w:name w:val="Ввод пользователя"/>
    <w:rsid w:val="00925345"/>
    <w:rPr>
      <w:rFonts w:ascii="DejaVu Sans Mono" w:eastAsia="WenQuanYi Micro Hei" w:hAnsi="DejaVu Sans Mono" w:cs="DejaVu Sans Mono"/>
    </w:rPr>
  </w:style>
  <w:style w:type="paragraph" w:customStyle="1" w:styleId="aff2">
    <w:name w:val="Текст в заданном формате"/>
    <w:basedOn w:val="a"/>
    <w:rsid w:val="00925345"/>
    <w:pPr>
      <w:widowControl w:val="0"/>
      <w:suppressAutoHyphens/>
    </w:pPr>
    <w:rPr>
      <w:rFonts w:ascii="Liberation Serif" w:eastAsia="WenQuanYi Micro Hei" w:hAnsi="Liberation Serif" w:cs="DejaVu Sans Mono"/>
      <w:kern w:val="1"/>
      <w:sz w:val="20"/>
      <w:szCs w:val="20"/>
      <w:lang w:eastAsia="hi-IN" w:bidi="hi-IN"/>
    </w:rPr>
  </w:style>
  <w:style w:type="paragraph" w:customStyle="1" w:styleId="aff3">
    <w:name w:val="Содержимое таблицы"/>
    <w:basedOn w:val="a"/>
    <w:rsid w:val="00925345"/>
    <w:pPr>
      <w:widowControl w:val="0"/>
      <w:suppressLineNumbers/>
      <w:suppressAutoHyphens/>
    </w:pPr>
    <w:rPr>
      <w:rFonts w:ascii="Liberation Serif" w:eastAsia="WenQuanYi Micro Hei" w:hAnsi="Liberation Serif" w:cs="Lohit Hindi"/>
      <w:kern w:val="1"/>
      <w:lang w:eastAsia="hi-IN" w:bidi="hi-IN"/>
    </w:rPr>
  </w:style>
  <w:style w:type="paragraph" w:customStyle="1" w:styleId="aff4">
    <w:name w:val="Таблица_подпись"/>
    <w:basedOn w:val="nwcText10"/>
    <w:link w:val="aff5"/>
    <w:qFormat/>
    <w:rsid w:val="00BE2655"/>
    <w:pPr>
      <w:jc w:val="center"/>
    </w:pPr>
    <w:rPr>
      <w:b/>
    </w:rPr>
  </w:style>
  <w:style w:type="paragraph" w:customStyle="1" w:styleId="11">
    <w:name w:val="Рис1"/>
    <w:basedOn w:val="a"/>
    <w:link w:val="12"/>
    <w:qFormat/>
    <w:rsid w:val="00610302"/>
    <w:pPr>
      <w:keepNext/>
      <w:jc w:val="center"/>
    </w:pPr>
  </w:style>
  <w:style w:type="character" w:customStyle="1" w:styleId="aff5">
    <w:name w:val="Таблица_подпись Знак"/>
    <w:basedOn w:val="nwcText100"/>
    <w:link w:val="aff4"/>
    <w:rsid w:val="00BE2655"/>
    <w:rPr>
      <w:b/>
    </w:rPr>
  </w:style>
  <w:style w:type="character" w:customStyle="1" w:styleId="12">
    <w:name w:val="Рис1 Знак"/>
    <w:basedOn w:val="a0"/>
    <w:link w:val="11"/>
    <w:rsid w:val="00610302"/>
    <w:rPr>
      <w:sz w:val="24"/>
      <w:szCs w:val="24"/>
    </w:rPr>
  </w:style>
  <w:style w:type="paragraph" w:styleId="aff6">
    <w:name w:val="header"/>
    <w:basedOn w:val="a"/>
    <w:link w:val="aff7"/>
    <w:uiPriority w:val="99"/>
    <w:semiHidden/>
    <w:unhideWhenUsed/>
    <w:rsid w:val="00367B05"/>
    <w:pPr>
      <w:tabs>
        <w:tab w:val="center" w:pos="4677"/>
        <w:tab w:val="right" w:pos="9355"/>
      </w:tabs>
    </w:pPr>
  </w:style>
  <w:style w:type="character" w:customStyle="1" w:styleId="aff7">
    <w:name w:val="Верхний колонтитул Знак"/>
    <w:basedOn w:val="a0"/>
    <w:link w:val="aff6"/>
    <w:uiPriority w:val="99"/>
    <w:semiHidden/>
    <w:rsid w:val="00367B05"/>
    <w:rPr>
      <w:sz w:val="24"/>
      <w:szCs w:val="24"/>
    </w:rPr>
  </w:style>
  <w:style w:type="paragraph" w:styleId="aff8">
    <w:name w:val="footer"/>
    <w:basedOn w:val="a"/>
    <w:link w:val="aff9"/>
    <w:uiPriority w:val="99"/>
    <w:unhideWhenUsed/>
    <w:rsid w:val="00367B05"/>
    <w:pPr>
      <w:tabs>
        <w:tab w:val="center" w:pos="4677"/>
        <w:tab w:val="right" w:pos="9355"/>
      </w:tabs>
    </w:pPr>
  </w:style>
  <w:style w:type="character" w:customStyle="1" w:styleId="aff9">
    <w:name w:val="Нижний колонтитул Знак"/>
    <w:basedOn w:val="a0"/>
    <w:link w:val="aff8"/>
    <w:uiPriority w:val="99"/>
    <w:rsid w:val="00367B05"/>
    <w:rPr>
      <w:sz w:val="24"/>
      <w:szCs w:val="24"/>
    </w:rPr>
  </w:style>
  <w:style w:type="paragraph" w:customStyle="1" w:styleId="code1">
    <w:name w:val="code1"/>
    <w:basedOn w:val="nwcText15"/>
    <w:link w:val="code10"/>
    <w:qFormat/>
    <w:rsid w:val="007E4C09"/>
    <w:pPr>
      <w:spacing w:before="120" w:after="240" w:line="240" w:lineRule="auto"/>
      <w:ind w:left="567" w:firstLine="0"/>
      <w:contextualSpacing/>
      <w:jc w:val="left"/>
    </w:pPr>
    <w:rPr>
      <w:rFonts w:ascii="Consolas" w:eastAsia="WenQuanYi Micro Hei" w:hAnsi="Consolas" w:cs="Consolas"/>
      <w:kern w:val="1"/>
      <w:sz w:val="26"/>
      <w:szCs w:val="26"/>
    </w:rPr>
  </w:style>
  <w:style w:type="paragraph" w:customStyle="1" w:styleId="code2tabl">
    <w:name w:val="code2 (tabl)"/>
    <w:basedOn w:val="code1"/>
    <w:link w:val="code2tabl0"/>
    <w:qFormat/>
    <w:rsid w:val="00013B33"/>
    <w:pPr>
      <w:spacing w:before="0" w:after="0"/>
      <w:ind w:left="0"/>
    </w:pPr>
    <w:rPr>
      <w:shd w:val="clear" w:color="auto" w:fill="FFFFFF"/>
    </w:rPr>
  </w:style>
  <w:style w:type="character" w:customStyle="1" w:styleId="code10">
    <w:name w:val="code1 Знак"/>
    <w:basedOn w:val="nwcText150"/>
    <w:link w:val="code1"/>
    <w:rsid w:val="007E4C09"/>
    <w:rPr>
      <w:rFonts w:ascii="Consolas" w:eastAsia="WenQuanYi Micro Hei" w:hAnsi="Consolas" w:cs="Consolas"/>
      <w:kern w:val="1"/>
      <w:sz w:val="26"/>
      <w:szCs w:val="26"/>
    </w:rPr>
  </w:style>
  <w:style w:type="paragraph" w:customStyle="1" w:styleId="code1true">
    <w:name w:val="code1_true"/>
    <w:basedOn w:val="code1"/>
    <w:link w:val="code1true0"/>
    <w:qFormat/>
    <w:rsid w:val="006F3067"/>
    <w:pPr>
      <w:shd w:val="clear" w:color="auto" w:fill="D6E3BC" w:themeFill="accent3" w:themeFillTint="66"/>
      <w:spacing w:before="0" w:after="0"/>
    </w:pPr>
  </w:style>
  <w:style w:type="character" w:customStyle="1" w:styleId="code2tabl0">
    <w:name w:val="code2 (tabl) Знак"/>
    <w:basedOn w:val="code10"/>
    <w:link w:val="code2tabl"/>
    <w:rsid w:val="00013B33"/>
  </w:style>
  <w:style w:type="paragraph" w:customStyle="1" w:styleId="code1false">
    <w:name w:val="code1_false"/>
    <w:basedOn w:val="code1"/>
    <w:link w:val="code1false0"/>
    <w:qFormat/>
    <w:rsid w:val="006F3067"/>
    <w:pPr>
      <w:shd w:val="clear" w:color="auto" w:fill="E5B8B7" w:themeFill="accent2" w:themeFillTint="66"/>
      <w:spacing w:before="0" w:after="0"/>
    </w:pPr>
  </w:style>
  <w:style w:type="character" w:customStyle="1" w:styleId="code1true0">
    <w:name w:val="code1_true Знак"/>
    <w:basedOn w:val="code10"/>
    <w:link w:val="code1true"/>
    <w:rsid w:val="006F3067"/>
    <w:rPr>
      <w:shd w:val="clear" w:color="auto" w:fill="D6E3BC" w:themeFill="accent3" w:themeFillTint="66"/>
    </w:rPr>
  </w:style>
  <w:style w:type="character" w:customStyle="1" w:styleId="code1false0">
    <w:name w:val="code1_false Знак"/>
    <w:basedOn w:val="code10"/>
    <w:link w:val="code1false"/>
    <w:rsid w:val="006F3067"/>
    <w:rPr>
      <w:shd w:val="clear" w:color="auto" w:fill="E5B8B7" w:themeFill="accent2" w:themeFillTint="66"/>
    </w:rPr>
  </w:style>
  <w:style w:type="paragraph" w:styleId="13">
    <w:name w:val="toc 1"/>
    <w:basedOn w:val="a"/>
    <w:next w:val="a"/>
    <w:autoRedefine/>
    <w:uiPriority w:val="39"/>
    <w:unhideWhenUsed/>
    <w:rsid w:val="005E2BC9"/>
    <w:pPr>
      <w:spacing w:after="100" w:line="360" w:lineRule="auto"/>
      <w:jc w:val="both"/>
    </w:pPr>
    <w:rPr>
      <w:rFonts w:ascii="Times New Roman" w:hAnsi="Times New Roman"/>
      <w:sz w:val="28"/>
    </w:rPr>
  </w:style>
  <w:style w:type="paragraph" w:styleId="23">
    <w:name w:val="toc 2"/>
    <w:basedOn w:val="a"/>
    <w:next w:val="a"/>
    <w:autoRedefine/>
    <w:uiPriority w:val="39"/>
    <w:unhideWhenUsed/>
    <w:rsid w:val="005E2BC9"/>
    <w:pPr>
      <w:spacing w:after="100" w:line="360" w:lineRule="auto"/>
      <w:ind w:left="240"/>
      <w:jc w:val="both"/>
    </w:pPr>
    <w:rPr>
      <w:rFonts w:ascii="Times New Roman" w:hAnsi="Times New Roman"/>
      <w:sz w:val="28"/>
    </w:rPr>
  </w:style>
  <w:style w:type="paragraph" w:styleId="31">
    <w:name w:val="toc 3"/>
    <w:basedOn w:val="a"/>
    <w:next w:val="a"/>
    <w:autoRedefine/>
    <w:uiPriority w:val="39"/>
    <w:unhideWhenUsed/>
    <w:rsid w:val="005E2BC9"/>
    <w:pPr>
      <w:spacing w:after="100" w:line="360" w:lineRule="auto"/>
      <w:ind w:left="480"/>
      <w:jc w:val="both"/>
    </w:pPr>
    <w:rPr>
      <w:rFonts w:ascii="Times New Roman" w:hAnsi="Times New Roman"/>
      <w:sz w:val="28"/>
    </w:rPr>
  </w:style>
</w:styles>
</file>

<file path=word/webSettings.xml><?xml version="1.0" encoding="utf-8"?>
<w:webSettings xmlns:r="http://schemas.openxmlformats.org/officeDocument/2006/relationships" xmlns:w="http://schemas.openxmlformats.org/wordprocessingml/2006/main">
  <w:divs>
    <w:div w:id="132791191">
      <w:bodyDiv w:val="1"/>
      <w:marLeft w:val="0"/>
      <w:marRight w:val="0"/>
      <w:marTop w:val="0"/>
      <w:marBottom w:val="0"/>
      <w:divBdr>
        <w:top w:val="none" w:sz="0" w:space="0" w:color="auto"/>
        <w:left w:val="none" w:sz="0" w:space="0" w:color="auto"/>
        <w:bottom w:val="none" w:sz="0" w:space="0" w:color="auto"/>
        <w:right w:val="none" w:sz="0" w:space="0" w:color="auto"/>
      </w:divBdr>
    </w:div>
    <w:div w:id="412245902">
      <w:bodyDiv w:val="1"/>
      <w:marLeft w:val="0"/>
      <w:marRight w:val="0"/>
      <w:marTop w:val="0"/>
      <w:marBottom w:val="0"/>
      <w:divBdr>
        <w:top w:val="none" w:sz="0" w:space="0" w:color="auto"/>
        <w:left w:val="none" w:sz="0" w:space="0" w:color="auto"/>
        <w:bottom w:val="none" w:sz="0" w:space="0" w:color="auto"/>
        <w:right w:val="none" w:sz="0" w:space="0" w:color="auto"/>
      </w:divBdr>
    </w:div>
    <w:div w:id="655112367">
      <w:bodyDiv w:val="1"/>
      <w:marLeft w:val="0"/>
      <w:marRight w:val="0"/>
      <w:marTop w:val="0"/>
      <w:marBottom w:val="0"/>
      <w:divBdr>
        <w:top w:val="none" w:sz="0" w:space="0" w:color="auto"/>
        <w:left w:val="none" w:sz="0" w:space="0" w:color="auto"/>
        <w:bottom w:val="none" w:sz="0" w:space="0" w:color="auto"/>
        <w:right w:val="none" w:sz="0" w:space="0" w:color="auto"/>
      </w:divBdr>
    </w:div>
    <w:div w:id="735516696">
      <w:bodyDiv w:val="1"/>
      <w:marLeft w:val="0"/>
      <w:marRight w:val="0"/>
      <w:marTop w:val="0"/>
      <w:marBottom w:val="0"/>
      <w:divBdr>
        <w:top w:val="none" w:sz="0" w:space="0" w:color="auto"/>
        <w:left w:val="none" w:sz="0" w:space="0" w:color="auto"/>
        <w:bottom w:val="none" w:sz="0" w:space="0" w:color="auto"/>
        <w:right w:val="none" w:sz="0" w:space="0" w:color="auto"/>
      </w:divBdr>
    </w:div>
    <w:div w:id="776945411">
      <w:bodyDiv w:val="1"/>
      <w:marLeft w:val="0"/>
      <w:marRight w:val="0"/>
      <w:marTop w:val="0"/>
      <w:marBottom w:val="0"/>
      <w:divBdr>
        <w:top w:val="none" w:sz="0" w:space="0" w:color="auto"/>
        <w:left w:val="none" w:sz="0" w:space="0" w:color="auto"/>
        <w:bottom w:val="none" w:sz="0" w:space="0" w:color="auto"/>
        <w:right w:val="none" w:sz="0" w:space="0" w:color="auto"/>
      </w:divBdr>
    </w:div>
    <w:div w:id="870921267">
      <w:bodyDiv w:val="1"/>
      <w:marLeft w:val="0"/>
      <w:marRight w:val="0"/>
      <w:marTop w:val="0"/>
      <w:marBottom w:val="0"/>
      <w:divBdr>
        <w:top w:val="none" w:sz="0" w:space="0" w:color="auto"/>
        <w:left w:val="none" w:sz="0" w:space="0" w:color="auto"/>
        <w:bottom w:val="none" w:sz="0" w:space="0" w:color="auto"/>
        <w:right w:val="none" w:sz="0" w:space="0" w:color="auto"/>
      </w:divBdr>
    </w:div>
    <w:div w:id="1298341304">
      <w:bodyDiv w:val="1"/>
      <w:marLeft w:val="0"/>
      <w:marRight w:val="0"/>
      <w:marTop w:val="0"/>
      <w:marBottom w:val="0"/>
      <w:divBdr>
        <w:top w:val="none" w:sz="0" w:space="0" w:color="auto"/>
        <w:left w:val="none" w:sz="0" w:space="0" w:color="auto"/>
        <w:bottom w:val="none" w:sz="0" w:space="0" w:color="auto"/>
        <w:right w:val="none" w:sz="0" w:space="0" w:color="auto"/>
      </w:divBdr>
    </w:div>
    <w:div w:id="1403405595">
      <w:bodyDiv w:val="1"/>
      <w:marLeft w:val="0"/>
      <w:marRight w:val="0"/>
      <w:marTop w:val="0"/>
      <w:marBottom w:val="0"/>
      <w:divBdr>
        <w:top w:val="none" w:sz="0" w:space="0" w:color="auto"/>
        <w:left w:val="none" w:sz="0" w:space="0" w:color="auto"/>
        <w:bottom w:val="none" w:sz="0" w:space="0" w:color="auto"/>
        <w:right w:val="none" w:sz="0" w:space="0" w:color="auto"/>
      </w:divBdr>
    </w:div>
    <w:div w:id="1423724121">
      <w:bodyDiv w:val="1"/>
      <w:marLeft w:val="0"/>
      <w:marRight w:val="0"/>
      <w:marTop w:val="0"/>
      <w:marBottom w:val="0"/>
      <w:divBdr>
        <w:top w:val="none" w:sz="0" w:space="0" w:color="auto"/>
        <w:left w:val="none" w:sz="0" w:space="0" w:color="auto"/>
        <w:bottom w:val="none" w:sz="0" w:space="0" w:color="auto"/>
        <w:right w:val="none" w:sz="0" w:space="0" w:color="auto"/>
      </w:divBdr>
    </w:div>
    <w:div w:id="1624506417">
      <w:bodyDiv w:val="1"/>
      <w:marLeft w:val="0"/>
      <w:marRight w:val="0"/>
      <w:marTop w:val="0"/>
      <w:marBottom w:val="0"/>
      <w:divBdr>
        <w:top w:val="none" w:sz="0" w:space="0" w:color="auto"/>
        <w:left w:val="none" w:sz="0" w:space="0" w:color="auto"/>
        <w:bottom w:val="none" w:sz="0" w:space="0" w:color="auto"/>
        <w:right w:val="none" w:sz="0" w:space="0" w:color="auto"/>
      </w:divBdr>
    </w:div>
    <w:div w:id="1766684312">
      <w:bodyDiv w:val="1"/>
      <w:marLeft w:val="0"/>
      <w:marRight w:val="0"/>
      <w:marTop w:val="0"/>
      <w:marBottom w:val="0"/>
      <w:divBdr>
        <w:top w:val="none" w:sz="0" w:space="0" w:color="auto"/>
        <w:left w:val="none" w:sz="0" w:space="0" w:color="auto"/>
        <w:bottom w:val="none" w:sz="0" w:space="0" w:color="auto"/>
        <w:right w:val="none" w:sz="0" w:space="0" w:color="auto"/>
      </w:divBdr>
    </w:div>
    <w:div w:id="1932464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Users\mishlen\libtio\Docs\html\d6\dbb\errorout_8c_a29130a8f0f0107da5e3706f4378e89a0.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4.tiff"/><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DA749-61B1-4335-AD63-D00640C6C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55</Pages>
  <Words>8538</Words>
  <Characters>48669</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Михаил</dc:creator>
  <cp:lastModifiedBy>user</cp:lastModifiedBy>
  <cp:revision>12</cp:revision>
  <cp:lastPrinted>2012-12-13T11:56:00Z</cp:lastPrinted>
  <dcterms:created xsi:type="dcterms:W3CDTF">2012-12-13T09:42:00Z</dcterms:created>
  <dcterms:modified xsi:type="dcterms:W3CDTF">2012-12-13T12:00:00Z</dcterms:modified>
</cp:coreProperties>
</file>